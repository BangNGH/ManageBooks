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01A0CBB" w14:textId="2803ED3B" w:rsidR="00A24F75" w:rsidRDefault="004426D4" w:rsidP="00A24F75">
      <w:pPr>
        <w:spacing w:line="0" w:lineRule="atLeast"/>
        <w:ind w:left="4140"/>
        <w:jc w:val="center"/>
        <w:rPr>
          <w:rFonts w:eastAsia="Times New Roman"/>
          <w:sz w:val="26"/>
        </w:rPr>
      </w:pPr>
      <w:r>
        <w:rPr>
          <w:rFonts w:eastAsia="Times New Roman"/>
          <w:noProof/>
          <w:sz w:val="24"/>
        </w:rPr>
        <w:pict w14:anchorId="244883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85" type="#_x0000_t75" style="position:absolute;left:0;text-align:left;margin-left:59.35pt;margin-top:17.35pt;width:511.9pt;height:766.8pt;z-index:-1;mso-wrap-style:square;mso-position-horizontal-relative:page;mso-position-vertical-relative:page">
            <v:imagedata r:id="rId8" o:title=""/>
            <w10:wrap anchorx="page" anchory="page"/>
          </v:shape>
        </w:pict>
      </w:r>
      <w:r w:rsidR="00A24F75">
        <w:rPr>
          <w:rFonts w:eastAsia="Times New Roman"/>
          <w:i/>
          <w:sz w:val="26"/>
        </w:rPr>
        <w:pict w14:anchorId="4275C6D9">
          <v:shape id="_x0000_s1083" type="#_x0000_t75" style="position:absolute;left:0;text-align:left;margin-left:90.45pt;margin-top:56.7pt;width:153.4pt;height:49.45pt;z-index:-3;mso-wrap-style:square;mso-position-horizontal-relative:page;mso-position-vertical-relative:page">
            <v:imagedata r:id="rId9" o:title="" chromakey="white"/>
            <w10:wrap anchorx="page" anchory="page"/>
          </v:shape>
        </w:pict>
      </w:r>
      <w:r w:rsidR="00A24F75">
        <w:rPr>
          <w:rFonts w:eastAsia="Times New Roman"/>
          <w:sz w:val="26"/>
        </w:rPr>
        <w:t>TRƯỜNG ĐẠI HỌC CÔNG NGHỆ TP.HCM</w:t>
      </w:r>
    </w:p>
    <w:p w14:paraId="526724B2" w14:textId="77777777" w:rsidR="00A24F75" w:rsidRDefault="00A24F75" w:rsidP="00A24F75">
      <w:pPr>
        <w:spacing w:line="1" w:lineRule="exact"/>
        <w:rPr>
          <w:rFonts w:eastAsia="Times New Roman"/>
        </w:rPr>
      </w:pPr>
    </w:p>
    <w:p w14:paraId="59F7946F" w14:textId="77777777" w:rsidR="00A24F75" w:rsidRDefault="00A24F75" w:rsidP="00A24F75">
      <w:pPr>
        <w:spacing w:line="0" w:lineRule="atLeast"/>
        <w:ind w:left="4400"/>
        <w:rPr>
          <w:rFonts w:eastAsia="Times New Roman"/>
          <w:b/>
          <w:sz w:val="28"/>
        </w:rPr>
      </w:pPr>
      <w:r>
        <w:rPr>
          <w:rFonts w:eastAsia="Times New Roman"/>
          <w:b/>
          <w:sz w:val="28"/>
        </w:rPr>
        <w:t>KHOA CÔNG NGHỆ THÔNG TIN</w:t>
      </w:r>
    </w:p>
    <w:p w14:paraId="0A064304" w14:textId="77777777" w:rsidR="00A24F75" w:rsidRDefault="00A24F75" w:rsidP="00A24F75">
      <w:pPr>
        <w:spacing w:line="20" w:lineRule="exact"/>
        <w:rPr>
          <w:rFonts w:eastAsia="Times New Roman"/>
        </w:rPr>
      </w:pPr>
      <w:r>
        <w:rPr>
          <w:rFonts w:eastAsia="Times New Roman"/>
          <w:b/>
          <w:sz w:val="28"/>
        </w:rPr>
        <w:pict w14:anchorId="3B5A3E6F">
          <v:line id="_x0000_s1084" style="position:absolute;z-index:-2;mso-wrap-style:square" from="238.5pt,5.1pt" to="412.9pt,5.1pt" strokecolor="#4472c4" strokeweight=".5pt"/>
        </w:pict>
      </w:r>
    </w:p>
    <w:p w14:paraId="2D459804" w14:textId="77777777" w:rsidR="00A24F75" w:rsidRDefault="00A24F75" w:rsidP="00A24F75">
      <w:pPr>
        <w:spacing w:line="200" w:lineRule="exact"/>
        <w:rPr>
          <w:rFonts w:eastAsia="Times New Roman"/>
        </w:rPr>
      </w:pPr>
    </w:p>
    <w:p w14:paraId="40F162BC" w14:textId="61E5A7B2" w:rsidR="003F720B" w:rsidRDefault="003F720B" w:rsidP="00A24F75">
      <w:pPr>
        <w:spacing w:line="0" w:lineRule="atLeast"/>
        <w:ind w:left="2160" w:firstLine="720"/>
        <w:jc w:val="right"/>
        <w:rPr>
          <w:rFonts w:eastAsia="Times New Roman"/>
          <w:sz w:val="24"/>
        </w:rPr>
      </w:pPr>
    </w:p>
    <w:p w14:paraId="076593B4" w14:textId="77777777" w:rsidR="003F720B" w:rsidRDefault="003F720B">
      <w:pPr>
        <w:spacing w:line="200" w:lineRule="exact"/>
        <w:rPr>
          <w:rFonts w:eastAsia="Times New Roman"/>
          <w:sz w:val="24"/>
        </w:rPr>
      </w:pPr>
    </w:p>
    <w:p w14:paraId="5EE005DA" w14:textId="1C5A11B6" w:rsidR="003F720B" w:rsidRDefault="003F720B">
      <w:pPr>
        <w:spacing w:line="200" w:lineRule="exact"/>
        <w:rPr>
          <w:rFonts w:eastAsia="Times New Roman"/>
          <w:sz w:val="24"/>
        </w:rPr>
      </w:pPr>
    </w:p>
    <w:p w14:paraId="534D7581" w14:textId="77777777" w:rsidR="003F720B" w:rsidRDefault="003F720B">
      <w:pPr>
        <w:spacing w:line="200" w:lineRule="exact"/>
        <w:rPr>
          <w:rFonts w:eastAsia="Times New Roman"/>
          <w:sz w:val="24"/>
        </w:rPr>
      </w:pPr>
    </w:p>
    <w:p w14:paraId="5DA1B29F" w14:textId="77777777" w:rsidR="003F720B" w:rsidRDefault="003F720B">
      <w:pPr>
        <w:spacing w:line="200" w:lineRule="exact"/>
        <w:rPr>
          <w:rFonts w:eastAsia="Times New Roman"/>
          <w:sz w:val="24"/>
        </w:rPr>
      </w:pPr>
    </w:p>
    <w:p w14:paraId="1F4E7905" w14:textId="77777777" w:rsidR="003F720B" w:rsidRDefault="003F720B">
      <w:pPr>
        <w:spacing w:line="200" w:lineRule="exact"/>
        <w:rPr>
          <w:rFonts w:eastAsia="Times New Roman"/>
          <w:sz w:val="24"/>
        </w:rPr>
      </w:pPr>
    </w:p>
    <w:p w14:paraId="208586F1" w14:textId="098E0289" w:rsidR="003F720B" w:rsidRDefault="003F720B">
      <w:pPr>
        <w:spacing w:line="200" w:lineRule="exact"/>
        <w:rPr>
          <w:rFonts w:eastAsia="Times New Roman"/>
          <w:sz w:val="24"/>
        </w:rPr>
      </w:pPr>
    </w:p>
    <w:p w14:paraId="3D968206" w14:textId="77777777" w:rsidR="003F720B" w:rsidRDefault="003F720B">
      <w:pPr>
        <w:spacing w:line="253" w:lineRule="exact"/>
        <w:rPr>
          <w:rFonts w:eastAsia="Times New Roman"/>
          <w:sz w:val="24"/>
        </w:rPr>
      </w:pPr>
    </w:p>
    <w:p w14:paraId="5206FC0A" w14:textId="77777777" w:rsidR="003F720B" w:rsidRPr="004426D4" w:rsidRDefault="00000000">
      <w:pPr>
        <w:spacing w:line="0" w:lineRule="atLeast"/>
        <w:ind w:right="-759"/>
        <w:jc w:val="center"/>
        <w:rPr>
          <w:rFonts w:eastAsia="Times New Roman"/>
          <w:b/>
          <w:sz w:val="40"/>
          <w:szCs w:val="40"/>
        </w:rPr>
      </w:pPr>
      <w:r w:rsidRPr="004426D4">
        <w:rPr>
          <w:rFonts w:eastAsia="Times New Roman"/>
          <w:b/>
          <w:sz w:val="40"/>
          <w:szCs w:val="40"/>
        </w:rPr>
        <w:t>ĐỒ ÁN HỌC PHẦN</w:t>
      </w:r>
    </w:p>
    <w:p w14:paraId="70FFFFFE" w14:textId="77777777" w:rsidR="003F720B" w:rsidRPr="004426D4" w:rsidRDefault="003F720B">
      <w:pPr>
        <w:spacing w:line="184" w:lineRule="exact"/>
        <w:rPr>
          <w:rFonts w:eastAsia="Times New Roman"/>
          <w:sz w:val="40"/>
          <w:szCs w:val="40"/>
        </w:rPr>
      </w:pPr>
    </w:p>
    <w:p w14:paraId="280CB6D9" w14:textId="7C542813" w:rsidR="003F720B" w:rsidRPr="004426D4" w:rsidRDefault="00000000">
      <w:pPr>
        <w:spacing w:line="0" w:lineRule="atLeast"/>
        <w:ind w:right="-759"/>
        <w:jc w:val="center"/>
        <w:rPr>
          <w:rFonts w:eastAsia="Times New Roman"/>
          <w:b/>
          <w:sz w:val="40"/>
          <w:szCs w:val="40"/>
        </w:rPr>
      </w:pPr>
      <w:r w:rsidRPr="004426D4">
        <w:rPr>
          <w:rFonts w:eastAsia="Times New Roman"/>
          <w:b/>
          <w:sz w:val="40"/>
          <w:szCs w:val="40"/>
        </w:rPr>
        <w:t>CÔNG NGHỆ PHẦN MỀM</w:t>
      </w:r>
    </w:p>
    <w:p w14:paraId="0ACF7B2D" w14:textId="77777777" w:rsidR="003F720B" w:rsidRDefault="003F720B">
      <w:pPr>
        <w:spacing w:line="200" w:lineRule="exact"/>
        <w:rPr>
          <w:rFonts w:eastAsia="Times New Roman"/>
          <w:sz w:val="24"/>
        </w:rPr>
      </w:pPr>
    </w:p>
    <w:p w14:paraId="54B526BE" w14:textId="77777777" w:rsidR="003F720B" w:rsidRDefault="003F720B">
      <w:pPr>
        <w:spacing w:line="200" w:lineRule="exact"/>
        <w:rPr>
          <w:rFonts w:eastAsia="Times New Roman"/>
          <w:sz w:val="24"/>
        </w:rPr>
      </w:pPr>
    </w:p>
    <w:p w14:paraId="449C261C" w14:textId="77777777" w:rsidR="003F720B" w:rsidRDefault="003F720B">
      <w:pPr>
        <w:spacing w:line="200" w:lineRule="exact"/>
        <w:rPr>
          <w:rFonts w:eastAsia="Times New Roman"/>
          <w:sz w:val="24"/>
        </w:rPr>
      </w:pPr>
    </w:p>
    <w:p w14:paraId="356EC6E8" w14:textId="77777777" w:rsidR="003F720B" w:rsidRDefault="003F720B">
      <w:pPr>
        <w:spacing w:line="200" w:lineRule="exact"/>
        <w:rPr>
          <w:rFonts w:eastAsia="Times New Roman"/>
          <w:sz w:val="24"/>
        </w:rPr>
      </w:pPr>
    </w:p>
    <w:p w14:paraId="75D177BD" w14:textId="77777777" w:rsidR="003F720B" w:rsidRDefault="003F720B">
      <w:pPr>
        <w:spacing w:line="200" w:lineRule="exact"/>
        <w:rPr>
          <w:rFonts w:eastAsia="Times New Roman"/>
          <w:sz w:val="24"/>
        </w:rPr>
      </w:pPr>
    </w:p>
    <w:p w14:paraId="7FEB761B" w14:textId="77777777" w:rsidR="003F720B" w:rsidRDefault="003F720B">
      <w:pPr>
        <w:spacing w:line="200" w:lineRule="exact"/>
        <w:rPr>
          <w:rFonts w:eastAsia="Times New Roman"/>
          <w:sz w:val="24"/>
        </w:rPr>
      </w:pPr>
    </w:p>
    <w:p w14:paraId="071EF21B" w14:textId="77777777" w:rsidR="003F720B" w:rsidRDefault="003F720B">
      <w:pPr>
        <w:spacing w:line="200" w:lineRule="exact"/>
        <w:rPr>
          <w:rFonts w:eastAsia="Times New Roman"/>
          <w:sz w:val="24"/>
        </w:rPr>
      </w:pPr>
    </w:p>
    <w:p w14:paraId="39BFBC47" w14:textId="77777777" w:rsidR="003F720B" w:rsidRDefault="003F720B">
      <w:pPr>
        <w:spacing w:line="98" w:lineRule="exact"/>
        <w:rPr>
          <w:rFonts w:eastAsia="Times New Roman"/>
          <w:sz w:val="24"/>
        </w:rPr>
      </w:pPr>
    </w:p>
    <w:p w14:paraId="0BA6BEFF" w14:textId="43924E39" w:rsidR="003F720B" w:rsidRDefault="00000000">
      <w:pPr>
        <w:spacing w:line="0" w:lineRule="atLeast"/>
        <w:ind w:right="-759"/>
        <w:jc w:val="center"/>
        <w:rPr>
          <w:rFonts w:eastAsia="Times New Roman"/>
          <w:b/>
          <w:sz w:val="40"/>
        </w:rPr>
      </w:pPr>
      <w:r>
        <w:rPr>
          <w:rFonts w:eastAsia="Times New Roman"/>
          <w:b/>
          <w:sz w:val="40"/>
        </w:rPr>
        <w:t>PHẦN MỀM QUẢN LÝ THƯ VIỆN</w:t>
      </w:r>
    </w:p>
    <w:p w14:paraId="16F9EFE4" w14:textId="77777777" w:rsidR="003F720B" w:rsidRDefault="003F720B">
      <w:pPr>
        <w:spacing w:line="243" w:lineRule="exact"/>
        <w:rPr>
          <w:rFonts w:eastAsia="Times New Roman"/>
          <w:sz w:val="24"/>
        </w:rPr>
      </w:pPr>
    </w:p>
    <w:p w14:paraId="0D74BA99" w14:textId="77777777" w:rsidR="003F720B" w:rsidRDefault="003F720B">
      <w:pPr>
        <w:spacing w:line="200" w:lineRule="exact"/>
        <w:rPr>
          <w:rFonts w:eastAsia="Times New Roman"/>
          <w:sz w:val="24"/>
        </w:rPr>
      </w:pPr>
    </w:p>
    <w:p w14:paraId="52273EF8" w14:textId="77777777" w:rsidR="003F720B" w:rsidRDefault="003F720B">
      <w:pPr>
        <w:spacing w:line="200" w:lineRule="exact"/>
        <w:rPr>
          <w:rFonts w:eastAsia="Times New Roman"/>
          <w:sz w:val="24"/>
        </w:rPr>
      </w:pPr>
    </w:p>
    <w:p w14:paraId="46A7A38F" w14:textId="77777777" w:rsidR="003F720B" w:rsidRDefault="003F720B">
      <w:pPr>
        <w:spacing w:line="200" w:lineRule="exact"/>
        <w:rPr>
          <w:rFonts w:eastAsia="Times New Roman"/>
          <w:sz w:val="24"/>
        </w:rPr>
      </w:pPr>
    </w:p>
    <w:p w14:paraId="283A7B45" w14:textId="77777777" w:rsidR="003F720B" w:rsidRDefault="003F720B">
      <w:pPr>
        <w:spacing w:line="200" w:lineRule="exact"/>
        <w:rPr>
          <w:rFonts w:eastAsia="Times New Roman"/>
          <w:sz w:val="24"/>
        </w:rPr>
      </w:pPr>
    </w:p>
    <w:p w14:paraId="6697C322" w14:textId="77777777" w:rsidR="003F720B" w:rsidRDefault="003F720B">
      <w:pPr>
        <w:spacing w:line="200" w:lineRule="exact"/>
        <w:rPr>
          <w:rFonts w:eastAsia="Times New Roman"/>
          <w:sz w:val="24"/>
        </w:rPr>
      </w:pPr>
    </w:p>
    <w:p w14:paraId="6725CA9D" w14:textId="77777777" w:rsidR="003F720B" w:rsidRDefault="003F720B">
      <w:pPr>
        <w:spacing w:line="200" w:lineRule="exact"/>
        <w:rPr>
          <w:rFonts w:eastAsia="Times New Roman"/>
          <w:sz w:val="24"/>
        </w:rPr>
      </w:pPr>
    </w:p>
    <w:p w14:paraId="2FDACC04" w14:textId="77777777" w:rsidR="003F720B" w:rsidRDefault="003F720B">
      <w:pPr>
        <w:spacing w:line="200" w:lineRule="exact"/>
        <w:rPr>
          <w:rFonts w:eastAsia="Times New Roman"/>
          <w:sz w:val="24"/>
        </w:rPr>
      </w:pPr>
    </w:p>
    <w:p w14:paraId="77D18D44" w14:textId="77777777" w:rsidR="003F720B" w:rsidRDefault="003F720B">
      <w:pPr>
        <w:spacing w:line="200" w:lineRule="exact"/>
        <w:rPr>
          <w:rFonts w:eastAsia="Times New Roman"/>
          <w:sz w:val="24"/>
        </w:rPr>
      </w:pPr>
    </w:p>
    <w:p w14:paraId="3D256569" w14:textId="77777777" w:rsidR="003F720B" w:rsidRDefault="003F720B">
      <w:pPr>
        <w:spacing w:line="224" w:lineRule="exact"/>
        <w:rPr>
          <w:rFonts w:eastAsia="Times New Roman"/>
          <w:sz w:val="24"/>
        </w:rPr>
      </w:pPr>
    </w:p>
    <w:p w14:paraId="5EB042C9" w14:textId="4B598837" w:rsidR="003F720B" w:rsidRDefault="004426D4" w:rsidP="004426D4">
      <w:pPr>
        <w:spacing w:line="360" w:lineRule="auto"/>
        <w:ind w:left="1160"/>
        <w:rPr>
          <w:rFonts w:eastAsia="Times New Roman"/>
          <w:b/>
          <w:sz w:val="26"/>
        </w:rPr>
      </w:pPr>
      <w:r>
        <w:rPr>
          <w:rFonts w:eastAsia="Times New Roman"/>
          <w:sz w:val="26"/>
        </w:rPr>
        <w:t>Chuyên n</w:t>
      </w:r>
      <w:r w:rsidR="00000000">
        <w:rPr>
          <w:rFonts w:eastAsia="Times New Roman"/>
          <w:sz w:val="26"/>
        </w:rPr>
        <w:t xml:space="preserve">gành: </w:t>
      </w:r>
      <w:r w:rsidR="00000000">
        <w:rPr>
          <w:rFonts w:eastAsia="Times New Roman"/>
          <w:b/>
          <w:sz w:val="26"/>
        </w:rPr>
        <w:t>CÔNG NGHỆ THÔNG TIN</w:t>
      </w:r>
    </w:p>
    <w:p w14:paraId="2AFF0A76" w14:textId="77777777" w:rsidR="003F720B" w:rsidRDefault="003F720B" w:rsidP="004426D4">
      <w:pPr>
        <w:spacing w:line="360" w:lineRule="auto"/>
        <w:rPr>
          <w:rFonts w:eastAsia="Times New Roman"/>
          <w:sz w:val="24"/>
        </w:rPr>
      </w:pPr>
    </w:p>
    <w:p w14:paraId="15412ADC" w14:textId="77777777" w:rsidR="003F720B" w:rsidRDefault="00000000" w:rsidP="004426D4">
      <w:pPr>
        <w:spacing w:line="360" w:lineRule="auto"/>
        <w:ind w:left="1160"/>
        <w:rPr>
          <w:rFonts w:eastAsia="Times New Roman"/>
          <w:b/>
          <w:sz w:val="26"/>
        </w:rPr>
      </w:pPr>
      <w:r>
        <w:rPr>
          <w:rFonts w:eastAsia="Times New Roman"/>
          <w:sz w:val="26"/>
        </w:rPr>
        <w:t xml:space="preserve">Giảng viên hướng dẫn : </w:t>
      </w:r>
      <w:r>
        <w:rPr>
          <w:rFonts w:eastAsia="Times New Roman"/>
          <w:b/>
          <w:sz w:val="26"/>
        </w:rPr>
        <w:t>ThS. Dương Thành Phết</w:t>
      </w:r>
    </w:p>
    <w:p w14:paraId="0015F32C" w14:textId="77777777" w:rsidR="003F720B" w:rsidRDefault="003F720B" w:rsidP="004426D4">
      <w:pPr>
        <w:spacing w:line="360" w:lineRule="auto"/>
        <w:rPr>
          <w:rFonts w:eastAsia="Times New Roman"/>
          <w:sz w:val="24"/>
        </w:rPr>
      </w:pPr>
    </w:p>
    <w:p w14:paraId="651E89C4" w14:textId="77777777" w:rsidR="003F720B" w:rsidRDefault="00000000" w:rsidP="004426D4">
      <w:pPr>
        <w:spacing w:line="360" w:lineRule="auto"/>
        <w:ind w:left="1160"/>
        <w:rPr>
          <w:rFonts w:eastAsia="Times New Roman"/>
          <w:sz w:val="26"/>
        </w:rPr>
      </w:pPr>
      <w:r>
        <w:rPr>
          <w:rFonts w:eastAsia="Times New Roman"/>
          <w:sz w:val="26"/>
        </w:rPr>
        <w:t>Sinh viên thực hiện:</w:t>
      </w:r>
    </w:p>
    <w:p w14:paraId="5F98198A" w14:textId="77777777" w:rsidR="003F720B" w:rsidRDefault="003F720B" w:rsidP="004426D4">
      <w:pPr>
        <w:spacing w:line="360" w:lineRule="auto"/>
        <w:rPr>
          <w:rFonts w:eastAsia="Times New Roman"/>
          <w:sz w:val="24"/>
        </w:rPr>
      </w:pPr>
    </w:p>
    <w:tbl>
      <w:tblPr>
        <w:tblW w:w="0" w:type="auto"/>
        <w:tblInd w:w="2840" w:type="dxa"/>
        <w:tblLayout w:type="fixed"/>
        <w:tblCellMar>
          <w:left w:w="0" w:type="dxa"/>
          <w:right w:w="0" w:type="dxa"/>
        </w:tblCellMar>
        <w:tblLook w:val="0000" w:firstRow="0" w:lastRow="0" w:firstColumn="0" w:lastColumn="0" w:noHBand="0" w:noVBand="0"/>
      </w:tblPr>
      <w:tblGrid>
        <w:gridCol w:w="1560"/>
        <w:gridCol w:w="3240"/>
        <w:gridCol w:w="1420"/>
      </w:tblGrid>
      <w:tr w:rsidR="003F720B" w14:paraId="7A56E813" w14:textId="77777777">
        <w:trPr>
          <w:trHeight w:val="299"/>
        </w:trPr>
        <w:tc>
          <w:tcPr>
            <w:tcW w:w="1560" w:type="dxa"/>
            <w:vAlign w:val="bottom"/>
          </w:tcPr>
          <w:p w14:paraId="6918BBD7" w14:textId="77777777" w:rsidR="003F720B" w:rsidRDefault="00000000" w:rsidP="004426D4">
            <w:pPr>
              <w:spacing w:line="360" w:lineRule="auto"/>
              <w:rPr>
                <w:rFonts w:eastAsia="Times New Roman"/>
                <w:b/>
                <w:sz w:val="26"/>
              </w:rPr>
            </w:pPr>
            <w:r>
              <w:rPr>
                <w:rFonts w:eastAsia="Times New Roman"/>
                <w:b/>
                <w:sz w:val="26"/>
              </w:rPr>
              <w:t>MSSV:</w:t>
            </w:r>
          </w:p>
        </w:tc>
        <w:tc>
          <w:tcPr>
            <w:tcW w:w="3240" w:type="dxa"/>
            <w:vAlign w:val="bottom"/>
          </w:tcPr>
          <w:p w14:paraId="74EB18D8" w14:textId="77777777" w:rsidR="003F720B" w:rsidRDefault="00000000" w:rsidP="004426D4">
            <w:pPr>
              <w:spacing w:line="360" w:lineRule="auto"/>
              <w:ind w:left="260"/>
              <w:rPr>
                <w:rFonts w:eastAsia="Times New Roman"/>
                <w:b/>
                <w:sz w:val="26"/>
              </w:rPr>
            </w:pPr>
            <w:r>
              <w:rPr>
                <w:rFonts w:eastAsia="Times New Roman"/>
                <w:b/>
                <w:sz w:val="26"/>
              </w:rPr>
              <w:t>Họ và tên:</w:t>
            </w:r>
          </w:p>
        </w:tc>
        <w:tc>
          <w:tcPr>
            <w:tcW w:w="1420" w:type="dxa"/>
            <w:vAlign w:val="bottom"/>
          </w:tcPr>
          <w:p w14:paraId="7A250C54" w14:textId="77777777" w:rsidR="003F720B" w:rsidRDefault="00000000" w:rsidP="004426D4">
            <w:pPr>
              <w:spacing w:line="360" w:lineRule="auto"/>
              <w:ind w:left="280"/>
              <w:rPr>
                <w:rFonts w:eastAsia="Times New Roman"/>
                <w:b/>
                <w:sz w:val="26"/>
              </w:rPr>
            </w:pPr>
            <w:r>
              <w:rPr>
                <w:rFonts w:eastAsia="Times New Roman"/>
                <w:b/>
                <w:sz w:val="26"/>
              </w:rPr>
              <w:t>Lớp:</w:t>
            </w:r>
          </w:p>
        </w:tc>
      </w:tr>
      <w:tr w:rsidR="003F720B" w14:paraId="3456A27C" w14:textId="77777777">
        <w:trPr>
          <w:trHeight w:val="449"/>
        </w:trPr>
        <w:tc>
          <w:tcPr>
            <w:tcW w:w="1560" w:type="dxa"/>
            <w:vAlign w:val="bottom"/>
          </w:tcPr>
          <w:p w14:paraId="731220F4" w14:textId="77777777" w:rsidR="003F720B" w:rsidRDefault="00000000" w:rsidP="004426D4">
            <w:pPr>
              <w:spacing w:line="360" w:lineRule="auto"/>
              <w:rPr>
                <w:rFonts w:eastAsia="Times New Roman"/>
                <w:b/>
                <w:sz w:val="26"/>
              </w:rPr>
            </w:pPr>
            <w:r>
              <w:rPr>
                <w:rFonts w:eastAsia="Times New Roman"/>
                <w:b/>
                <w:sz w:val="26"/>
              </w:rPr>
              <w:t>2080600938</w:t>
            </w:r>
          </w:p>
        </w:tc>
        <w:tc>
          <w:tcPr>
            <w:tcW w:w="3240" w:type="dxa"/>
            <w:vAlign w:val="bottom"/>
          </w:tcPr>
          <w:p w14:paraId="19871AD1" w14:textId="77777777" w:rsidR="003F720B" w:rsidRDefault="00000000" w:rsidP="004426D4">
            <w:pPr>
              <w:spacing w:line="360" w:lineRule="auto"/>
              <w:ind w:left="260"/>
              <w:rPr>
                <w:rFonts w:eastAsia="Times New Roman"/>
                <w:b/>
                <w:sz w:val="26"/>
              </w:rPr>
            </w:pPr>
            <w:r>
              <w:rPr>
                <w:rFonts w:eastAsia="Times New Roman"/>
                <w:b/>
                <w:sz w:val="26"/>
              </w:rPr>
              <w:t>Nguyễn Hữu Bằng</w:t>
            </w:r>
          </w:p>
        </w:tc>
        <w:tc>
          <w:tcPr>
            <w:tcW w:w="1420" w:type="dxa"/>
            <w:vAlign w:val="bottom"/>
          </w:tcPr>
          <w:p w14:paraId="6F1C863C" w14:textId="77777777" w:rsidR="003F720B" w:rsidRDefault="00000000" w:rsidP="004426D4">
            <w:pPr>
              <w:spacing w:line="360" w:lineRule="auto"/>
              <w:ind w:left="280"/>
              <w:rPr>
                <w:rFonts w:eastAsia="Times New Roman"/>
                <w:b/>
                <w:w w:val="98"/>
                <w:sz w:val="26"/>
              </w:rPr>
            </w:pPr>
            <w:r>
              <w:rPr>
                <w:rFonts w:eastAsia="Times New Roman"/>
                <w:b/>
                <w:w w:val="98"/>
                <w:sz w:val="26"/>
              </w:rPr>
              <w:t>20DTHE1</w:t>
            </w:r>
          </w:p>
        </w:tc>
      </w:tr>
      <w:tr w:rsidR="003F720B" w14:paraId="7085A293" w14:textId="77777777">
        <w:trPr>
          <w:trHeight w:val="449"/>
        </w:trPr>
        <w:tc>
          <w:tcPr>
            <w:tcW w:w="1560" w:type="dxa"/>
            <w:vAlign w:val="bottom"/>
          </w:tcPr>
          <w:p w14:paraId="7AA43E18" w14:textId="77777777" w:rsidR="003F720B" w:rsidRDefault="00000000" w:rsidP="004426D4">
            <w:pPr>
              <w:spacing w:line="360" w:lineRule="auto"/>
              <w:rPr>
                <w:rFonts w:eastAsia="Times New Roman"/>
                <w:b/>
                <w:sz w:val="26"/>
              </w:rPr>
            </w:pPr>
            <w:r>
              <w:rPr>
                <w:b/>
                <w:bCs/>
                <w:sz w:val="26"/>
                <w:szCs w:val="26"/>
              </w:rPr>
              <w:t>1811061022</w:t>
            </w:r>
          </w:p>
        </w:tc>
        <w:tc>
          <w:tcPr>
            <w:tcW w:w="3240" w:type="dxa"/>
            <w:vAlign w:val="bottom"/>
          </w:tcPr>
          <w:p w14:paraId="09EF10C3" w14:textId="77777777" w:rsidR="003F720B" w:rsidRDefault="00000000" w:rsidP="004426D4">
            <w:pPr>
              <w:spacing w:line="360" w:lineRule="auto"/>
              <w:ind w:left="260"/>
              <w:rPr>
                <w:rFonts w:eastAsia="Times New Roman"/>
                <w:b/>
                <w:sz w:val="26"/>
              </w:rPr>
            </w:pPr>
            <w:r>
              <w:rPr>
                <w:rFonts w:eastAsia="Times New Roman"/>
                <w:b/>
                <w:sz w:val="26"/>
              </w:rPr>
              <w:t>Lê Quốc Thái</w:t>
            </w:r>
          </w:p>
        </w:tc>
        <w:tc>
          <w:tcPr>
            <w:tcW w:w="1420" w:type="dxa"/>
            <w:vAlign w:val="bottom"/>
          </w:tcPr>
          <w:p w14:paraId="3362CE00" w14:textId="77777777" w:rsidR="003F720B" w:rsidRDefault="00000000" w:rsidP="004426D4">
            <w:pPr>
              <w:spacing w:line="360" w:lineRule="auto"/>
              <w:ind w:left="280"/>
              <w:rPr>
                <w:rFonts w:eastAsia="Times New Roman"/>
                <w:b/>
                <w:w w:val="98"/>
                <w:sz w:val="26"/>
              </w:rPr>
            </w:pPr>
            <w:r>
              <w:rPr>
                <w:rFonts w:eastAsia="Times New Roman"/>
                <w:b/>
                <w:w w:val="98"/>
                <w:sz w:val="26"/>
              </w:rPr>
              <w:t>19DTHD4</w:t>
            </w:r>
          </w:p>
        </w:tc>
      </w:tr>
    </w:tbl>
    <w:p w14:paraId="51BAD3AB" w14:textId="77777777" w:rsidR="003F720B" w:rsidRDefault="003F720B" w:rsidP="004426D4">
      <w:pPr>
        <w:spacing w:line="360" w:lineRule="auto"/>
        <w:rPr>
          <w:rFonts w:eastAsia="Times New Roman"/>
          <w:sz w:val="24"/>
        </w:rPr>
      </w:pPr>
    </w:p>
    <w:p w14:paraId="0757211D" w14:textId="77777777" w:rsidR="003F720B" w:rsidRDefault="003F720B">
      <w:pPr>
        <w:spacing w:line="200" w:lineRule="exact"/>
        <w:rPr>
          <w:rFonts w:eastAsia="Times New Roman"/>
          <w:sz w:val="24"/>
        </w:rPr>
      </w:pPr>
    </w:p>
    <w:p w14:paraId="349E0EC8" w14:textId="77777777" w:rsidR="003F720B" w:rsidRDefault="003F720B">
      <w:pPr>
        <w:spacing w:line="200" w:lineRule="exact"/>
        <w:rPr>
          <w:rFonts w:eastAsia="Times New Roman"/>
          <w:sz w:val="24"/>
        </w:rPr>
      </w:pPr>
    </w:p>
    <w:p w14:paraId="2EA9DFCE" w14:textId="77777777" w:rsidR="003F720B" w:rsidRDefault="003F720B">
      <w:pPr>
        <w:spacing w:line="200" w:lineRule="exact"/>
        <w:rPr>
          <w:rFonts w:eastAsia="Times New Roman"/>
          <w:sz w:val="24"/>
        </w:rPr>
      </w:pPr>
    </w:p>
    <w:p w14:paraId="45FBB0CF" w14:textId="77777777" w:rsidR="003F720B" w:rsidRDefault="003F720B">
      <w:pPr>
        <w:spacing w:line="200" w:lineRule="exact"/>
        <w:rPr>
          <w:rFonts w:eastAsia="Times New Roman"/>
          <w:sz w:val="24"/>
        </w:rPr>
      </w:pPr>
    </w:p>
    <w:p w14:paraId="63BAE045" w14:textId="77777777" w:rsidR="003F720B" w:rsidRDefault="003F720B">
      <w:pPr>
        <w:spacing w:line="200" w:lineRule="exact"/>
        <w:rPr>
          <w:rFonts w:eastAsia="Times New Roman"/>
          <w:sz w:val="24"/>
        </w:rPr>
      </w:pPr>
    </w:p>
    <w:p w14:paraId="133AA690" w14:textId="77777777" w:rsidR="003F720B" w:rsidRDefault="003F720B">
      <w:pPr>
        <w:spacing w:line="294" w:lineRule="exact"/>
        <w:rPr>
          <w:rFonts w:eastAsia="Times New Roman"/>
          <w:sz w:val="24"/>
        </w:rPr>
      </w:pPr>
    </w:p>
    <w:p w14:paraId="4C14A094" w14:textId="77777777" w:rsidR="003F720B" w:rsidRDefault="00000000">
      <w:pPr>
        <w:spacing w:line="0" w:lineRule="atLeast"/>
        <w:ind w:left="3700"/>
        <w:rPr>
          <w:rFonts w:eastAsia="Times New Roman"/>
          <w:i/>
          <w:sz w:val="26"/>
        </w:rPr>
      </w:pPr>
      <w:r>
        <w:rPr>
          <w:rFonts w:eastAsia="Times New Roman"/>
          <w:i/>
          <w:sz w:val="26"/>
        </w:rPr>
        <w:t>TP. Hồ Chí Minh, tháng 08/ 2022</w:t>
      </w:r>
    </w:p>
    <w:p w14:paraId="4E61256E" w14:textId="77777777" w:rsidR="003F720B" w:rsidRDefault="003F720B">
      <w:pPr>
        <w:spacing w:line="0" w:lineRule="atLeast"/>
        <w:ind w:left="3700"/>
        <w:rPr>
          <w:rFonts w:eastAsia="Times New Roman"/>
          <w:i/>
          <w:sz w:val="26"/>
        </w:rPr>
        <w:sectPr w:rsidR="003F720B" w:rsidSect="00A24F75">
          <w:pgSz w:w="11900" w:h="16838" w:code="9"/>
          <w:pgMar w:top="1134" w:right="1134" w:bottom="1134" w:left="1418" w:header="0" w:footer="0" w:gutter="0"/>
          <w:cols w:space="720"/>
          <w:docGrid w:linePitch="360"/>
        </w:sectPr>
      </w:pPr>
    </w:p>
    <w:p w14:paraId="7FE5DABA" w14:textId="77777777" w:rsidR="003F720B" w:rsidRDefault="00000000">
      <w:pPr>
        <w:spacing w:line="0" w:lineRule="atLeast"/>
        <w:ind w:left="4140"/>
        <w:jc w:val="center"/>
        <w:rPr>
          <w:rFonts w:eastAsia="Times New Roman"/>
          <w:sz w:val="26"/>
        </w:rPr>
      </w:pPr>
      <w:bookmarkStart w:id="0" w:name="page2"/>
      <w:bookmarkEnd w:id="0"/>
      <w:r>
        <w:rPr>
          <w:rFonts w:eastAsia="Times New Roman"/>
          <w:i/>
          <w:sz w:val="26"/>
        </w:rPr>
        <w:lastRenderedPageBreak/>
        <w:pict w14:anchorId="793DE16E">
          <v:shape id="Picture 3" o:spid="_x0000_s1027" type="#_x0000_t75" style="position:absolute;left:0;text-align:left;margin-left:90.45pt;margin-top:56.7pt;width:153.4pt;height:49.45pt;z-index:-28;mso-wrap-style:square;mso-position-horizontal-relative:page;mso-position-vertical-relative:page">
            <v:imagedata r:id="rId9" o:title="" chromakey="white"/>
            <w10:wrap anchorx="page" anchory="page"/>
          </v:shape>
        </w:pict>
      </w:r>
      <w:r>
        <w:rPr>
          <w:rFonts w:eastAsia="Times New Roman"/>
          <w:sz w:val="26"/>
        </w:rPr>
        <w:t>TRƯỜNG ĐẠI HỌC CÔNG NGHỆ TP.HCM</w:t>
      </w:r>
    </w:p>
    <w:p w14:paraId="300515BF" w14:textId="77777777" w:rsidR="003F720B" w:rsidRDefault="003F720B">
      <w:pPr>
        <w:spacing w:line="1" w:lineRule="exact"/>
        <w:rPr>
          <w:rFonts w:eastAsia="Times New Roman"/>
        </w:rPr>
      </w:pPr>
    </w:p>
    <w:p w14:paraId="4E2003BF" w14:textId="77777777" w:rsidR="003F720B" w:rsidRDefault="00000000">
      <w:pPr>
        <w:spacing w:line="0" w:lineRule="atLeast"/>
        <w:ind w:left="4400"/>
        <w:rPr>
          <w:rFonts w:eastAsia="Times New Roman"/>
          <w:b/>
          <w:sz w:val="28"/>
        </w:rPr>
      </w:pPr>
      <w:r>
        <w:rPr>
          <w:rFonts w:eastAsia="Times New Roman"/>
          <w:b/>
          <w:sz w:val="28"/>
        </w:rPr>
        <w:t>KHOA CÔNG NGHỆ THÔNG TIN</w:t>
      </w:r>
    </w:p>
    <w:p w14:paraId="3D3C9B8A" w14:textId="77777777" w:rsidR="003F720B" w:rsidRDefault="00000000">
      <w:pPr>
        <w:spacing w:line="20" w:lineRule="exact"/>
        <w:rPr>
          <w:rFonts w:eastAsia="Times New Roman"/>
        </w:rPr>
      </w:pPr>
      <w:r>
        <w:rPr>
          <w:rFonts w:eastAsia="Times New Roman"/>
          <w:b/>
          <w:sz w:val="28"/>
        </w:rPr>
        <w:pict w14:anchorId="55FE363D">
          <v:line id="Lines 4" o:spid="_x0000_s1028" style="position:absolute;z-index:-27;mso-wrap-style:square" from="238.5pt,5.1pt" to="412.9pt,5.1pt" strokecolor="#4472c4" strokeweight=".5pt"/>
        </w:pict>
      </w:r>
    </w:p>
    <w:p w14:paraId="5927DF36" w14:textId="77777777" w:rsidR="003F720B" w:rsidRDefault="003F720B">
      <w:pPr>
        <w:spacing w:line="200" w:lineRule="exact"/>
        <w:rPr>
          <w:rFonts w:eastAsia="Times New Roman"/>
        </w:rPr>
      </w:pPr>
    </w:p>
    <w:p w14:paraId="69AB11E7" w14:textId="77777777" w:rsidR="003F720B" w:rsidRDefault="003F720B">
      <w:pPr>
        <w:spacing w:line="200" w:lineRule="exact"/>
        <w:rPr>
          <w:rFonts w:eastAsia="Times New Roman"/>
        </w:rPr>
      </w:pPr>
    </w:p>
    <w:p w14:paraId="62DAAB59" w14:textId="77777777" w:rsidR="003F720B" w:rsidRDefault="003F720B">
      <w:pPr>
        <w:spacing w:line="200" w:lineRule="exact"/>
        <w:rPr>
          <w:rFonts w:eastAsia="Times New Roman"/>
        </w:rPr>
      </w:pPr>
    </w:p>
    <w:p w14:paraId="79EC6CC4" w14:textId="77777777" w:rsidR="003F720B" w:rsidRDefault="003F720B">
      <w:pPr>
        <w:spacing w:line="299" w:lineRule="exact"/>
        <w:rPr>
          <w:rFonts w:eastAsia="Times New Roman"/>
        </w:rPr>
      </w:pPr>
    </w:p>
    <w:p w14:paraId="7E158992" w14:textId="77777777" w:rsidR="003F720B" w:rsidRDefault="00000000">
      <w:pPr>
        <w:spacing w:line="0" w:lineRule="atLeast"/>
        <w:ind w:right="-259"/>
        <w:jc w:val="center"/>
        <w:rPr>
          <w:rFonts w:eastAsia="Times New Roman"/>
          <w:b/>
          <w:sz w:val="32"/>
        </w:rPr>
      </w:pPr>
      <w:r>
        <w:rPr>
          <w:rFonts w:eastAsia="Times New Roman"/>
          <w:b/>
          <w:sz w:val="32"/>
        </w:rPr>
        <w:t>PHIẾU PHÂN CÔNG NHIỆM VỤ</w:t>
      </w:r>
    </w:p>
    <w:p w14:paraId="1B4B954F" w14:textId="77777777" w:rsidR="003F720B" w:rsidRDefault="003F720B">
      <w:pPr>
        <w:spacing w:line="184" w:lineRule="exact"/>
        <w:rPr>
          <w:rFonts w:eastAsia="Times New Roman"/>
        </w:rPr>
      </w:pPr>
    </w:p>
    <w:p w14:paraId="3DABC780" w14:textId="77777777" w:rsidR="003F720B" w:rsidRDefault="00000000">
      <w:pPr>
        <w:spacing w:line="0" w:lineRule="atLeast"/>
        <w:ind w:right="-259"/>
        <w:jc w:val="center"/>
        <w:rPr>
          <w:rFonts w:eastAsia="Times New Roman"/>
          <w:b/>
          <w:sz w:val="32"/>
        </w:rPr>
      </w:pPr>
      <w:r>
        <w:rPr>
          <w:rFonts w:eastAsia="Times New Roman"/>
          <w:b/>
          <w:sz w:val="32"/>
        </w:rPr>
        <w:t>THỰC HIỆN ĐỒ ÁN HỌC PHẦN: CÔNG NGHỆ PHẦN MỀM</w:t>
      </w:r>
    </w:p>
    <w:p w14:paraId="02113E23" w14:textId="77777777" w:rsidR="003F720B" w:rsidRDefault="003F720B">
      <w:pPr>
        <w:spacing w:line="200" w:lineRule="exact"/>
        <w:rPr>
          <w:rFonts w:eastAsia="Times New Roman"/>
        </w:rPr>
      </w:pPr>
    </w:p>
    <w:p w14:paraId="6A8986E0" w14:textId="77777777" w:rsidR="003F720B" w:rsidRDefault="003F720B">
      <w:pPr>
        <w:spacing w:line="200" w:lineRule="exact"/>
        <w:rPr>
          <w:rFonts w:eastAsia="Times New Roman"/>
        </w:rPr>
      </w:pPr>
    </w:p>
    <w:p w14:paraId="39082821" w14:textId="77777777" w:rsidR="003F720B" w:rsidRDefault="003F720B">
      <w:pPr>
        <w:spacing w:line="235" w:lineRule="exact"/>
        <w:rPr>
          <w:rFonts w:eastAsia="Times New Roman"/>
        </w:rPr>
      </w:pPr>
    </w:p>
    <w:p w14:paraId="08F841EC" w14:textId="77777777" w:rsidR="003F720B" w:rsidRDefault="00000000">
      <w:pPr>
        <w:numPr>
          <w:ilvl w:val="0"/>
          <w:numId w:val="1"/>
        </w:numPr>
        <w:tabs>
          <w:tab w:val="left" w:pos="540"/>
        </w:tabs>
        <w:spacing w:line="0" w:lineRule="atLeast"/>
        <w:ind w:left="540" w:hanging="278"/>
        <w:rPr>
          <w:rFonts w:eastAsia="Times New Roman"/>
          <w:b/>
          <w:sz w:val="28"/>
        </w:rPr>
      </w:pPr>
      <w:r>
        <w:rPr>
          <w:rFonts w:eastAsia="Times New Roman"/>
          <w:b/>
          <w:sz w:val="28"/>
        </w:rPr>
        <w:t>Tên đề tài:</w:t>
      </w:r>
      <w:r>
        <w:rPr>
          <w:rFonts w:eastAsia="Times New Roman"/>
          <w:sz w:val="28"/>
        </w:rPr>
        <w:t xml:space="preserve"> Phần mềm quản lý thư viện.</w:t>
      </w:r>
    </w:p>
    <w:p w14:paraId="3705BC99" w14:textId="77777777" w:rsidR="003F720B" w:rsidRDefault="003F720B">
      <w:pPr>
        <w:spacing w:line="160" w:lineRule="exact"/>
        <w:rPr>
          <w:rFonts w:eastAsia="Times New Roman"/>
          <w:b/>
          <w:sz w:val="28"/>
        </w:rPr>
      </w:pPr>
    </w:p>
    <w:p w14:paraId="72210675" w14:textId="77777777" w:rsidR="003F720B" w:rsidRDefault="00000000">
      <w:pPr>
        <w:numPr>
          <w:ilvl w:val="0"/>
          <w:numId w:val="1"/>
        </w:numPr>
        <w:tabs>
          <w:tab w:val="left" w:pos="540"/>
        </w:tabs>
        <w:spacing w:line="0" w:lineRule="atLeast"/>
        <w:ind w:left="540" w:hanging="278"/>
        <w:rPr>
          <w:rFonts w:eastAsia="Times New Roman"/>
          <w:b/>
          <w:sz w:val="28"/>
        </w:rPr>
      </w:pPr>
      <w:r>
        <w:rPr>
          <w:rFonts w:eastAsia="Times New Roman"/>
          <w:b/>
          <w:sz w:val="28"/>
        </w:rPr>
        <w:t>Giảng viên hướng dẫn:</w:t>
      </w:r>
      <w:r>
        <w:rPr>
          <w:rFonts w:eastAsia="Times New Roman"/>
          <w:sz w:val="28"/>
        </w:rPr>
        <w:t xml:space="preserve"> ThS. Dương Thành Phết</w:t>
      </w:r>
      <w:r>
        <w:rPr>
          <w:rFonts w:eastAsia="Times New Roman"/>
          <w:b/>
          <w:sz w:val="28"/>
        </w:rPr>
        <w:t>.</w:t>
      </w:r>
    </w:p>
    <w:p w14:paraId="78019E47" w14:textId="77777777" w:rsidR="003F720B" w:rsidRDefault="003F720B">
      <w:pPr>
        <w:spacing w:line="141" w:lineRule="exact"/>
        <w:rPr>
          <w:rFonts w:eastAsia="Times New Roman"/>
        </w:rPr>
      </w:pPr>
    </w:p>
    <w:tbl>
      <w:tblPr>
        <w:tblW w:w="9360" w:type="dxa"/>
        <w:tblInd w:w="270" w:type="dxa"/>
        <w:tblLayout w:type="fixed"/>
        <w:tblCellMar>
          <w:left w:w="0" w:type="dxa"/>
          <w:right w:w="0" w:type="dxa"/>
        </w:tblCellMar>
        <w:tblLook w:val="0000" w:firstRow="0" w:lastRow="0" w:firstColumn="0" w:lastColumn="0" w:noHBand="0" w:noVBand="0"/>
      </w:tblPr>
      <w:tblGrid>
        <w:gridCol w:w="740"/>
        <w:gridCol w:w="2820"/>
        <w:gridCol w:w="680"/>
        <w:gridCol w:w="3300"/>
        <w:gridCol w:w="1820"/>
      </w:tblGrid>
      <w:tr w:rsidR="003F720B" w14:paraId="231F6489" w14:textId="77777777">
        <w:trPr>
          <w:trHeight w:val="308"/>
        </w:trPr>
        <w:tc>
          <w:tcPr>
            <w:tcW w:w="740" w:type="dxa"/>
            <w:vMerge w:val="restart"/>
            <w:tcBorders>
              <w:top w:val="single" w:sz="8" w:space="0" w:color="auto"/>
              <w:left w:val="single" w:sz="8" w:space="0" w:color="auto"/>
              <w:right w:val="single" w:sz="8" w:space="0" w:color="auto"/>
            </w:tcBorders>
            <w:vAlign w:val="bottom"/>
          </w:tcPr>
          <w:p w14:paraId="7121F9A9" w14:textId="77777777" w:rsidR="003F720B" w:rsidRDefault="00000000">
            <w:pPr>
              <w:spacing w:line="0" w:lineRule="atLeast"/>
              <w:jc w:val="center"/>
              <w:rPr>
                <w:rFonts w:eastAsia="Times New Roman"/>
                <w:b/>
                <w:w w:val="97"/>
                <w:sz w:val="26"/>
              </w:rPr>
            </w:pPr>
            <w:r>
              <w:rPr>
                <w:rFonts w:eastAsia="Times New Roman"/>
                <w:b/>
                <w:w w:val="97"/>
                <w:sz w:val="26"/>
              </w:rPr>
              <w:t>STT</w:t>
            </w:r>
          </w:p>
        </w:tc>
        <w:tc>
          <w:tcPr>
            <w:tcW w:w="2820" w:type="dxa"/>
            <w:vMerge w:val="restart"/>
            <w:tcBorders>
              <w:top w:val="single" w:sz="8" w:space="0" w:color="auto"/>
              <w:right w:val="single" w:sz="8" w:space="0" w:color="auto"/>
            </w:tcBorders>
            <w:vAlign w:val="bottom"/>
          </w:tcPr>
          <w:p w14:paraId="3F73A994" w14:textId="77777777" w:rsidR="003F720B" w:rsidRDefault="00000000">
            <w:pPr>
              <w:spacing w:line="0" w:lineRule="atLeast"/>
              <w:jc w:val="center"/>
              <w:rPr>
                <w:rFonts w:eastAsia="Times New Roman"/>
                <w:b/>
                <w:sz w:val="26"/>
              </w:rPr>
            </w:pPr>
            <w:r>
              <w:rPr>
                <w:rFonts w:eastAsia="Times New Roman"/>
                <w:b/>
                <w:sz w:val="26"/>
              </w:rPr>
              <w:t>MSSV/Họ tên</w:t>
            </w:r>
          </w:p>
        </w:tc>
        <w:tc>
          <w:tcPr>
            <w:tcW w:w="3980" w:type="dxa"/>
            <w:gridSpan w:val="2"/>
            <w:vMerge w:val="restart"/>
            <w:tcBorders>
              <w:top w:val="single" w:sz="8" w:space="0" w:color="auto"/>
              <w:right w:val="single" w:sz="8" w:space="0" w:color="auto"/>
            </w:tcBorders>
            <w:vAlign w:val="bottom"/>
          </w:tcPr>
          <w:p w14:paraId="533D5CDE" w14:textId="77777777" w:rsidR="003F720B" w:rsidRDefault="00000000">
            <w:pPr>
              <w:spacing w:line="0" w:lineRule="atLeast"/>
              <w:ind w:left="360"/>
              <w:rPr>
                <w:rFonts w:eastAsia="Times New Roman"/>
                <w:b/>
                <w:sz w:val="26"/>
              </w:rPr>
            </w:pPr>
            <w:r>
              <w:rPr>
                <w:rFonts w:eastAsia="Times New Roman"/>
                <w:b/>
                <w:sz w:val="26"/>
              </w:rPr>
              <w:t>Nội dung công việc thực hiện</w:t>
            </w:r>
          </w:p>
        </w:tc>
        <w:tc>
          <w:tcPr>
            <w:tcW w:w="1820" w:type="dxa"/>
            <w:tcBorders>
              <w:top w:val="single" w:sz="8" w:space="0" w:color="auto"/>
              <w:right w:val="single" w:sz="8" w:space="0" w:color="auto"/>
            </w:tcBorders>
            <w:vAlign w:val="bottom"/>
          </w:tcPr>
          <w:p w14:paraId="7420A323" w14:textId="77777777" w:rsidR="003F720B" w:rsidRDefault="00000000">
            <w:pPr>
              <w:spacing w:line="0" w:lineRule="atLeast"/>
              <w:jc w:val="center"/>
              <w:rPr>
                <w:rFonts w:eastAsia="Times New Roman"/>
                <w:b/>
                <w:w w:val="98"/>
                <w:sz w:val="26"/>
              </w:rPr>
            </w:pPr>
            <w:r>
              <w:rPr>
                <w:rFonts w:eastAsia="Times New Roman"/>
                <w:b/>
                <w:w w:val="98"/>
                <w:sz w:val="26"/>
              </w:rPr>
              <w:t>Tự đánh giá</w:t>
            </w:r>
          </w:p>
        </w:tc>
      </w:tr>
      <w:tr w:rsidR="003F720B" w14:paraId="36C2E8A4" w14:textId="77777777">
        <w:trPr>
          <w:trHeight w:val="149"/>
        </w:trPr>
        <w:tc>
          <w:tcPr>
            <w:tcW w:w="740" w:type="dxa"/>
            <w:vMerge/>
            <w:tcBorders>
              <w:left w:val="single" w:sz="8" w:space="0" w:color="auto"/>
              <w:right w:val="single" w:sz="8" w:space="0" w:color="auto"/>
            </w:tcBorders>
            <w:vAlign w:val="bottom"/>
          </w:tcPr>
          <w:p w14:paraId="0660A820" w14:textId="77777777" w:rsidR="003F720B" w:rsidRDefault="003F720B">
            <w:pPr>
              <w:spacing w:line="0" w:lineRule="atLeast"/>
              <w:rPr>
                <w:rFonts w:eastAsia="Times New Roman"/>
                <w:sz w:val="12"/>
              </w:rPr>
            </w:pPr>
          </w:p>
        </w:tc>
        <w:tc>
          <w:tcPr>
            <w:tcW w:w="2820" w:type="dxa"/>
            <w:vMerge/>
            <w:tcBorders>
              <w:right w:val="single" w:sz="8" w:space="0" w:color="auto"/>
            </w:tcBorders>
            <w:vAlign w:val="bottom"/>
          </w:tcPr>
          <w:p w14:paraId="451E8A9F" w14:textId="77777777" w:rsidR="003F720B" w:rsidRDefault="003F720B">
            <w:pPr>
              <w:spacing w:line="0" w:lineRule="atLeast"/>
              <w:rPr>
                <w:rFonts w:eastAsia="Times New Roman"/>
                <w:sz w:val="12"/>
              </w:rPr>
            </w:pPr>
          </w:p>
        </w:tc>
        <w:tc>
          <w:tcPr>
            <w:tcW w:w="3980" w:type="dxa"/>
            <w:gridSpan w:val="2"/>
            <w:vMerge/>
            <w:tcBorders>
              <w:right w:val="single" w:sz="8" w:space="0" w:color="auto"/>
            </w:tcBorders>
            <w:vAlign w:val="bottom"/>
          </w:tcPr>
          <w:p w14:paraId="3FB8DC0A" w14:textId="77777777" w:rsidR="003F720B" w:rsidRDefault="003F720B">
            <w:pPr>
              <w:spacing w:line="0" w:lineRule="atLeast"/>
              <w:rPr>
                <w:rFonts w:eastAsia="Times New Roman"/>
                <w:sz w:val="12"/>
              </w:rPr>
            </w:pPr>
          </w:p>
        </w:tc>
        <w:tc>
          <w:tcPr>
            <w:tcW w:w="1820" w:type="dxa"/>
            <w:vMerge w:val="restart"/>
            <w:tcBorders>
              <w:right w:val="single" w:sz="8" w:space="0" w:color="auto"/>
            </w:tcBorders>
            <w:vAlign w:val="bottom"/>
          </w:tcPr>
          <w:p w14:paraId="31DE4326" w14:textId="77777777" w:rsidR="003F720B" w:rsidRDefault="00000000">
            <w:pPr>
              <w:spacing w:line="0" w:lineRule="atLeast"/>
              <w:jc w:val="center"/>
              <w:rPr>
                <w:rFonts w:eastAsia="Times New Roman"/>
                <w:b/>
                <w:sz w:val="26"/>
              </w:rPr>
            </w:pPr>
            <w:r>
              <w:rPr>
                <w:rFonts w:eastAsia="Times New Roman"/>
                <w:b/>
                <w:sz w:val="26"/>
              </w:rPr>
              <w:t>Tỉ lệ và điễm</w:t>
            </w:r>
          </w:p>
        </w:tc>
      </w:tr>
      <w:tr w:rsidR="003F720B" w14:paraId="00C900D0" w14:textId="77777777">
        <w:trPr>
          <w:trHeight w:val="152"/>
        </w:trPr>
        <w:tc>
          <w:tcPr>
            <w:tcW w:w="740" w:type="dxa"/>
            <w:tcBorders>
              <w:left w:val="single" w:sz="8" w:space="0" w:color="auto"/>
              <w:bottom w:val="single" w:sz="8" w:space="0" w:color="auto"/>
              <w:right w:val="single" w:sz="8" w:space="0" w:color="auto"/>
            </w:tcBorders>
            <w:vAlign w:val="bottom"/>
          </w:tcPr>
          <w:p w14:paraId="6E639B44" w14:textId="77777777" w:rsidR="003F720B" w:rsidRDefault="003F720B">
            <w:pPr>
              <w:spacing w:line="0" w:lineRule="atLeast"/>
              <w:rPr>
                <w:rFonts w:eastAsia="Times New Roman"/>
                <w:sz w:val="13"/>
              </w:rPr>
            </w:pPr>
          </w:p>
        </w:tc>
        <w:tc>
          <w:tcPr>
            <w:tcW w:w="2820" w:type="dxa"/>
            <w:tcBorders>
              <w:bottom w:val="single" w:sz="8" w:space="0" w:color="auto"/>
              <w:right w:val="single" w:sz="8" w:space="0" w:color="auto"/>
            </w:tcBorders>
            <w:vAlign w:val="bottom"/>
          </w:tcPr>
          <w:p w14:paraId="7E4868AD" w14:textId="77777777" w:rsidR="003F720B" w:rsidRDefault="003F720B">
            <w:pPr>
              <w:spacing w:line="0" w:lineRule="atLeast"/>
              <w:rPr>
                <w:rFonts w:eastAsia="Times New Roman"/>
                <w:sz w:val="13"/>
              </w:rPr>
            </w:pPr>
          </w:p>
        </w:tc>
        <w:tc>
          <w:tcPr>
            <w:tcW w:w="680" w:type="dxa"/>
            <w:tcBorders>
              <w:bottom w:val="single" w:sz="8" w:space="0" w:color="auto"/>
            </w:tcBorders>
            <w:vAlign w:val="bottom"/>
          </w:tcPr>
          <w:p w14:paraId="3AE4A11F" w14:textId="77777777" w:rsidR="003F720B" w:rsidRDefault="003F720B">
            <w:pPr>
              <w:spacing w:line="0" w:lineRule="atLeast"/>
              <w:rPr>
                <w:rFonts w:eastAsia="Times New Roman"/>
                <w:sz w:val="13"/>
              </w:rPr>
            </w:pPr>
          </w:p>
        </w:tc>
        <w:tc>
          <w:tcPr>
            <w:tcW w:w="3300" w:type="dxa"/>
            <w:tcBorders>
              <w:bottom w:val="single" w:sz="8" w:space="0" w:color="auto"/>
              <w:right w:val="single" w:sz="8" w:space="0" w:color="auto"/>
            </w:tcBorders>
            <w:vAlign w:val="bottom"/>
          </w:tcPr>
          <w:p w14:paraId="7005E7DE" w14:textId="77777777" w:rsidR="003F720B" w:rsidRDefault="003F720B">
            <w:pPr>
              <w:spacing w:line="0" w:lineRule="atLeast"/>
              <w:rPr>
                <w:rFonts w:eastAsia="Times New Roman"/>
                <w:sz w:val="13"/>
              </w:rPr>
            </w:pPr>
          </w:p>
        </w:tc>
        <w:tc>
          <w:tcPr>
            <w:tcW w:w="1820" w:type="dxa"/>
            <w:vMerge/>
            <w:tcBorders>
              <w:bottom w:val="single" w:sz="8" w:space="0" w:color="auto"/>
              <w:right w:val="single" w:sz="8" w:space="0" w:color="auto"/>
            </w:tcBorders>
            <w:vAlign w:val="bottom"/>
          </w:tcPr>
          <w:p w14:paraId="2D9D2609" w14:textId="77777777" w:rsidR="003F720B" w:rsidRDefault="003F720B">
            <w:pPr>
              <w:spacing w:line="0" w:lineRule="atLeast"/>
              <w:rPr>
                <w:rFonts w:eastAsia="Times New Roman"/>
                <w:sz w:val="13"/>
              </w:rPr>
            </w:pPr>
          </w:p>
        </w:tc>
      </w:tr>
      <w:tr w:rsidR="003F720B" w14:paraId="0257019C" w14:textId="77777777">
        <w:trPr>
          <w:trHeight w:val="289"/>
        </w:trPr>
        <w:tc>
          <w:tcPr>
            <w:tcW w:w="740" w:type="dxa"/>
            <w:tcBorders>
              <w:left w:val="single" w:sz="8" w:space="0" w:color="auto"/>
              <w:right w:val="single" w:sz="8" w:space="0" w:color="auto"/>
            </w:tcBorders>
            <w:vAlign w:val="bottom"/>
          </w:tcPr>
          <w:p w14:paraId="3A30E15D" w14:textId="77777777" w:rsidR="003F720B" w:rsidRDefault="003F720B">
            <w:pPr>
              <w:spacing w:line="0" w:lineRule="atLeast"/>
              <w:rPr>
                <w:rFonts w:eastAsia="Times New Roman"/>
                <w:sz w:val="24"/>
              </w:rPr>
            </w:pPr>
          </w:p>
        </w:tc>
        <w:tc>
          <w:tcPr>
            <w:tcW w:w="2820" w:type="dxa"/>
            <w:tcBorders>
              <w:right w:val="single" w:sz="8" w:space="0" w:color="auto"/>
            </w:tcBorders>
            <w:vAlign w:val="bottom"/>
          </w:tcPr>
          <w:p w14:paraId="0042704D" w14:textId="77777777" w:rsidR="003F720B" w:rsidRDefault="003F720B">
            <w:pPr>
              <w:spacing w:line="0" w:lineRule="atLeast"/>
              <w:rPr>
                <w:rFonts w:eastAsia="Times New Roman"/>
                <w:sz w:val="24"/>
              </w:rPr>
            </w:pPr>
          </w:p>
        </w:tc>
        <w:tc>
          <w:tcPr>
            <w:tcW w:w="680" w:type="dxa"/>
            <w:vAlign w:val="bottom"/>
          </w:tcPr>
          <w:p w14:paraId="0FDAEBCE" w14:textId="77777777" w:rsidR="003F720B" w:rsidRDefault="003F720B">
            <w:pPr>
              <w:spacing w:line="288" w:lineRule="exact"/>
              <w:ind w:left="460"/>
              <w:rPr>
                <w:rFonts w:eastAsia="Times New Roman"/>
                <w:sz w:val="26"/>
              </w:rPr>
            </w:pPr>
          </w:p>
        </w:tc>
        <w:tc>
          <w:tcPr>
            <w:tcW w:w="3300" w:type="dxa"/>
            <w:tcBorders>
              <w:right w:val="single" w:sz="8" w:space="0" w:color="auto"/>
            </w:tcBorders>
            <w:vAlign w:val="bottom"/>
          </w:tcPr>
          <w:p w14:paraId="5C94E94B" w14:textId="77777777" w:rsidR="003F720B" w:rsidRDefault="003F720B">
            <w:pPr>
              <w:spacing w:line="288" w:lineRule="exact"/>
              <w:ind w:left="140"/>
              <w:rPr>
                <w:rFonts w:eastAsia="Times New Roman"/>
                <w:sz w:val="26"/>
              </w:rPr>
            </w:pPr>
          </w:p>
        </w:tc>
        <w:tc>
          <w:tcPr>
            <w:tcW w:w="1820" w:type="dxa"/>
            <w:tcBorders>
              <w:right w:val="single" w:sz="8" w:space="0" w:color="auto"/>
            </w:tcBorders>
            <w:vAlign w:val="bottom"/>
          </w:tcPr>
          <w:p w14:paraId="57C6D7F0" w14:textId="77777777" w:rsidR="003F720B" w:rsidRDefault="003F720B">
            <w:pPr>
              <w:spacing w:line="0" w:lineRule="atLeast"/>
              <w:rPr>
                <w:rFonts w:eastAsia="Times New Roman"/>
                <w:sz w:val="24"/>
              </w:rPr>
            </w:pPr>
          </w:p>
        </w:tc>
      </w:tr>
      <w:tr w:rsidR="003F720B" w14:paraId="25951FAA" w14:textId="77777777">
        <w:trPr>
          <w:trHeight w:val="449"/>
        </w:trPr>
        <w:tc>
          <w:tcPr>
            <w:tcW w:w="740" w:type="dxa"/>
            <w:tcBorders>
              <w:left w:val="single" w:sz="8" w:space="0" w:color="auto"/>
              <w:right w:val="single" w:sz="8" w:space="0" w:color="auto"/>
            </w:tcBorders>
            <w:vAlign w:val="bottom"/>
          </w:tcPr>
          <w:p w14:paraId="5EE574F8" w14:textId="77777777" w:rsidR="003F720B" w:rsidRDefault="003F720B">
            <w:pPr>
              <w:spacing w:line="0" w:lineRule="atLeast"/>
              <w:rPr>
                <w:rFonts w:eastAsia="Times New Roman"/>
                <w:sz w:val="24"/>
              </w:rPr>
            </w:pPr>
          </w:p>
        </w:tc>
        <w:tc>
          <w:tcPr>
            <w:tcW w:w="2820" w:type="dxa"/>
            <w:tcBorders>
              <w:right w:val="single" w:sz="8" w:space="0" w:color="auto"/>
            </w:tcBorders>
            <w:vAlign w:val="bottom"/>
          </w:tcPr>
          <w:p w14:paraId="23C529E3" w14:textId="77777777" w:rsidR="003F720B" w:rsidRDefault="003F720B">
            <w:pPr>
              <w:spacing w:line="0" w:lineRule="atLeast"/>
              <w:rPr>
                <w:rFonts w:eastAsia="Times New Roman"/>
                <w:sz w:val="24"/>
              </w:rPr>
            </w:pPr>
          </w:p>
        </w:tc>
        <w:tc>
          <w:tcPr>
            <w:tcW w:w="680" w:type="dxa"/>
            <w:vAlign w:val="bottom"/>
          </w:tcPr>
          <w:p w14:paraId="5DE4A123" w14:textId="77777777" w:rsidR="003F720B" w:rsidRDefault="003F720B">
            <w:pPr>
              <w:spacing w:line="0" w:lineRule="atLeast"/>
              <w:ind w:left="460"/>
              <w:rPr>
                <w:rFonts w:eastAsia="Times New Roman"/>
                <w:sz w:val="26"/>
              </w:rPr>
            </w:pPr>
          </w:p>
        </w:tc>
        <w:tc>
          <w:tcPr>
            <w:tcW w:w="3300" w:type="dxa"/>
            <w:tcBorders>
              <w:right w:val="single" w:sz="8" w:space="0" w:color="auto"/>
            </w:tcBorders>
            <w:vAlign w:val="bottom"/>
          </w:tcPr>
          <w:p w14:paraId="270693FB" w14:textId="77777777" w:rsidR="003F720B" w:rsidRDefault="003F720B">
            <w:pPr>
              <w:spacing w:line="0" w:lineRule="atLeast"/>
              <w:ind w:left="140"/>
              <w:rPr>
                <w:rFonts w:eastAsia="Times New Roman"/>
                <w:sz w:val="26"/>
              </w:rPr>
            </w:pPr>
          </w:p>
        </w:tc>
        <w:tc>
          <w:tcPr>
            <w:tcW w:w="1820" w:type="dxa"/>
            <w:tcBorders>
              <w:right w:val="single" w:sz="8" w:space="0" w:color="auto"/>
            </w:tcBorders>
            <w:vAlign w:val="bottom"/>
          </w:tcPr>
          <w:p w14:paraId="4267DCF9" w14:textId="77777777" w:rsidR="003F720B" w:rsidRDefault="003F720B">
            <w:pPr>
              <w:spacing w:line="0" w:lineRule="atLeast"/>
              <w:rPr>
                <w:rFonts w:eastAsia="Times New Roman"/>
                <w:sz w:val="24"/>
              </w:rPr>
            </w:pPr>
          </w:p>
        </w:tc>
      </w:tr>
      <w:tr w:rsidR="003F720B" w14:paraId="381DC8FA" w14:textId="77777777">
        <w:trPr>
          <w:trHeight w:val="446"/>
        </w:trPr>
        <w:tc>
          <w:tcPr>
            <w:tcW w:w="740" w:type="dxa"/>
            <w:tcBorders>
              <w:left w:val="single" w:sz="8" w:space="0" w:color="auto"/>
              <w:right w:val="single" w:sz="8" w:space="0" w:color="auto"/>
            </w:tcBorders>
            <w:vAlign w:val="bottom"/>
          </w:tcPr>
          <w:p w14:paraId="64EC831D" w14:textId="77777777" w:rsidR="003F720B" w:rsidRDefault="003F720B">
            <w:pPr>
              <w:spacing w:line="0" w:lineRule="atLeast"/>
              <w:rPr>
                <w:rFonts w:eastAsia="Times New Roman"/>
                <w:sz w:val="24"/>
              </w:rPr>
            </w:pPr>
          </w:p>
        </w:tc>
        <w:tc>
          <w:tcPr>
            <w:tcW w:w="2820" w:type="dxa"/>
            <w:tcBorders>
              <w:right w:val="single" w:sz="8" w:space="0" w:color="auto"/>
            </w:tcBorders>
            <w:vAlign w:val="bottom"/>
          </w:tcPr>
          <w:p w14:paraId="606EDEE0" w14:textId="77777777" w:rsidR="003F720B" w:rsidRDefault="003F720B">
            <w:pPr>
              <w:spacing w:line="0" w:lineRule="atLeast"/>
              <w:rPr>
                <w:rFonts w:eastAsia="Times New Roman"/>
                <w:sz w:val="24"/>
              </w:rPr>
            </w:pPr>
          </w:p>
        </w:tc>
        <w:tc>
          <w:tcPr>
            <w:tcW w:w="680" w:type="dxa"/>
            <w:vAlign w:val="bottom"/>
          </w:tcPr>
          <w:p w14:paraId="1869346F" w14:textId="77777777" w:rsidR="003F720B" w:rsidRDefault="003F720B">
            <w:pPr>
              <w:spacing w:line="0" w:lineRule="atLeast"/>
              <w:ind w:left="460"/>
              <w:rPr>
                <w:rFonts w:eastAsia="Times New Roman"/>
                <w:sz w:val="26"/>
              </w:rPr>
            </w:pPr>
          </w:p>
        </w:tc>
        <w:tc>
          <w:tcPr>
            <w:tcW w:w="3300" w:type="dxa"/>
            <w:tcBorders>
              <w:right w:val="single" w:sz="8" w:space="0" w:color="auto"/>
            </w:tcBorders>
            <w:vAlign w:val="bottom"/>
          </w:tcPr>
          <w:p w14:paraId="170D3FDF" w14:textId="77777777" w:rsidR="003F720B" w:rsidRDefault="003F720B">
            <w:pPr>
              <w:spacing w:line="0" w:lineRule="atLeast"/>
              <w:ind w:left="140"/>
              <w:rPr>
                <w:rFonts w:eastAsia="Times New Roman"/>
                <w:sz w:val="26"/>
              </w:rPr>
            </w:pPr>
          </w:p>
        </w:tc>
        <w:tc>
          <w:tcPr>
            <w:tcW w:w="1820" w:type="dxa"/>
            <w:tcBorders>
              <w:right w:val="single" w:sz="8" w:space="0" w:color="auto"/>
            </w:tcBorders>
            <w:vAlign w:val="bottom"/>
          </w:tcPr>
          <w:p w14:paraId="725814AB" w14:textId="77777777" w:rsidR="003F720B" w:rsidRDefault="003F720B">
            <w:pPr>
              <w:spacing w:line="0" w:lineRule="atLeast"/>
              <w:rPr>
                <w:rFonts w:eastAsia="Times New Roman"/>
                <w:sz w:val="24"/>
              </w:rPr>
            </w:pPr>
          </w:p>
        </w:tc>
      </w:tr>
      <w:tr w:rsidR="003F720B" w14:paraId="5B9393BB" w14:textId="77777777">
        <w:trPr>
          <w:trHeight w:val="449"/>
        </w:trPr>
        <w:tc>
          <w:tcPr>
            <w:tcW w:w="740" w:type="dxa"/>
            <w:tcBorders>
              <w:left w:val="single" w:sz="8" w:space="0" w:color="auto"/>
              <w:right w:val="single" w:sz="8" w:space="0" w:color="auto"/>
            </w:tcBorders>
            <w:vAlign w:val="bottom"/>
          </w:tcPr>
          <w:p w14:paraId="69B3E52D" w14:textId="77777777" w:rsidR="003F720B" w:rsidRDefault="003F720B">
            <w:pPr>
              <w:spacing w:line="0" w:lineRule="atLeast"/>
              <w:rPr>
                <w:rFonts w:eastAsia="Times New Roman"/>
                <w:sz w:val="24"/>
              </w:rPr>
            </w:pPr>
          </w:p>
        </w:tc>
        <w:tc>
          <w:tcPr>
            <w:tcW w:w="2820" w:type="dxa"/>
            <w:tcBorders>
              <w:right w:val="single" w:sz="8" w:space="0" w:color="auto"/>
            </w:tcBorders>
            <w:vAlign w:val="bottom"/>
          </w:tcPr>
          <w:p w14:paraId="356BDEB1" w14:textId="77777777" w:rsidR="003F720B" w:rsidRDefault="003F720B">
            <w:pPr>
              <w:spacing w:line="0" w:lineRule="atLeast"/>
              <w:rPr>
                <w:rFonts w:eastAsia="Times New Roman"/>
                <w:sz w:val="24"/>
              </w:rPr>
            </w:pPr>
          </w:p>
        </w:tc>
        <w:tc>
          <w:tcPr>
            <w:tcW w:w="3980" w:type="dxa"/>
            <w:gridSpan w:val="2"/>
            <w:tcBorders>
              <w:right w:val="single" w:sz="8" w:space="0" w:color="auto"/>
            </w:tcBorders>
            <w:vAlign w:val="bottom"/>
          </w:tcPr>
          <w:p w14:paraId="064B02FF" w14:textId="77777777" w:rsidR="003F720B" w:rsidRDefault="003F720B">
            <w:pPr>
              <w:spacing w:line="0" w:lineRule="atLeast"/>
              <w:ind w:left="460"/>
              <w:rPr>
                <w:rFonts w:eastAsia="Times New Roman"/>
                <w:sz w:val="26"/>
              </w:rPr>
            </w:pPr>
          </w:p>
        </w:tc>
        <w:tc>
          <w:tcPr>
            <w:tcW w:w="1820" w:type="dxa"/>
            <w:tcBorders>
              <w:right w:val="single" w:sz="8" w:space="0" w:color="auto"/>
            </w:tcBorders>
            <w:vAlign w:val="bottom"/>
          </w:tcPr>
          <w:p w14:paraId="06BEAA2F" w14:textId="77777777" w:rsidR="003F720B" w:rsidRDefault="003F720B">
            <w:pPr>
              <w:spacing w:line="0" w:lineRule="atLeast"/>
              <w:rPr>
                <w:rFonts w:eastAsia="Times New Roman"/>
                <w:sz w:val="24"/>
              </w:rPr>
            </w:pPr>
          </w:p>
        </w:tc>
      </w:tr>
      <w:tr w:rsidR="003F720B" w14:paraId="2FAE4DB5" w14:textId="77777777">
        <w:trPr>
          <w:trHeight w:val="374"/>
        </w:trPr>
        <w:tc>
          <w:tcPr>
            <w:tcW w:w="740" w:type="dxa"/>
            <w:vMerge w:val="restart"/>
            <w:tcBorders>
              <w:left w:val="single" w:sz="8" w:space="0" w:color="auto"/>
              <w:right w:val="single" w:sz="8" w:space="0" w:color="auto"/>
            </w:tcBorders>
            <w:vAlign w:val="bottom"/>
          </w:tcPr>
          <w:p w14:paraId="479751C9" w14:textId="77777777" w:rsidR="003F720B" w:rsidRDefault="00000000">
            <w:pPr>
              <w:spacing w:line="0" w:lineRule="atLeast"/>
              <w:jc w:val="center"/>
              <w:rPr>
                <w:rFonts w:eastAsia="Times New Roman"/>
                <w:b/>
                <w:w w:val="91"/>
                <w:sz w:val="26"/>
              </w:rPr>
            </w:pPr>
            <w:r>
              <w:rPr>
                <w:rFonts w:eastAsia="Times New Roman"/>
                <w:b/>
                <w:w w:val="91"/>
                <w:sz w:val="26"/>
              </w:rPr>
              <w:t>1</w:t>
            </w:r>
          </w:p>
        </w:tc>
        <w:tc>
          <w:tcPr>
            <w:tcW w:w="2820" w:type="dxa"/>
            <w:tcBorders>
              <w:right w:val="single" w:sz="8" w:space="0" w:color="auto"/>
            </w:tcBorders>
            <w:vAlign w:val="bottom"/>
          </w:tcPr>
          <w:p w14:paraId="13297898" w14:textId="77777777" w:rsidR="003F720B" w:rsidRDefault="00000000">
            <w:pPr>
              <w:spacing w:line="0" w:lineRule="atLeast"/>
              <w:jc w:val="center"/>
              <w:rPr>
                <w:rFonts w:eastAsia="Times New Roman"/>
                <w:w w:val="99"/>
                <w:sz w:val="26"/>
              </w:rPr>
            </w:pPr>
            <w:r>
              <w:rPr>
                <w:rFonts w:eastAsia="Times New Roman"/>
                <w:w w:val="99"/>
                <w:sz w:val="26"/>
              </w:rPr>
              <w:t>2080600938</w:t>
            </w:r>
          </w:p>
        </w:tc>
        <w:tc>
          <w:tcPr>
            <w:tcW w:w="680" w:type="dxa"/>
            <w:vMerge w:val="restart"/>
            <w:vAlign w:val="bottom"/>
          </w:tcPr>
          <w:p w14:paraId="39041A43" w14:textId="77777777" w:rsidR="003F720B" w:rsidRDefault="003F720B">
            <w:pPr>
              <w:spacing w:line="0" w:lineRule="atLeast"/>
              <w:ind w:left="460"/>
              <w:rPr>
                <w:rFonts w:eastAsia="Times New Roman"/>
                <w:sz w:val="26"/>
              </w:rPr>
            </w:pPr>
          </w:p>
        </w:tc>
        <w:tc>
          <w:tcPr>
            <w:tcW w:w="3300" w:type="dxa"/>
            <w:vMerge w:val="restart"/>
            <w:tcBorders>
              <w:right w:val="single" w:sz="8" w:space="0" w:color="auto"/>
            </w:tcBorders>
            <w:vAlign w:val="bottom"/>
          </w:tcPr>
          <w:p w14:paraId="6D705B46" w14:textId="77777777" w:rsidR="003F720B" w:rsidRDefault="003F720B">
            <w:pPr>
              <w:spacing w:line="0" w:lineRule="atLeast"/>
              <w:ind w:left="140"/>
              <w:rPr>
                <w:rFonts w:eastAsia="Times New Roman"/>
                <w:sz w:val="26"/>
              </w:rPr>
            </w:pPr>
          </w:p>
        </w:tc>
        <w:tc>
          <w:tcPr>
            <w:tcW w:w="1820" w:type="dxa"/>
            <w:tcBorders>
              <w:right w:val="single" w:sz="8" w:space="0" w:color="auto"/>
            </w:tcBorders>
            <w:vAlign w:val="bottom"/>
          </w:tcPr>
          <w:p w14:paraId="0A6A6B98" w14:textId="77777777" w:rsidR="003F720B" w:rsidRDefault="003F720B">
            <w:pPr>
              <w:spacing w:line="0" w:lineRule="atLeast"/>
              <w:jc w:val="center"/>
              <w:rPr>
                <w:rFonts w:eastAsia="Times New Roman"/>
                <w:sz w:val="26"/>
              </w:rPr>
            </w:pPr>
          </w:p>
        </w:tc>
      </w:tr>
      <w:tr w:rsidR="003F720B" w14:paraId="013C51EB" w14:textId="77777777">
        <w:trPr>
          <w:trHeight w:val="74"/>
        </w:trPr>
        <w:tc>
          <w:tcPr>
            <w:tcW w:w="740" w:type="dxa"/>
            <w:vMerge/>
            <w:tcBorders>
              <w:left w:val="single" w:sz="8" w:space="0" w:color="auto"/>
              <w:right w:val="single" w:sz="8" w:space="0" w:color="auto"/>
            </w:tcBorders>
            <w:vAlign w:val="bottom"/>
          </w:tcPr>
          <w:p w14:paraId="4CE7E807" w14:textId="77777777" w:rsidR="003F720B" w:rsidRDefault="003F720B">
            <w:pPr>
              <w:spacing w:line="0" w:lineRule="atLeast"/>
              <w:rPr>
                <w:rFonts w:eastAsia="Times New Roman"/>
                <w:sz w:val="6"/>
              </w:rPr>
            </w:pPr>
          </w:p>
        </w:tc>
        <w:tc>
          <w:tcPr>
            <w:tcW w:w="2820" w:type="dxa"/>
            <w:vMerge w:val="restart"/>
            <w:tcBorders>
              <w:right w:val="single" w:sz="8" w:space="0" w:color="auto"/>
            </w:tcBorders>
            <w:vAlign w:val="bottom"/>
          </w:tcPr>
          <w:p w14:paraId="77BD351F" w14:textId="77777777" w:rsidR="003F720B" w:rsidRDefault="00000000">
            <w:pPr>
              <w:spacing w:line="297" w:lineRule="exact"/>
              <w:jc w:val="center"/>
              <w:rPr>
                <w:rFonts w:eastAsia="Times New Roman"/>
                <w:sz w:val="26"/>
              </w:rPr>
            </w:pPr>
            <w:r>
              <w:rPr>
                <w:rFonts w:eastAsia="Times New Roman"/>
                <w:sz w:val="26"/>
              </w:rPr>
              <w:t>Nguyễn Hữu Bằng</w:t>
            </w:r>
          </w:p>
        </w:tc>
        <w:tc>
          <w:tcPr>
            <w:tcW w:w="680" w:type="dxa"/>
            <w:vMerge/>
            <w:vAlign w:val="bottom"/>
          </w:tcPr>
          <w:p w14:paraId="30ABEBA3" w14:textId="77777777" w:rsidR="003F720B" w:rsidRDefault="003F720B">
            <w:pPr>
              <w:spacing w:line="0" w:lineRule="atLeast"/>
              <w:rPr>
                <w:rFonts w:eastAsia="Times New Roman"/>
                <w:sz w:val="6"/>
              </w:rPr>
            </w:pPr>
          </w:p>
        </w:tc>
        <w:tc>
          <w:tcPr>
            <w:tcW w:w="3300" w:type="dxa"/>
            <w:vMerge/>
            <w:tcBorders>
              <w:right w:val="single" w:sz="8" w:space="0" w:color="auto"/>
            </w:tcBorders>
            <w:vAlign w:val="bottom"/>
          </w:tcPr>
          <w:p w14:paraId="4E7B8BFA" w14:textId="77777777" w:rsidR="003F720B" w:rsidRDefault="003F720B">
            <w:pPr>
              <w:spacing w:line="0" w:lineRule="atLeast"/>
              <w:rPr>
                <w:rFonts w:eastAsia="Times New Roman"/>
                <w:sz w:val="6"/>
              </w:rPr>
            </w:pPr>
          </w:p>
        </w:tc>
        <w:tc>
          <w:tcPr>
            <w:tcW w:w="1820" w:type="dxa"/>
            <w:vMerge w:val="restart"/>
            <w:tcBorders>
              <w:right w:val="single" w:sz="8" w:space="0" w:color="auto"/>
            </w:tcBorders>
            <w:vAlign w:val="bottom"/>
          </w:tcPr>
          <w:p w14:paraId="74B5E5C3" w14:textId="77777777" w:rsidR="003F720B" w:rsidRDefault="003F720B">
            <w:pPr>
              <w:spacing w:line="297" w:lineRule="exact"/>
              <w:jc w:val="center"/>
              <w:rPr>
                <w:rFonts w:eastAsia="Times New Roman"/>
                <w:w w:val="98"/>
                <w:sz w:val="26"/>
              </w:rPr>
            </w:pPr>
          </w:p>
        </w:tc>
      </w:tr>
      <w:tr w:rsidR="003F720B" w14:paraId="3E7F7083" w14:textId="77777777">
        <w:trPr>
          <w:trHeight w:val="74"/>
        </w:trPr>
        <w:tc>
          <w:tcPr>
            <w:tcW w:w="740" w:type="dxa"/>
            <w:vMerge/>
            <w:tcBorders>
              <w:left w:val="single" w:sz="8" w:space="0" w:color="auto"/>
              <w:right w:val="single" w:sz="8" w:space="0" w:color="auto"/>
            </w:tcBorders>
            <w:vAlign w:val="bottom"/>
          </w:tcPr>
          <w:p w14:paraId="021F6364" w14:textId="77777777" w:rsidR="003F720B" w:rsidRDefault="003F720B">
            <w:pPr>
              <w:spacing w:line="0" w:lineRule="atLeast"/>
              <w:rPr>
                <w:rFonts w:eastAsia="Times New Roman"/>
                <w:sz w:val="6"/>
              </w:rPr>
            </w:pPr>
          </w:p>
        </w:tc>
        <w:tc>
          <w:tcPr>
            <w:tcW w:w="2820" w:type="dxa"/>
            <w:vMerge/>
            <w:tcBorders>
              <w:right w:val="single" w:sz="8" w:space="0" w:color="auto"/>
            </w:tcBorders>
            <w:vAlign w:val="bottom"/>
          </w:tcPr>
          <w:p w14:paraId="09349D98" w14:textId="77777777" w:rsidR="003F720B" w:rsidRDefault="003F720B">
            <w:pPr>
              <w:spacing w:line="0" w:lineRule="atLeast"/>
              <w:rPr>
                <w:rFonts w:eastAsia="Times New Roman"/>
                <w:sz w:val="6"/>
              </w:rPr>
            </w:pPr>
          </w:p>
        </w:tc>
        <w:tc>
          <w:tcPr>
            <w:tcW w:w="680" w:type="dxa"/>
            <w:vAlign w:val="bottom"/>
          </w:tcPr>
          <w:p w14:paraId="428E79EA" w14:textId="77777777" w:rsidR="003F720B" w:rsidRDefault="003F720B">
            <w:pPr>
              <w:spacing w:line="0" w:lineRule="atLeast"/>
              <w:rPr>
                <w:rFonts w:eastAsia="Times New Roman"/>
                <w:sz w:val="6"/>
              </w:rPr>
            </w:pPr>
          </w:p>
        </w:tc>
        <w:tc>
          <w:tcPr>
            <w:tcW w:w="3300" w:type="dxa"/>
            <w:tcBorders>
              <w:right w:val="single" w:sz="8" w:space="0" w:color="auto"/>
            </w:tcBorders>
            <w:vAlign w:val="bottom"/>
          </w:tcPr>
          <w:p w14:paraId="6EE7DF37" w14:textId="77777777" w:rsidR="003F720B" w:rsidRDefault="003F720B">
            <w:pPr>
              <w:spacing w:line="0" w:lineRule="atLeast"/>
              <w:rPr>
                <w:rFonts w:eastAsia="Times New Roman"/>
                <w:sz w:val="6"/>
              </w:rPr>
            </w:pPr>
          </w:p>
        </w:tc>
        <w:tc>
          <w:tcPr>
            <w:tcW w:w="1820" w:type="dxa"/>
            <w:vMerge/>
            <w:tcBorders>
              <w:right w:val="single" w:sz="8" w:space="0" w:color="auto"/>
            </w:tcBorders>
            <w:vAlign w:val="bottom"/>
          </w:tcPr>
          <w:p w14:paraId="506B4694" w14:textId="77777777" w:rsidR="003F720B" w:rsidRDefault="003F720B">
            <w:pPr>
              <w:spacing w:line="0" w:lineRule="atLeast"/>
              <w:rPr>
                <w:rFonts w:eastAsia="Times New Roman"/>
                <w:sz w:val="6"/>
              </w:rPr>
            </w:pPr>
          </w:p>
        </w:tc>
      </w:tr>
      <w:tr w:rsidR="003F720B" w14:paraId="62E9E3F0" w14:textId="77777777">
        <w:trPr>
          <w:trHeight w:val="149"/>
        </w:trPr>
        <w:tc>
          <w:tcPr>
            <w:tcW w:w="740" w:type="dxa"/>
            <w:tcBorders>
              <w:left w:val="single" w:sz="8" w:space="0" w:color="auto"/>
              <w:right w:val="single" w:sz="8" w:space="0" w:color="auto"/>
            </w:tcBorders>
            <w:vAlign w:val="bottom"/>
          </w:tcPr>
          <w:p w14:paraId="3A0C15C6" w14:textId="77777777" w:rsidR="003F720B" w:rsidRDefault="003F720B">
            <w:pPr>
              <w:spacing w:line="0" w:lineRule="atLeast"/>
              <w:rPr>
                <w:rFonts w:eastAsia="Times New Roman"/>
                <w:sz w:val="12"/>
              </w:rPr>
            </w:pPr>
          </w:p>
        </w:tc>
        <w:tc>
          <w:tcPr>
            <w:tcW w:w="2820" w:type="dxa"/>
            <w:vMerge/>
            <w:tcBorders>
              <w:right w:val="single" w:sz="8" w:space="0" w:color="auto"/>
            </w:tcBorders>
            <w:vAlign w:val="bottom"/>
          </w:tcPr>
          <w:p w14:paraId="7CAC3201" w14:textId="77777777" w:rsidR="003F720B" w:rsidRDefault="003F720B">
            <w:pPr>
              <w:spacing w:line="0" w:lineRule="atLeast"/>
              <w:rPr>
                <w:rFonts w:eastAsia="Times New Roman"/>
                <w:sz w:val="12"/>
              </w:rPr>
            </w:pPr>
          </w:p>
        </w:tc>
        <w:tc>
          <w:tcPr>
            <w:tcW w:w="3980" w:type="dxa"/>
            <w:gridSpan w:val="2"/>
            <w:vMerge w:val="restart"/>
            <w:tcBorders>
              <w:right w:val="single" w:sz="8" w:space="0" w:color="auto"/>
            </w:tcBorders>
            <w:vAlign w:val="bottom"/>
          </w:tcPr>
          <w:p w14:paraId="750751D6" w14:textId="77777777" w:rsidR="003F720B" w:rsidRDefault="003F720B">
            <w:pPr>
              <w:spacing w:line="0" w:lineRule="atLeast"/>
              <w:ind w:left="460"/>
              <w:rPr>
                <w:rFonts w:eastAsia="Times New Roman"/>
                <w:sz w:val="26"/>
              </w:rPr>
            </w:pPr>
          </w:p>
        </w:tc>
        <w:tc>
          <w:tcPr>
            <w:tcW w:w="1820" w:type="dxa"/>
            <w:vMerge/>
            <w:tcBorders>
              <w:right w:val="single" w:sz="8" w:space="0" w:color="auto"/>
            </w:tcBorders>
            <w:vAlign w:val="bottom"/>
          </w:tcPr>
          <w:p w14:paraId="34DB7A26" w14:textId="77777777" w:rsidR="003F720B" w:rsidRDefault="003F720B">
            <w:pPr>
              <w:spacing w:line="0" w:lineRule="atLeast"/>
              <w:rPr>
                <w:rFonts w:eastAsia="Times New Roman"/>
                <w:sz w:val="12"/>
              </w:rPr>
            </w:pPr>
          </w:p>
        </w:tc>
      </w:tr>
      <w:tr w:rsidR="003F720B" w14:paraId="7B5746F9" w14:textId="77777777">
        <w:trPr>
          <w:trHeight w:val="226"/>
        </w:trPr>
        <w:tc>
          <w:tcPr>
            <w:tcW w:w="740" w:type="dxa"/>
            <w:tcBorders>
              <w:left w:val="single" w:sz="8" w:space="0" w:color="auto"/>
              <w:right w:val="single" w:sz="8" w:space="0" w:color="auto"/>
            </w:tcBorders>
            <w:vAlign w:val="bottom"/>
          </w:tcPr>
          <w:p w14:paraId="41DA49C0" w14:textId="77777777" w:rsidR="003F720B" w:rsidRDefault="003F720B">
            <w:pPr>
              <w:spacing w:line="0" w:lineRule="atLeast"/>
              <w:rPr>
                <w:rFonts w:eastAsia="Times New Roman"/>
                <w:sz w:val="19"/>
              </w:rPr>
            </w:pPr>
          </w:p>
        </w:tc>
        <w:tc>
          <w:tcPr>
            <w:tcW w:w="2820" w:type="dxa"/>
            <w:tcBorders>
              <w:right w:val="single" w:sz="8" w:space="0" w:color="auto"/>
            </w:tcBorders>
            <w:vAlign w:val="bottom"/>
          </w:tcPr>
          <w:p w14:paraId="6E4C233D" w14:textId="77777777" w:rsidR="003F720B" w:rsidRDefault="003F720B">
            <w:pPr>
              <w:spacing w:line="0" w:lineRule="atLeast"/>
              <w:rPr>
                <w:rFonts w:eastAsia="Times New Roman"/>
                <w:sz w:val="19"/>
              </w:rPr>
            </w:pPr>
          </w:p>
        </w:tc>
        <w:tc>
          <w:tcPr>
            <w:tcW w:w="3980" w:type="dxa"/>
            <w:gridSpan w:val="2"/>
            <w:vMerge/>
            <w:tcBorders>
              <w:right w:val="single" w:sz="8" w:space="0" w:color="auto"/>
            </w:tcBorders>
            <w:vAlign w:val="bottom"/>
          </w:tcPr>
          <w:p w14:paraId="79F0C8DA" w14:textId="77777777" w:rsidR="003F720B" w:rsidRDefault="003F720B">
            <w:pPr>
              <w:spacing w:line="0" w:lineRule="atLeast"/>
              <w:rPr>
                <w:rFonts w:eastAsia="Times New Roman"/>
                <w:sz w:val="19"/>
              </w:rPr>
            </w:pPr>
          </w:p>
        </w:tc>
        <w:tc>
          <w:tcPr>
            <w:tcW w:w="1820" w:type="dxa"/>
            <w:tcBorders>
              <w:right w:val="single" w:sz="8" w:space="0" w:color="auto"/>
            </w:tcBorders>
            <w:vAlign w:val="bottom"/>
          </w:tcPr>
          <w:p w14:paraId="25565067" w14:textId="77777777" w:rsidR="003F720B" w:rsidRDefault="003F720B">
            <w:pPr>
              <w:spacing w:line="0" w:lineRule="atLeast"/>
              <w:rPr>
                <w:rFonts w:eastAsia="Times New Roman"/>
                <w:sz w:val="19"/>
              </w:rPr>
            </w:pPr>
          </w:p>
        </w:tc>
      </w:tr>
      <w:tr w:rsidR="003F720B" w14:paraId="24C8AA16" w14:textId="77777777">
        <w:trPr>
          <w:trHeight w:val="449"/>
        </w:trPr>
        <w:tc>
          <w:tcPr>
            <w:tcW w:w="740" w:type="dxa"/>
            <w:tcBorders>
              <w:left w:val="single" w:sz="8" w:space="0" w:color="auto"/>
              <w:right w:val="single" w:sz="8" w:space="0" w:color="auto"/>
            </w:tcBorders>
            <w:vAlign w:val="bottom"/>
          </w:tcPr>
          <w:p w14:paraId="5E4AAA34" w14:textId="77777777" w:rsidR="003F720B" w:rsidRDefault="003F720B">
            <w:pPr>
              <w:spacing w:line="0" w:lineRule="atLeast"/>
              <w:rPr>
                <w:rFonts w:eastAsia="Times New Roman"/>
                <w:sz w:val="24"/>
              </w:rPr>
            </w:pPr>
          </w:p>
        </w:tc>
        <w:tc>
          <w:tcPr>
            <w:tcW w:w="2820" w:type="dxa"/>
            <w:tcBorders>
              <w:right w:val="single" w:sz="8" w:space="0" w:color="auto"/>
            </w:tcBorders>
            <w:vAlign w:val="bottom"/>
          </w:tcPr>
          <w:p w14:paraId="71706E85" w14:textId="77777777" w:rsidR="003F720B" w:rsidRDefault="003F720B">
            <w:pPr>
              <w:spacing w:line="0" w:lineRule="atLeast"/>
              <w:rPr>
                <w:rFonts w:eastAsia="Times New Roman"/>
                <w:sz w:val="24"/>
              </w:rPr>
            </w:pPr>
          </w:p>
        </w:tc>
        <w:tc>
          <w:tcPr>
            <w:tcW w:w="3980" w:type="dxa"/>
            <w:gridSpan w:val="2"/>
            <w:tcBorders>
              <w:right w:val="single" w:sz="8" w:space="0" w:color="auto"/>
            </w:tcBorders>
            <w:vAlign w:val="bottom"/>
          </w:tcPr>
          <w:p w14:paraId="014CD829" w14:textId="77777777" w:rsidR="003F720B" w:rsidRDefault="003F720B">
            <w:pPr>
              <w:spacing w:line="0" w:lineRule="atLeast"/>
              <w:ind w:left="460"/>
              <w:rPr>
                <w:rFonts w:eastAsia="Times New Roman"/>
                <w:sz w:val="26"/>
              </w:rPr>
            </w:pPr>
          </w:p>
        </w:tc>
        <w:tc>
          <w:tcPr>
            <w:tcW w:w="1820" w:type="dxa"/>
            <w:tcBorders>
              <w:right w:val="single" w:sz="8" w:space="0" w:color="auto"/>
            </w:tcBorders>
            <w:vAlign w:val="bottom"/>
          </w:tcPr>
          <w:p w14:paraId="7C0D4979" w14:textId="77777777" w:rsidR="003F720B" w:rsidRDefault="003F720B">
            <w:pPr>
              <w:spacing w:line="0" w:lineRule="atLeast"/>
              <w:rPr>
                <w:rFonts w:eastAsia="Times New Roman"/>
                <w:sz w:val="24"/>
              </w:rPr>
            </w:pPr>
          </w:p>
        </w:tc>
      </w:tr>
      <w:tr w:rsidR="003F720B" w14:paraId="51149223" w14:textId="77777777">
        <w:trPr>
          <w:trHeight w:val="449"/>
        </w:trPr>
        <w:tc>
          <w:tcPr>
            <w:tcW w:w="740" w:type="dxa"/>
            <w:tcBorders>
              <w:left w:val="single" w:sz="8" w:space="0" w:color="auto"/>
              <w:right w:val="single" w:sz="8" w:space="0" w:color="auto"/>
            </w:tcBorders>
            <w:vAlign w:val="bottom"/>
          </w:tcPr>
          <w:p w14:paraId="4131C810" w14:textId="77777777" w:rsidR="003F720B" w:rsidRDefault="003F720B">
            <w:pPr>
              <w:spacing w:line="0" w:lineRule="atLeast"/>
              <w:rPr>
                <w:rFonts w:eastAsia="Times New Roman"/>
                <w:sz w:val="24"/>
              </w:rPr>
            </w:pPr>
          </w:p>
        </w:tc>
        <w:tc>
          <w:tcPr>
            <w:tcW w:w="2820" w:type="dxa"/>
            <w:tcBorders>
              <w:right w:val="single" w:sz="8" w:space="0" w:color="auto"/>
            </w:tcBorders>
            <w:vAlign w:val="bottom"/>
          </w:tcPr>
          <w:p w14:paraId="2DD4DEE3" w14:textId="77777777" w:rsidR="003F720B" w:rsidRDefault="003F720B">
            <w:pPr>
              <w:spacing w:line="0" w:lineRule="atLeast"/>
              <w:rPr>
                <w:rFonts w:eastAsia="Times New Roman"/>
                <w:sz w:val="24"/>
              </w:rPr>
            </w:pPr>
          </w:p>
        </w:tc>
        <w:tc>
          <w:tcPr>
            <w:tcW w:w="3980" w:type="dxa"/>
            <w:gridSpan w:val="2"/>
            <w:tcBorders>
              <w:right w:val="single" w:sz="8" w:space="0" w:color="auto"/>
            </w:tcBorders>
            <w:vAlign w:val="bottom"/>
          </w:tcPr>
          <w:p w14:paraId="5A777278" w14:textId="77777777" w:rsidR="003F720B" w:rsidRDefault="003F720B">
            <w:pPr>
              <w:spacing w:line="0" w:lineRule="atLeast"/>
              <w:ind w:left="460"/>
              <w:rPr>
                <w:rFonts w:eastAsia="Times New Roman"/>
                <w:sz w:val="26"/>
              </w:rPr>
            </w:pPr>
          </w:p>
        </w:tc>
        <w:tc>
          <w:tcPr>
            <w:tcW w:w="1820" w:type="dxa"/>
            <w:tcBorders>
              <w:right w:val="single" w:sz="8" w:space="0" w:color="auto"/>
            </w:tcBorders>
            <w:vAlign w:val="bottom"/>
          </w:tcPr>
          <w:p w14:paraId="336F54CA" w14:textId="77777777" w:rsidR="003F720B" w:rsidRDefault="003F720B">
            <w:pPr>
              <w:spacing w:line="0" w:lineRule="atLeast"/>
              <w:rPr>
                <w:rFonts w:eastAsia="Times New Roman"/>
                <w:sz w:val="24"/>
              </w:rPr>
            </w:pPr>
          </w:p>
        </w:tc>
      </w:tr>
      <w:tr w:rsidR="003F720B" w14:paraId="03FF561C" w14:textId="77777777">
        <w:trPr>
          <w:trHeight w:val="449"/>
        </w:trPr>
        <w:tc>
          <w:tcPr>
            <w:tcW w:w="740" w:type="dxa"/>
            <w:tcBorders>
              <w:left w:val="single" w:sz="8" w:space="0" w:color="auto"/>
              <w:right w:val="single" w:sz="8" w:space="0" w:color="auto"/>
            </w:tcBorders>
            <w:vAlign w:val="bottom"/>
          </w:tcPr>
          <w:p w14:paraId="1D3730DE" w14:textId="77777777" w:rsidR="003F720B" w:rsidRDefault="003F720B">
            <w:pPr>
              <w:spacing w:line="0" w:lineRule="atLeast"/>
              <w:rPr>
                <w:rFonts w:eastAsia="Times New Roman"/>
                <w:sz w:val="24"/>
              </w:rPr>
            </w:pPr>
          </w:p>
        </w:tc>
        <w:tc>
          <w:tcPr>
            <w:tcW w:w="2820" w:type="dxa"/>
            <w:tcBorders>
              <w:right w:val="single" w:sz="8" w:space="0" w:color="auto"/>
            </w:tcBorders>
            <w:vAlign w:val="bottom"/>
          </w:tcPr>
          <w:p w14:paraId="695A7A8E" w14:textId="77777777" w:rsidR="003F720B" w:rsidRDefault="003F720B">
            <w:pPr>
              <w:spacing w:line="0" w:lineRule="atLeast"/>
              <w:rPr>
                <w:rFonts w:eastAsia="Times New Roman"/>
                <w:sz w:val="24"/>
              </w:rPr>
            </w:pPr>
          </w:p>
        </w:tc>
        <w:tc>
          <w:tcPr>
            <w:tcW w:w="3980" w:type="dxa"/>
            <w:gridSpan w:val="2"/>
            <w:tcBorders>
              <w:right w:val="single" w:sz="8" w:space="0" w:color="auto"/>
            </w:tcBorders>
            <w:vAlign w:val="bottom"/>
          </w:tcPr>
          <w:p w14:paraId="4F1C857B" w14:textId="77777777" w:rsidR="003F720B" w:rsidRDefault="003F720B">
            <w:pPr>
              <w:spacing w:line="0" w:lineRule="atLeast"/>
              <w:ind w:left="460"/>
              <w:rPr>
                <w:rFonts w:eastAsia="Times New Roman"/>
                <w:sz w:val="26"/>
              </w:rPr>
            </w:pPr>
          </w:p>
        </w:tc>
        <w:tc>
          <w:tcPr>
            <w:tcW w:w="1820" w:type="dxa"/>
            <w:tcBorders>
              <w:right w:val="single" w:sz="8" w:space="0" w:color="auto"/>
            </w:tcBorders>
            <w:vAlign w:val="bottom"/>
          </w:tcPr>
          <w:p w14:paraId="1439AF1B" w14:textId="77777777" w:rsidR="003F720B" w:rsidRDefault="003F720B">
            <w:pPr>
              <w:spacing w:line="0" w:lineRule="atLeast"/>
              <w:rPr>
                <w:rFonts w:eastAsia="Times New Roman"/>
                <w:sz w:val="24"/>
              </w:rPr>
            </w:pPr>
          </w:p>
        </w:tc>
      </w:tr>
      <w:tr w:rsidR="003F720B" w14:paraId="73ACA940" w14:textId="77777777">
        <w:trPr>
          <w:trHeight w:val="148"/>
        </w:trPr>
        <w:tc>
          <w:tcPr>
            <w:tcW w:w="740" w:type="dxa"/>
            <w:tcBorders>
              <w:left w:val="single" w:sz="8" w:space="0" w:color="auto"/>
              <w:bottom w:val="single" w:sz="8" w:space="0" w:color="auto"/>
              <w:right w:val="single" w:sz="8" w:space="0" w:color="auto"/>
            </w:tcBorders>
            <w:vAlign w:val="bottom"/>
          </w:tcPr>
          <w:p w14:paraId="75972598" w14:textId="77777777" w:rsidR="003F720B" w:rsidRDefault="003F720B">
            <w:pPr>
              <w:spacing w:line="0" w:lineRule="atLeast"/>
              <w:rPr>
                <w:rFonts w:eastAsia="Times New Roman"/>
                <w:sz w:val="12"/>
              </w:rPr>
            </w:pPr>
          </w:p>
        </w:tc>
        <w:tc>
          <w:tcPr>
            <w:tcW w:w="2820" w:type="dxa"/>
            <w:tcBorders>
              <w:bottom w:val="single" w:sz="8" w:space="0" w:color="auto"/>
              <w:right w:val="single" w:sz="8" w:space="0" w:color="auto"/>
            </w:tcBorders>
            <w:vAlign w:val="bottom"/>
          </w:tcPr>
          <w:p w14:paraId="428A259D" w14:textId="77777777" w:rsidR="003F720B" w:rsidRDefault="003F720B">
            <w:pPr>
              <w:spacing w:line="0" w:lineRule="atLeast"/>
              <w:rPr>
                <w:rFonts w:eastAsia="Times New Roman"/>
                <w:sz w:val="12"/>
              </w:rPr>
            </w:pPr>
          </w:p>
        </w:tc>
        <w:tc>
          <w:tcPr>
            <w:tcW w:w="680" w:type="dxa"/>
            <w:tcBorders>
              <w:bottom w:val="single" w:sz="8" w:space="0" w:color="auto"/>
            </w:tcBorders>
            <w:vAlign w:val="bottom"/>
          </w:tcPr>
          <w:p w14:paraId="48D1D95E" w14:textId="77777777" w:rsidR="003F720B" w:rsidRDefault="003F720B">
            <w:pPr>
              <w:spacing w:line="0" w:lineRule="atLeast"/>
              <w:rPr>
                <w:rFonts w:eastAsia="Times New Roman"/>
                <w:sz w:val="12"/>
              </w:rPr>
            </w:pPr>
          </w:p>
        </w:tc>
        <w:tc>
          <w:tcPr>
            <w:tcW w:w="3300" w:type="dxa"/>
            <w:tcBorders>
              <w:bottom w:val="single" w:sz="8" w:space="0" w:color="auto"/>
              <w:right w:val="single" w:sz="8" w:space="0" w:color="auto"/>
            </w:tcBorders>
            <w:vAlign w:val="bottom"/>
          </w:tcPr>
          <w:p w14:paraId="358CC31D" w14:textId="77777777" w:rsidR="003F720B" w:rsidRDefault="003F720B">
            <w:pPr>
              <w:spacing w:line="0" w:lineRule="atLeast"/>
              <w:rPr>
                <w:rFonts w:eastAsia="Times New Roman"/>
                <w:sz w:val="12"/>
              </w:rPr>
            </w:pPr>
          </w:p>
        </w:tc>
        <w:tc>
          <w:tcPr>
            <w:tcW w:w="1820" w:type="dxa"/>
            <w:tcBorders>
              <w:bottom w:val="single" w:sz="8" w:space="0" w:color="auto"/>
              <w:right w:val="single" w:sz="8" w:space="0" w:color="auto"/>
            </w:tcBorders>
            <w:vAlign w:val="bottom"/>
          </w:tcPr>
          <w:p w14:paraId="742612D0" w14:textId="77777777" w:rsidR="003F720B" w:rsidRDefault="003F720B">
            <w:pPr>
              <w:spacing w:line="0" w:lineRule="atLeast"/>
              <w:rPr>
                <w:rFonts w:eastAsia="Times New Roman"/>
                <w:sz w:val="12"/>
              </w:rPr>
            </w:pPr>
          </w:p>
        </w:tc>
      </w:tr>
      <w:tr w:rsidR="003F720B" w14:paraId="264B85F6" w14:textId="77777777">
        <w:trPr>
          <w:trHeight w:val="291"/>
        </w:trPr>
        <w:tc>
          <w:tcPr>
            <w:tcW w:w="740" w:type="dxa"/>
            <w:tcBorders>
              <w:left w:val="single" w:sz="8" w:space="0" w:color="auto"/>
              <w:right w:val="single" w:sz="8" w:space="0" w:color="auto"/>
            </w:tcBorders>
            <w:vAlign w:val="bottom"/>
          </w:tcPr>
          <w:p w14:paraId="41E5E779" w14:textId="77777777" w:rsidR="003F720B" w:rsidRDefault="003F720B">
            <w:pPr>
              <w:spacing w:line="0" w:lineRule="atLeast"/>
              <w:rPr>
                <w:rFonts w:eastAsia="Times New Roman"/>
                <w:sz w:val="24"/>
              </w:rPr>
            </w:pPr>
          </w:p>
        </w:tc>
        <w:tc>
          <w:tcPr>
            <w:tcW w:w="2820" w:type="dxa"/>
            <w:tcBorders>
              <w:right w:val="single" w:sz="8" w:space="0" w:color="auto"/>
            </w:tcBorders>
            <w:vAlign w:val="bottom"/>
          </w:tcPr>
          <w:p w14:paraId="2BEDE41A" w14:textId="77777777" w:rsidR="003F720B" w:rsidRDefault="003F720B">
            <w:pPr>
              <w:spacing w:line="0" w:lineRule="atLeast"/>
              <w:rPr>
                <w:rFonts w:eastAsia="Times New Roman"/>
                <w:sz w:val="24"/>
              </w:rPr>
            </w:pPr>
          </w:p>
        </w:tc>
        <w:tc>
          <w:tcPr>
            <w:tcW w:w="680" w:type="dxa"/>
            <w:vAlign w:val="bottom"/>
          </w:tcPr>
          <w:p w14:paraId="6054766F" w14:textId="77777777" w:rsidR="003F720B" w:rsidRDefault="003F720B">
            <w:pPr>
              <w:spacing w:line="291" w:lineRule="exact"/>
              <w:ind w:left="460"/>
              <w:rPr>
                <w:rFonts w:eastAsia="Times New Roman"/>
                <w:sz w:val="26"/>
              </w:rPr>
            </w:pPr>
          </w:p>
        </w:tc>
        <w:tc>
          <w:tcPr>
            <w:tcW w:w="3300" w:type="dxa"/>
            <w:tcBorders>
              <w:right w:val="single" w:sz="8" w:space="0" w:color="auto"/>
            </w:tcBorders>
            <w:vAlign w:val="bottom"/>
          </w:tcPr>
          <w:p w14:paraId="23507AFC" w14:textId="77777777" w:rsidR="003F720B" w:rsidRDefault="003F720B">
            <w:pPr>
              <w:spacing w:line="291" w:lineRule="exact"/>
              <w:ind w:left="140"/>
              <w:rPr>
                <w:rFonts w:eastAsia="Times New Roman"/>
                <w:sz w:val="26"/>
              </w:rPr>
            </w:pPr>
          </w:p>
        </w:tc>
        <w:tc>
          <w:tcPr>
            <w:tcW w:w="1820" w:type="dxa"/>
            <w:tcBorders>
              <w:right w:val="single" w:sz="8" w:space="0" w:color="auto"/>
            </w:tcBorders>
            <w:vAlign w:val="bottom"/>
          </w:tcPr>
          <w:p w14:paraId="618AD648" w14:textId="77777777" w:rsidR="003F720B" w:rsidRDefault="003F720B">
            <w:pPr>
              <w:spacing w:line="0" w:lineRule="atLeast"/>
              <w:rPr>
                <w:rFonts w:eastAsia="Times New Roman"/>
                <w:sz w:val="24"/>
              </w:rPr>
            </w:pPr>
          </w:p>
        </w:tc>
      </w:tr>
      <w:tr w:rsidR="003F720B" w14:paraId="472C652C" w14:textId="77777777">
        <w:trPr>
          <w:trHeight w:val="449"/>
        </w:trPr>
        <w:tc>
          <w:tcPr>
            <w:tcW w:w="740" w:type="dxa"/>
            <w:tcBorders>
              <w:left w:val="single" w:sz="8" w:space="0" w:color="auto"/>
              <w:right w:val="single" w:sz="8" w:space="0" w:color="auto"/>
            </w:tcBorders>
            <w:vAlign w:val="bottom"/>
          </w:tcPr>
          <w:p w14:paraId="3A5F073C" w14:textId="77777777" w:rsidR="003F720B" w:rsidRDefault="003F720B">
            <w:pPr>
              <w:spacing w:line="0" w:lineRule="atLeast"/>
              <w:rPr>
                <w:rFonts w:eastAsia="Times New Roman"/>
                <w:sz w:val="24"/>
              </w:rPr>
            </w:pPr>
          </w:p>
        </w:tc>
        <w:tc>
          <w:tcPr>
            <w:tcW w:w="2820" w:type="dxa"/>
            <w:tcBorders>
              <w:right w:val="single" w:sz="8" w:space="0" w:color="auto"/>
            </w:tcBorders>
            <w:vAlign w:val="bottom"/>
          </w:tcPr>
          <w:p w14:paraId="6AA54C9B" w14:textId="77777777" w:rsidR="003F720B" w:rsidRDefault="003F720B">
            <w:pPr>
              <w:spacing w:line="0" w:lineRule="atLeast"/>
              <w:rPr>
                <w:rFonts w:eastAsia="Times New Roman"/>
                <w:sz w:val="24"/>
              </w:rPr>
            </w:pPr>
          </w:p>
        </w:tc>
        <w:tc>
          <w:tcPr>
            <w:tcW w:w="3980" w:type="dxa"/>
            <w:gridSpan w:val="2"/>
            <w:tcBorders>
              <w:right w:val="single" w:sz="8" w:space="0" w:color="auto"/>
            </w:tcBorders>
            <w:vAlign w:val="bottom"/>
          </w:tcPr>
          <w:p w14:paraId="6278BEE8" w14:textId="77777777" w:rsidR="003F720B" w:rsidRDefault="003F720B">
            <w:pPr>
              <w:spacing w:line="0" w:lineRule="atLeast"/>
              <w:ind w:left="460"/>
              <w:rPr>
                <w:rFonts w:eastAsia="Times New Roman"/>
                <w:sz w:val="26"/>
              </w:rPr>
            </w:pPr>
          </w:p>
        </w:tc>
        <w:tc>
          <w:tcPr>
            <w:tcW w:w="1820" w:type="dxa"/>
            <w:tcBorders>
              <w:right w:val="single" w:sz="8" w:space="0" w:color="auto"/>
            </w:tcBorders>
            <w:vAlign w:val="bottom"/>
          </w:tcPr>
          <w:p w14:paraId="4D40BA00" w14:textId="77777777" w:rsidR="003F720B" w:rsidRDefault="003F720B">
            <w:pPr>
              <w:spacing w:line="0" w:lineRule="atLeast"/>
              <w:rPr>
                <w:rFonts w:eastAsia="Times New Roman"/>
                <w:sz w:val="24"/>
              </w:rPr>
            </w:pPr>
          </w:p>
        </w:tc>
      </w:tr>
      <w:tr w:rsidR="003F720B" w14:paraId="4744727F" w14:textId="77777777">
        <w:trPr>
          <w:trHeight w:val="446"/>
        </w:trPr>
        <w:tc>
          <w:tcPr>
            <w:tcW w:w="740" w:type="dxa"/>
            <w:tcBorders>
              <w:left w:val="single" w:sz="8" w:space="0" w:color="auto"/>
              <w:right w:val="single" w:sz="8" w:space="0" w:color="auto"/>
            </w:tcBorders>
            <w:vAlign w:val="bottom"/>
          </w:tcPr>
          <w:p w14:paraId="0D32144A" w14:textId="77777777" w:rsidR="003F720B" w:rsidRDefault="003F720B">
            <w:pPr>
              <w:spacing w:line="0" w:lineRule="atLeast"/>
              <w:rPr>
                <w:rFonts w:eastAsia="Times New Roman"/>
                <w:sz w:val="24"/>
              </w:rPr>
            </w:pPr>
          </w:p>
        </w:tc>
        <w:tc>
          <w:tcPr>
            <w:tcW w:w="2820" w:type="dxa"/>
            <w:tcBorders>
              <w:right w:val="single" w:sz="8" w:space="0" w:color="auto"/>
            </w:tcBorders>
            <w:vAlign w:val="bottom"/>
          </w:tcPr>
          <w:p w14:paraId="5541236A" w14:textId="77777777" w:rsidR="003F720B" w:rsidRDefault="003F720B">
            <w:pPr>
              <w:spacing w:line="0" w:lineRule="atLeast"/>
              <w:rPr>
                <w:rFonts w:eastAsia="Times New Roman"/>
                <w:sz w:val="24"/>
              </w:rPr>
            </w:pPr>
          </w:p>
        </w:tc>
        <w:tc>
          <w:tcPr>
            <w:tcW w:w="680" w:type="dxa"/>
            <w:vAlign w:val="bottom"/>
          </w:tcPr>
          <w:p w14:paraId="3EF86CC1" w14:textId="77777777" w:rsidR="003F720B" w:rsidRDefault="003F720B">
            <w:pPr>
              <w:spacing w:line="0" w:lineRule="atLeast"/>
              <w:ind w:left="460"/>
              <w:rPr>
                <w:rFonts w:eastAsia="Times New Roman"/>
                <w:sz w:val="26"/>
              </w:rPr>
            </w:pPr>
          </w:p>
        </w:tc>
        <w:tc>
          <w:tcPr>
            <w:tcW w:w="3300" w:type="dxa"/>
            <w:tcBorders>
              <w:right w:val="single" w:sz="8" w:space="0" w:color="auto"/>
            </w:tcBorders>
            <w:vAlign w:val="bottom"/>
          </w:tcPr>
          <w:p w14:paraId="5B70FA62" w14:textId="77777777" w:rsidR="003F720B" w:rsidRDefault="003F720B">
            <w:pPr>
              <w:spacing w:line="0" w:lineRule="atLeast"/>
              <w:ind w:left="140"/>
              <w:rPr>
                <w:rFonts w:eastAsia="Times New Roman"/>
                <w:sz w:val="26"/>
              </w:rPr>
            </w:pPr>
          </w:p>
        </w:tc>
        <w:tc>
          <w:tcPr>
            <w:tcW w:w="1820" w:type="dxa"/>
            <w:tcBorders>
              <w:right w:val="single" w:sz="8" w:space="0" w:color="auto"/>
            </w:tcBorders>
            <w:vAlign w:val="bottom"/>
          </w:tcPr>
          <w:p w14:paraId="18426C61" w14:textId="77777777" w:rsidR="003F720B" w:rsidRDefault="003F720B">
            <w:pPr>
              <w:spacing w:line="0" w:lineRule="atLeast"/>
              <w:rPr>
                <w:rFonts w:eastAsia="Times New Roman"/>
                <w:sz w:val="24"/>
              </w:rPr>
            </w:pPr>
          </w:p>
        </w:tc>
      </w:tr>
      <w:tr w:rsidR="003F720B" w14:paraId="2AA06931" w14:textId="77777777">
        <w:trPr>
          <w:trHeight w:val="449"/>
        </w:trPr>
        <w:tc>
          <w:tcPr>
            <w:tcW w:w="740" w:type="dxa"/>
            <w:tcBorders>
              <w:left w:val="single" w:sz="8" w:space="0" w:color="auto"/>
              <w:right w:val="single" w:sz="8" w:space="0" w:color="auto"/>
            </w:tcBorders>
            <w:vAlign w:val="bottom"/>
          </w:tcPr>
          <w:p w14:paraId="27E940E3" w14:textId="77777777" w:rsidR="003F720B" w:rsidRDefault="003F720B">
            <w:pPr>
              <w:spacing w:line="0" w:lineRule="atLeast"/>
              <w:rPr>
                <w:rFonts w:eastAsia="Times New Roman"/>
                <w:sz w:val="24"/>
              </w:rPr>
            </w:pPr>
          </w:p>
        </w:tc>
        <w:tc>
          <w:tcPr>
            <w:tcW w:w="2820" w:type="dxa"/>
            <w:tcBorders>
              <w:right w:val="single" w:sz="8" w:space="0" w:color="auto"/>
            </w:tcBorders>
            <w:vAlign w:val="bottom"/>
          </w:tcPr>
          <w:p w14:paraId="3A6B1AA2" w14:textId="77777777" w:rsidR="003F720B" w:rsidRDefault="003F720B">
            <w:pPr>
              <w:spacing w:line="0" w:lineRule="atLeast"/>
              <w:rPr>
                <w:rFonts w:eastAsia="Times New Roman"/>
                <w:sz w:val="24"/>
              </w:rPr>
            </w:pPr>
          </w:p>
        </w:tc>
        <w:tc>
          <w:tcPr>
            <w:tcW w:w="3980" w:type="dxa"/>
            <w:gridSpan w:val="2"/>
            <w:tcBorders>
              <w:right w:val="single" w:sz="8" w:space="0" w:color="auto"/>
            </w:tcBorders>
            <w:vAlign w:val="bottom"/>
          </w:tcPr>
          <w:p w14:paraId="39E98E58" w14:textId="77777777" w:rsidR="003F720B" w:rsidRDefault="003F720B">
            <w:pPr>
              <w:spacing w:line="0" w:lineRule="atLeast"/>
              <w:ind w:left="460"/>
              <w:rPr>
                <w:rFonts w:eastAsia="Times New Roman"/>
                <w:sz w:val="26"/>
              </w:rPr>
            </w:pPr>
          </w:p>
        </w:tc>
        <w:tc>
          <w:tcPr>
            <w:tcW w:w="1820" w:type="dxa"/>
            <w:tcBorders>
              <w:right w:val="single" w:sz="8" w:space="0" w:color="auto"/>
            </w:tcBorders>
            <w:vAlign w:val="bottom"/>
          </w:tcPr>
          <w:p w14:paraId="5006A979" w14:textId="77777777" w:rsidR="003F720B" w:rsidRDefault="003F720B">
            <w:pPr>
              <w:spacing w:line="0" w:lineRule="atLeast"/>
              <w:rPr>
                <w:rFonts w:eastAsia="Times New Roman"/>
                <w:sz w:val="24"/>
              </w:rPr>
            </w:pPr>
          </w:p>
        </w:tc>
      </w:tr>
      <w:tr w:rsidR="003F720B" w14:paraId="5E50A762" w14:textId="77777777">
        <w:trPr>
          <w:trHeight w:val="449"/>
        </w:trPr>
        <w:tc>
          <w:tcPr>
            <w:tcW w:w="740" w:type="dxa"/>
            <w:tcBorders>
              <w:left w:val="single" w:sz="8" w:space="0" w:color="auto"/>
              <w:right w:val="single" w:sz="8" w:space="0" w:color="auto"/>
            </w:tcBorders>
            <w:vAlign w:val="bottom"/>
          </w:tcPr>
          <w:p w14:paraId="66F0354B" w14:textId="77777777" w:rsidR="003F720B" w:rsidRDefault="003F720B">
            <w:pPr>
              <w:spacing w:line="0" w:lineRule="atLeast"/>
              <w:rPr>
                <w:rFonts w:eastAsia="Times New Roman"/>
                <w:sz w:val="24"/>
              </w:rPr>
            </w:pPr>
          </w:p>
        </w:tc>
        <w:tc>
          <w:tcPr>
            <w:tcW w:w="2820" w:type="dxa"/>
            <w:vMerge w:val="restart"/>
            <w:tcBorders>
              <w:right w:val="single" w:sz="8" w:space="0" w:color="auto"/>
            </w:tcBorders>
            <w:vAlign w:val="bottom"/>
          </w:tcPr>
          <w:p w14:paraId="28397CCD" w14:textId="77777777" w:rsidR="003F720B" w:rsidRDefault="00000000">
            <w:pPr>
              <w:spacing w:line="0" w:lineRule="atLeast"/>
              <w:jc w:val="center"/>
              <w:rPr>
                <w:rFonts w:eastAsia="Times New Roman"/>
                <w:w w:val="99"/>
                <w:sz w:val="26"/>
              </w:rPr>
            </w:pPr>
            <w:r>
              <w:rPr>
                <w:rFonts w:eastAsia="Times New Roman"/>
                <w:w w:val="99"/>
                <w:sz w:val="26"/>
              </w:rPr>
              <w:t>1811061022</w:t>
            </w:r>
          </w:p>
        </w:tc>
        <w:tc>
          <w:tcPr>
            <w:tcW w:w="3980" w:type="dxa"/>
            <w:gridSpan w:val="2"/>
            <w:tcBorders>
              <w:right w:val="single" w:sz="8" w:space="0" w:color="auto"/>
            </w:tcBorders>
            <w:vAlign w:val="bottom"/>
          </w:tcPr>
          <w:p w14:paraId="4075964B" w14:textId="77777777" w:rsidR="003F720B" w:rsidRDefault="003F720B">
            <w:pPr>
              <w:spacing w:line="0" w:lineRule="atLeast"/>
              <w:ind w:left="460"/>
              <w:rPr>
                <w:rFonts w:eastAsia="Times New Roman"/>
                <w:sz w:val="26"/>
              </w:rPr>
            </w:pPr>
          </w:p>
        </w:tc>
        <w:tc>
          <w:tcPr>
            <w:tcW w:w="1820" w:type="dxa"/>
            <w:vMerge w:val="restart"/>
            <w:tcBorders>
              <w:right w:val="single" w:sz="8" w:space="0" w:color="auto"/>
            </w:tcBorders>
            <w:vAlign w:val="bottom"/>
          </w:tcPr>
          <w:p w14:paraId="7A13A292" w14:textId="77777777" w:rsidR="003F720B" w:rsidRDefault="003F720B">
            <w:pPr>
              <w:spacing w:line="0" w:lineRule="atLeast"/>
              <w:jc w:val="center"/>
              <w:rPr>
                <w:rFonts w:eastAsia="Times New Roman"/>
                <w:sz w:val="26"/>
              </w:rPr>
            </w:pPr>
          </w:p>
        </w:tc>
      </w:tr>
      <w:tr w:rsidR="003F720B" w14:paraId="515F4E2E" w14:textId="77777777">
        <w:trPr>
          <w:trHeight w:val="149"/>
        </w:trPr>
        <w:tc>
          <w:tcPr>
            <w:tcW w:w="740" w:type="dxa"/>
            <w:vMerge w:val="restart"/>
            <w:tcBorders>
              <w:left w:val="single" w:sz="8" w:space="0" w:color="auto"/>
              <w:right w:val="single" w:sz="8" w:space="0" w:color="auto"/>
            </w:tcBorders>
            <w:vAlign w:val="bottom"/>
          </w:tcPr>
          <w:p w14:paraId="57324D9E" w14:textId="77777777" w:rsidR="003F720B" w:rsidRDefault="00000000">
            <w:pPr>
              <w:spacing w:line="297" w:lineRule="exact"/>
              <w:jc w:val="center"/>
              <w:rPr>
                <w:rFonts w:eastAsia="Times New Roman"/>
                <w:b/>
                <w:w w:val="91"/>
                <w:sz w:val="26"/>
              </w:rPr>
            </w:pPr>
            <w:r>
              <w:rPr>
                <w:rFonts w:eastAsia="Times New Roman"/>
                <w:b/>
                <w:w w:val="91"/>
                <w:sz w:val="26"/>
              </w:rPr>
              <w:t>2</w:t>
            </w:r>
          </w:p>
        </w:tc>
        <w:tc>
          <w:tcPr>
            <w:tcW w:w="2820" w:type="dxa"/>
            <w:vMerge/>
            <w:tcBorders>
              <w:right w:val="single" w:sz="8" w:space="0" w:color="auto"/>
            </w:tcBorders>
            <w:vAlign w:val="bottom"/>
          </w:tcPr>
          <w:p w14:paraId="3FD87945" w14:textId="77777777" w:rsidR="003F720B" w:rsidRDefault="003F720B">
            <w:pPr>
              <w:spacing w:line="0" w:lineRule="atLeast"/>
              <w:rPr>
                <w:rFonts w:eastAsia="Times New Roman"/>
                <w:sz w:val="12"/>
              </w:rPr>
            </w:pPr>
          </w:p>
        </w:tc>
        <w:tc>
          <w:tcPr>
            <w:tcW w:w="680" w:type="dxa"/>
            <w:vAlign w:val="bottom"/>
          </w:tcPr>
          <w:p w14:paraId="6EB121DB" w14:textId="77777777" w:rsidR="003F720B" w:rsidRDefault="003F720B">
            <w:pPr>
              <w:spacing w:line="0" w:lineRule="atLeast"/>
              <w:rPr>
                <w:rFonts w:eastAsia="Times New Roman"/>
                <w:sz w:val="12"/>
              </w:rPr>
            </w:pPr>
          </w:p>
        </w:tc>
        <w:tc>
          <w:tcPr>
            <w:tcW w:w="3300" w:type="dxa"/>
            <w:tcBorders>
              <w:right w:val="single" w:sz="8" w:space="0" w:color="auto"/>
            </w:tcBorders>
            <w:vAlign w:val="bottom"/>
          </w:tcPr>
          <w:p w14:paraId="1C6CCDF0" w14:textId="77777777" w:rsidR="003F720B" w:rsidRDefault="003F720B">
            <w:pPr>
              <w:spacing w:line="0" w:lineRule="atLeast"/>
              <w:rPr>
                <w:rFonts w:eastAsia="Times New Roman"/>
                <w:sz w:val="12"/>
              </w:rPr>
            </w:pPr>
          </w:p>
        </w:tc>
        <w:tc>
          <w:tcPr>
            <w:tcW w:w="1820" w:type="dxa"/>
            <w:vMerge/>
            <w:tcBorders>
              <w:right w:val="single" w:sz="8" w:space="0" w:color="auto"/>
            </w:tcBorders>
            <w:vAlign w:val="bottom"/>
          </w:tcPr>
          <w:p w14:paraId="152541F0" w14:textId="77777777" w:rsidR="003F720B" w:rsidRDefault="003F720B">
            <w:pPr>
              <w:spacing w:line="0" w:lineRule="atLeast"/>
              <w:rPr>
                <w:rFonts w:eastAsia="Times New Roman"/>
                <w:sz w:val="12"/>
              </w:rPr>
            </w:pPr>
          </w:p>
        </w:tc>
      </w:tr>
      <w:tr w:rsidR="003F720B" w14:paraId="0FBA754A" w14:textId="77777777">
        <w:trPr>
          <w:trHeight w:val="149"/>
        </w:trPr>
        <w:tc>
          <w:tcPr>
            <w:tcW w:w="740" w:type="dxa"/>
            <w:vMerge/>
            <w:tcBorders>
              <w:left w:val="single" w:sz="8" w:space="0" w:color="auto"/>
              <w:right w:val="single" w:sz="8" w:space="0" w:color="auto"/>
            </w:tcBorders>
            <w:vAlign w:val="bottom"/>
          </w:tcPr>
          <w:p w14:paraId="50472B2D" w14:textId="77777777" w:rsidR="003F720B" w:rsidRDefault="003F720B">
            <w:pPr>
              <w:spacing w:line="0" w:lineRule="atLeast"/>
              <w:rPr>
                <w:rFonts w:eastAsia="Times New Roman"/>
                <w:sz w:val="12"/>
              </w:rPr>
            </w:pPr>
          </w:p>
        </w:tc>
        <w:tc>
          <w:tcPr>
            <w:tcW w:w="2820" w:type="dxa"/>
            <w:vMerge w:val="restart"/>
            <w:tcBorders>
              <w:right w:val="single" w:sz="8" w:space="0" w:color="auto"/>
            </w:tcBorders>
            <w:vAlign w:val="bottom"/>
          </w:tcPr>
          <w:p w14:paraId="55504FD6" w14:textId="77777777" w:rsidR="003F720B" w:rsidRDefault="00000000">
            <w:pPr>
              <w:spacing w:line="0" w:lineRule="atLeast"/>
              <w:jc w:val="center"/>
              <w:rPr>
                <w:rFonts w:eastAsia="Times New Roman"/>
                <w:sz w:val="26"/>
              </w:rPr>
            </w:pPr>
            <w:r>
              <w:rPr>
                <w:rFonts w:eastAsia="Times New Roman"/>
                <w:sz w:val="26"/>
              </w:rPr>
              <w:t>Lê Quốc Thái</w:t>
            </w:r>
          </w:p>
        </w:tc>
        <w:tc>
          <w:tcPr>
            <w:tcW w:w="680" w:type="dxa"/>
            <w:vMerge w:val="restart"/>
            <w:vAlign w:val="bottom"/>
          </w:tcPr>
          <w:p w14:paraId="0513B391" w14:textId="77777777" w:rsidR="003F720B" w:rsidRDefault="003F720B">
            <w:pPr>
              <w:spacing w:line="0" w:lineRule="atLeast"/>
              <w:ind w:left="460"/>
              <w:rPr>
                <w:rFonts w:eastAsia="Times New Roman"/>
                <w:sz w:val="26"/>
              </w:rPr>
            </w:pPr>
          </w:p>
        </w:tc>
        <w:tc>
          <w:tcPr>
            <w:tcW w:w="3300" w:type="dxa"/>
            <w:vMerge w:val="restart"/>
            <w:tcBorders>
              <w:right w:val="single" w:sz="8" w:space="0" w:color="auto"/>
            </w:tcBorders>
            <w:vAlign w:val="bottom"/>
          </w:tcPr>
          <w:p w14:paraId="5FDC6796" w14:textId="77777777" w:rsidR="003F720B" w:rsidRDefault="003F720B">
            <w:pPr>
              <w:spacing w:line="0" w:lineRule="atLeast"/>
              <w:ind w:left="140"/>
              <w:rPr>
                <w:rFonts w:eastAsia="Times New Roman"/>
                <w:sz w:val="26"/>
              </w:rPr>
            </w:pPr>
          </w:p>
        </w:tc>
        <w:tc>
          <w:tcPr>
            <w:tcW w:w="1820" w:type="dxa"/>
            <w:vMerge w:val="restart"/>
            <w:tcBorders>
              <w:right w:val="single" w:sz="8" w:space="0" w:color="auto"/>
            </w:tcBorders>
            <w:vAlign w:val="bottom"/>
          </w:tcPr>
          <w:p w14:paraId="257EE240" w14:textId="77777777" w:rsidR="003F720B" w:rsidRDefault="003F720B">
            <w:pPr>
              <w:spacing w:line="0" w:lineRule="atLeast"/>
              <w:jc w:val="center"/>
              <w:rPr>
                <w:rFonts w:eastAsia="Times New Roman"/>
                <w:w w:val="97"/>
                <w:sz w:val="26"/>
              </w:rPr>
            </w:pPr>
          </w:p>
        </w:tc>
      </w:tr>
      <w:tr w:rsidR="003F720B" w14:paraId="7B0280F2" w14:textId="77777777">
        <w:trPr>
          <w:trHeight w:val="151"/>
        </w:trPr>
        <w:tc>
          <w:tcPr>
            <w:tcW w:w="740" w:type="dxa"/>
            <w:tcBorders>
              <w:left w:val="single" w:sz="8" w:space="0" w:color="auto"/>
              <w:right w:val="single" w:sz="8" w:space="0" w:color="auto"/>
            </w:tcBorders>
            <w:vAlign w:val="bottom"/>
          </w:tcPr>
          <w:p w14:paraId="7F3248A8" w14:textId="77777777" w:rsidR="003F720B" w:rsidRDefault="003F720B">
            <w:pPr>
              <w:spacing w:line="0" w:lineRule="atLeast"/>
              <w:rPr>
                <w:rFonts w:eastAsia="Times New Roman"/>
                <w:sz w:val="13"/>
              </w:rPr>
            </w:pPr>
          </w:p>
        </w:tc>
        <w:tc>
          <w:tcPr>
            <w:tcW w:w="2820" w:type="dxa"/>
            <w:vMerge/>
            <w:tcBorders>
              <w:right w:val="single" w:sz="8" w:space="0" w:color="auto"/>
            </w:tcBorders>
            <w:vAlign w:val="bottom"/>
          </w:tcPr>
          <w:p w14:paraId="471A5EC0" w14:textId="77777777" w:rsidR="003F720B" w:rsidRDefault="003F720B">
            <w:pPr>
              <w:spacing w:line="0" w:lineRule="atLeast"/>
              <w:rPr>
                <w:rFonts w:eastAsia="Times New Roman"/>
                <w:sz w:val="13"/>
              </w:rPr>
            </w:pPr>
          </w:p>
        </w:tc>
        <w:tc>
          <w:tcPr>
            <w:tcW w:w="680" w:type="dxa"/>
            <w:vMerge/>
            <w:vAlign w:val="bottom"/>
          </w:tcPr>
          <w:p w14:paraId="59B1C031" w14:textId="77777777" w:rsidR="003F720B" w:rsidRDefault="003F720B">
            <w:pPr>
              <w:spacing w:line="0" w:lineRule="atLeast"/>
              <w:rPr>
                <w:rFonts w:eastAsia="Times New Roman"/>
                <w:sz w:val="13"/>
              </w:rPr>
            </w:pPr>
          </w:p>
        </w:tc>
        <w:tc>
          <w:tcPr>
            <w:tcW w:w="3300" w:type="dxa"/>
            <w:vMerge/>
            <w:tcBorders>
              <w:right w:val="single" w:sz="8" w:space="0" w:color="auto"/>
            </w:tcBorders>
            <w:vAlign w:val="bottom"/>
          </w:tcPr>
          <w:p w14:paraId="13270CD8" w14:textId="77777777" w:rsidR="003F720B" w:rsidRDefault="003F720B">
            <w:pPr>
              <w:spacing w:line="0" w:lineRule="atLeast"/>
              <w:rPr>
                <w:rFonts w:eastAsia="Times New Roman"/>
                <w:sz w:val="13"/>
              </w:rPr>
            </w:pPr>
          </w:p>
        </w:tc>
        <w:tc>
          <w:tcPr>
            <w:tcW w:w="1820" w:type="dxa"/>
            <w:vMerge/>
            <w:tcBorders>
              <w:right w:val="single" w:sz="8" w:space="0" w:color="auto"/>
            </w:tcBorders>
            <w:vAlign w:val="bottom"/>
          </w:tcPr>
          <w:p w14:paraId="5C24634E" w14:textId="77777777" w:rsidR="003F720B" w:rsidRDefault="003F720B">
            <w:pPr>
              <w:spacing w:line="0" w:lineRule="atLeast"/>
              <w:rPr>
                <w:rFonts w:eastAsia="Times New Roman"/>
                <w:sz w:val="13"/>
              </w:rPr>
            </w:pPr>
          </w:p>
        </w:tc>
      </w:tr>
      <w:tr w:rsidR="003F720B" w14:paraId="793A1F25" w14:textId="77777777">
        <w:trPr>
          <w:trHeight w:val="449"/>
        </w:trPr>
        <w:tc>
          <w:tcPr>
            <w:tcW w:w="740" w:type="dxa"/>
            <w:tcBorders>
              <w:left w:val="single" w:sz="8" w:space="0" w:color="auto"/>
              <w:right w:val="single" w:sz="8" w:space="0" w:color="auto"/>
            </w:tcBorders>
            <w:vAlign w:val="bottom"/>
          </w:tcPr>
          <w:p w14:paraId="2A19CD69" w14:textId="77777777" w:rsidR="003F720B" w:rsidRDefault="003F720B">
            <w:pPr>
              <w:spacing w:line="0" w:lineRule="atLeast"/>
              <w:rPr>
                <w:rFonts w:eastAsia="Times New Roman"/>
                <w:sz w:val="24"/>
              </w:rPr>
            </w:pPr>
          </w:p>
        </w:tc>
        <w:tc>
          <w:tcPr>
            <w:tcW w:w="2820" w:type="dxa"/>
            <w:tcBorders>
              <w:right w:val="single" w:sz="8" w:space="0" w:color="auto"/>
            </w:tcBorders>
            <w:vAlign w:val="bottom"/>
          </w:tcPr>
          <w:p w14:paraId="3AE9F49C" w14:textId="77777777" w:rsidR="003F720B" w:rsidRDefault="003F720B">
            <w:pPr>
              <w:spacing w:line="0" w:lineRule="atLeast"/>
              <w:rPr>
                <w:rFonts w:eastAsia="Times New Roman"/>
                <w:sz w:val="24"/>
              </w:rPr>
            </w:pPr>
          </w:p>
        </w:tc>
        <w:tc>
          <w:tcPr>
            <w:tcW w:w="3980" w:type="dxa"/>
            <w:gridSpan w:val="2"/>
            <w:tcBorders>
              <w:right w:val="single" w:sz="8" w:space="0" w:color="auto"/>
            </w:tcBorders>
            <w:vAlign w:val="bottom"/>
          </w:tcPr>
          <w:p w14:paraId="3C59D8BE" w14:textId="77777777" w:rsidR="003F720B" w:rsidRDefault="003F720B">
            <w:pPr>
              <w:spacing w:line="0" w:lineRule="atLeast"/>
              <w:ind w:left="460"/>
              <w:rPr>
                <w:rFonts w:eastAsia="Times New Roman"/>
                <w:sz w:val="26"/>
              </w:rPr>
            </w:pPr>
          </w:p>
        </w:tc>
        <w:tc>
          <w:tcPr>
            <w:tcW w:w="1820" w:type="dxa"/>
            <w:tcBorders>
              <w:right w:val="single" w:sz="8" w:space="0" w:color="auto"/>
            </w:tcBorders>
            <w:vAlign w:val="bottom"/>
          </w:tcPr>
          <w:p w14:paraId="5DDCC338" w14:textId="77777777" w:rsidR="003F720B" w:rsidRDefault="003F720B">
            <w:pPr>
              <w:spacing w:line="0" w:lineRule="atLeast"/>
              <w:rPr>
                <w:rFonts w:eastAsia="Times New Roman"/>
                <w:sz w:val="24"/>
              </w:rPr>
            </w:pPr>
          </w:p>
        </w:tc>
      </w:tr>
      <w:tr w:rsidR="003F720B" w14:paraId="350F285A" w14:textId="77777777">
        <w:trPr>
          <w:trHeight w:val="449"/>
        </w:trPr>
        <w:tc>
          <w:tcPr>
            <w:tcW w:w="740" w:type="dxa"/>
            <w:tcBorders>
              <w:left w:val="single" w:sz="8" w:space="0" w:color="auto"/>
              <w:right w:val="single" w:sz="8" w:space="0" w:color="auto"/>
            </w:tcBorders>
            <w:vAlign w:val="bottom"/>
          </w:tcPr>
          <w:p w14:paraId="45C9CC8C" w14:textId="77777777" w:rsidR="003F720B" w:rsidRDefault="003F720B">
            <w:pPr>
              <w:spacing w:line="0" w:lineRule="atLeast"/>
              <w:rPr>
                <w:rFonts w:eastAsia="Times New Roman"/>
                <w:sz w:val="24"/>
              </w:rPr>
            </w:pPr>
          </w:p>
        </w:tc>
        <w:tc>
          <w:tcPr>
            <w:tcW w:w="2820" w:type="dxa"/>
            <w:tcBorders>
              <w:right w:val="single" w:sz="8" w:space="0" w:color="auto"/>
            </w:tcBorders>
            <w:vAlign w:val="bottom"/>
          </w:tcPr>
          <w:p w14:paraId="69B8E54F" w14:textId="77777777" w:rsidR="003F720B" w:rsidRDefault="003F720B">
            <w:pPr>
              <w:spacing w:line="0" w:lineRule="atLeast"/>
              <w:rPr>
                <w:rFonts w:eastAsia="Times New Roman"/>
                <w:sz w:val="24"/>
              </w:rPr>
            </w:pPr>
          </w:p>
        </w:tc>
        <w:tc>
          <w:tcPr>
            <w:tcW w:w="3980" w:type="dxa"/>
            <w:gridSpan w:val="2"/>
            <w:tcBorders>
              <w:right w:val="single" w:sz="8" w:space="0" w:color="auto"/>
            </w:tcBorders>
            <w:vAlign w:val="bottom"/>
          </w:tcPr>
          <w:p w14:paraId="7541E85B" w14:textId="77777777" w:rsidR="003F720B" w:rsidRDefault="003F720B">
            <w:pPr>
              <w:spacing w:line="0" w:lineRule="atLeast"/>
              <w:ind w:left="460"/>
              <w:rPr>
                <w:rFonts w:eastAsia="Times New Roman"/>
                <w:sz w:val="26"/>
              </w:rPr>
            </w:pPr>
          </w:p>
        </w:tc>
        <w:tc>
          <w:tcPr>
            <w:tcW w:w="1820" w:type="dxa"/>
            <w:tcBorders>
              <w:right w:val="single" w:sz="8" w:space="0" w:color="auto"/>
            </w:tcBorders>
            <w:vAlign w:val="bottom"/>
          </w:tcPr>
          <w:p w14:paraId="7C7BD108" w14:textId="77777777" w:rsidR="003F720B" w:rsidRDefault="003F720B">
            <w:pPr>
              <w:spacing w:line="0" w:lineRule="atLeast"/>
              <w:rPr>
                <w:rFonts w:eastAsia="Times New Roman"/>
                <w:sz w:val="24"/>
              </w:rPr>
            </w:pPr>
          </w:p>
        </w:tc>
      </w:tr>
      <w:tr w:rsidR="003F720B" w14:paraId="298AD601" w14:textId="77777777">
        <w:trPr>
          <w:trHeight w:val="449"/>
        </w:trPr>
        <w:tc>
          <w:tcPr>
            <w:tcW w:w="740" w:type="dxa"/>
            <w:tcBorders>
              <w:left w:val="single" w:sz="8" w:space="0" w:color="auto"/>
              <w:right w:val="single" w:sz="8" w:space="0" w:color="auto"/>
            </w:tcBorders>
            <w:vAlign w:val="bottom"/>
          </w:tcPr>
          <w:p w14:paraId="218BD5B2" w14:textId="77777777" w:rsidR="003F720B" w:rsidRDefault="003F720B">
            <w:pPr>
              <w:spacing w:line="0" w:lineRule="atLeast"/>
              <w:rPr>
                <w:rFonts w:eastAsia="Times New Roman"/>
                <w:sz w:val="24"/>
              </w:rPr>
            </w:pPr>
          </w:p>
        </w:tc>
        <w:tc>
          <w:tcPr>
            <w:tcW w:w="2820" w:type="dxa"/>
            <w:tcBorders>
              <w:right w:val="single" w:sz="8" w:space="0" w:color="auto"/>
            </w:tcBorders>
            <w:vAlign w:val="bottom"/>
          </w:tcPr>
          <w:p w14:paraId="0C91CEB5" w14:textId="77777777" w:rsidR="003F720B" w:rsidRDefault="003F720B">
            <w:pPr>
              <w:spacing w:line="0" w:lineRule="atLeast"/>
              <w:rPr>
                <w:rFonts w:eastAsia="Times New Roman"/>
                <w:sz w:val="24"/>
              </w:rPr>
            </w:pPr>
          </w:p>
        </w:tc>
        <w:tc>
          <w:tcPr>
            <w:tcW w:w="3980" w:type="dxa"/>
            <w:gridSpan w:val="2"/>
            <w:tcBorders>
              <w:right w:val="single" w:sz="8" w:space="0" w:color="auto"/>
            </w:tcBorders>
            <w:vAlign w:val="bottom"/>
          </w:tcPr>
          <w:p w14:paraId="50B39C57" w14:textId="77777777" w:rsidR="003F720B" w:rsidRDefault="003F720B">
            <w:pPr>
              <w:spacing w:line="0" w:lineRule="atLeast"/>
              <w:ind w:left="460"/>
              <w:rPr>
                <w:rFonts w:eastAsia="Times New Roman"/>
                <w:sz w:val="26"/>
              </w:rPr>
            </w:pPr>
          </w:p>
        </w:tc>
        <w:tc>
          <w:tcPr>
            <w:tcW w:w="1820" w:type="dxa"/>
            <w:tcBorders>
              <w:right w:val="single" w:sz="8" w:space="0" w:color="auto"/>
            </w:tcBorders>
            <w:vAlign w:val="bottom"/>
          </w:tcPr>
          <w:p w14:paraId="1581A45A" w14:textId="77777777" w:rsidR="003F720B" w:rsidRDefault="003F720B">
            <w:pPr>
              <w:spacing w:line="0" w:lineRule="atLeast"/>
              <w:rPr>
                <w:rFonts w:eastAsia="Times New Roman"/>
                <w:sz w:val="24"/>
              </w:rPr>
            </w:pPr>
          </w:p>
        </w:tc>
      </w:tr>
      <w:tr w:rsidR="003F720B" w14:paraId="0BDE157A" w14:textId="77777777">
        <w:trPr>
          <w:trHeight w:val="446"/>
        </w:trPr>
        <w:tc>
          <w:tcPr>
            <w:tcW w:w="740" w:type="dxa"/>
            <w:tcBorders>
              <w:left w:val="single" w:sz="8" w:space="0" w:color="auto"/>
              <w:right w:val="single" w:sz="8" w:space="0" w:color="auto"/>
            </w:tcBorders>
            <w:vAlign w:val="bottom"/>
          </w:tcPr>
          <w:p w14:paraId="4E40BEE0" w14:textId="77777777" w:rsidR="003F720B" w:rsidRDefault="003F720B">
            <w:pPr>
              <w:spacing w:line="0" w:lineRule="atLeast"/>
              <w:rPr>
                <w:rFonts w:eastAsia="Times New Roman"/>
                <w:sz w:val="24"/>
              </w:rPr>
            </w:pPr>
          </w:p>
        </w:tc>
        <w:tc>
          <w:tcPr>
            <w:tcW w:w="2820" w:type="dxa"/>
            <w:tcBorders>
              <w:right w:val="single" w:sz="8" w:space="0" w:color="auto"/>
            </w:tcBorders>
            <w:vAlign w:val="bottom"/>
          </w:tcPr>
          <w:p w14:paraId="24E78167" w14:textId="77777777" w:rsidR="003F720B" w:rsidRDefault="003F720B">
            <w:pPr>
              <w:spacing w:line="0" w:lineRule="atLeast"/>
              <w:rPr>
                <w:rFonts w:eastAsia="Times New Roman"/>
                <w:sz w:val="24"/>
              </w:rPr>
            </w:pPr>
          </w:p>
        </w:tc>
        <w:tc>
          <w:tcPr>
            <w:tcW w:w="3980" w:type="dxa"/>
            <w:gridSpan w:val="2"/>
            <w:tcBorders>
              <w:right w:val="single" w:sz="8" w:space="0" w:color="auto"/>
            </w:tcBorders>
            <w:vAlign w:val="bottom"/>
          </w:tcPr>
          <w:p w14:paraId="605C00B7" w14:textId="77777777" w:rsidR="003F720B" w:rsidRDefault="003F720B">
            <w:pPr>
              <w:spacing w:line="0" w:lineRule="atLeast"/>
              <w:ind w:left="460"/>
              <w:rPr>
                <w:rFonts w:eastAsia="Times New Roman"/>
                <w:sz w:val="26"/>
              </w:rPr>
            </w:pPr>
          </w:p>
        </w:tc>
        <w:tc>
          <w:tcPr>
            <w:tcW w:w="1820" w:type="dxa"/>
            <w:tcBorders>
              <w:right w:val="single" w:sz="8" w:space="0" w:color="auto"/>
            </w:tcBorders>
            <w:vAlign w:val="bottom"/>
          </w:tcPr>
          <w:p w14:paraId="44946471" w14:textId="77777777" w:rsidR="003F720B" w:rsidRDefault="003F720B">
            <w:pPr>
              <w:spacing w:line="0" w:lineRule="atLeast"/>
              <w:rPr>
                <w:rFonts w:eastAsia="Times New Roman"/>
                <w:sz w:val="24"/>
              </w:rPr>
            </w:pPr>
          </w:p>
        </w:tc>
      </w:tr>
      <w:tr w:rsidR="003F720B" w14:paraId="53B1351C" w14:textId="77777777">
        <w:trPr>
          <w:trHeight w:val="150"/>
        </w:trPr>
        <w:tc>
          <w:tcPr>
            <w:tcW w:w="740" w:type="dxa"/>
            <w:tcBorders>
              <w:left w:val="single" w:sz="8" w:space="0" w:color="auto"/>
              <w:bottom w:val="single" w:sz="8" w:space="0" w:color="auto"/>
              <w:right w:val="single" w:sz="8" w:space="0" w:color="auto"/>
            </w:tcBorders>
            <w:vAlign w:val="bottom"/>
          </w:tcPr>
          <w:p w14:paraId="61EA954D" w14:textId="77777777" w:rsidR="003F720B" w:rsidRDefault="003F720B">
            <w:pPr>
              <w:spacing w:line="0" w:lineRule="atLeast"/>
              <w:rPr>
                <w:rFonts w:eastAsia="Times New Roman"/>
                <w:sz w:val="13"/>
              </w:rPr>
            </w:pPr>
          </w:p>
        </w:tc>
        <w:tc>
          <w:tcPr>
            <w:tcW w:w="2820" w:type="dxa"/>
            <w:tcBorders>
              <w:bottom w:val="single" w:sz="8" w:space="0" w:color="auto"/>
              <w:right w:val="single" w:sz="8" w:space="0" w:color="auto"/>
            </w:tcBorders>
            <w:vAlign w:val="bottom"/>
          </w:tcPr>
          <w:p w14:paraId="7F6E9CB6" w14:textId="77777777" w:rsidR="003F720B" w:rsidRDefault="003F720B">
            <w:pPr>
              <w:spacing w:line="0" w:lineRule="atLeast"/>
              <w:rPr>
                <w:rFonts w:eastAsia="Times New Roman"/>
                <w:sz w:val="13"/>
              </w:rPr>
            </w:pPr>
          </w:p>
        </w:tc>
        <w:tc>
          <w:tcPr>
            <w:tcW w:w="680" w:type="dxa"/>
            <w:tcBorders>
              <w:bottom w:val="single" w:sz="8" w:space="0" w:color="auto"/>
            </w:tcBorders>
            <w:vAlign w:val="bottom"/>
          </w:tcPr>
          <w:p w14:paraId="517EE7FB" w14:textId="77777777" w:rsidR="003F720B" w:rsidRDefault="003F720B">
            <w:pPr>
              <w:spacing w:line="0" w:lineRule="atLeast"/>
              <w:rPr>
                <w:rFonts w:eastAsia="Times New Roman"/>
                <w:sz w:val="13"/>
              </w:rPr>
            </w:pPr>
          </w:p>
        </w:tc>
        <w:tc>
          <w:tcPr>
            <w:tcW w:w="3300" w:type="dxa"/>
            <w:tcBorders>
              <w:bottom w:val="single" w:sz="8" w:space="0" w:color="auto"/>
              <w:right w:val="single" w:sz="8" w:space="0" w:color="auto"/>
            </w:tcBorders>
            <w:vAlign w:val="bottom"/>
          </w:tcPr>
          <w:p w14:paraId="0C965763" w14:textId="77777777" w:rsidR="003F720B" w:rsidRDefault="003F720B">
            <w:pPr>
              <w:spacing w:line="0" w:lineRule="atLeast"/>
              <w:rPr>
                <w:rFonts w:eastAsia="Times New Roman"/>
                <w:sz w:val="13"/>
              </w:rPr>
            </w:pPr>
          </w:p>
        </w:tc>
        <w:tc>
          <w:tcPr>
            <w:tcW w:w="1820" w:type="dxa"/>
            <w:tcBorders>
              <w:bottom w:val="single" w:sz="8" w:space="0" w:color="auto"/>
              <w:right w:val="single" w:sz="8" w:space="0" w:color="auto"/>
            </w:tcBorders>
            <w:vAlign w:val="bottom"/>
          </w:tcPr>
          <w:p w14:paraId="7EA32436" w14:textId="77777777" w:rsidR="003F720B" w:rsidRDefault="003F720B">
            <w:pPr>
              <w:spacing w:line="0" w:lineRule="atLeast"/>
              <w:rPr>
                <w:rFonts w:eastAsia="Times New Roman"/>
                <w:sz w:val="13"/>
              </w:rPr>
            </w:pPr>
          </w:p>
        </w:tc>
      </w:tr>
    </w:tbl>
    <w:p w14:paraId="504F5900" w14:textId="77777777" w:rsidR="003F720B" w:rsidRDefault="003F720B">
      <w:pPr>
        <w:rPr>
          <w:rFonts w:eastAsia="Times New Roman"/>
          <w:sz w:val="13"/>
        </w:rPr>
        <w:sectPr w:rsidR="003F720B" w:rsidSect="001039BE">
          <w:pgSz w:w="11900" w:h="16838" w:code="9"/>
          <w:pgMar w:top="1134" w:right="1134" w:bottom="1134" w:left="1418" w:header="0" w:footer="0" w:gutter="0"/>
          <w:cols w:space="720"/>
          <w:docGrid w:linePitch="360"/>
        </w:sectPr>
      </w:pPr>
    </w:p>
    <w:p w14:paraId="0F162913" w14:textId="77777777" w:rsidR="003F720B" w:rsidRDefault="00000000">
      <w:pPr>
        <w:spacing w:line="0" w:lineRule="atLeast"/>
        <w:ind w:right="-259"/>
        <w:jc w:val="center"/>
        <w:rPr>
          <w:rFonts w:eastAsia="Times New Roman"/>
          <w:b/>
          <w:sz w:val="32"/>
        </w:rPr>
      </w:pPr>
      <w:bookmarkStart w:id="1" w:name="page4"/>
      <w:bookmarkStart w:id="2" w:name="page3"/>
      <w:bookmarkStart w:id="3" w:name="page5"/>
      <w:bookmarkEnd w:id="1"/>
      <w:bookmarkEnd w:id="2"/>
      <w:bookmarkEnd w:id="3"/>
      <w:r>
        <w:rPr>
          <w:rFonts w:eastAsia="Times New Roman"/>
          <w:b/>
          <w:sz w:val="32"/>
        </w:rPr>
        <w:lastRenderedPageBreak/>
        <w:t>LỜI CẢM ƠN</w:t>
      </w:r>
    </w:p>
    <w:p w14:paraId="603269BC" w14:textId="77777777" w:rsidR="003F720B" w:rsidRDefault="003F720B">
      <w:pPr>
        <w:spacing w:line="373" w:lineRule="auto"/>
        <w:ind w:left="260" w:firstLine="720"/>
        <w:jc w:val="center"/>
        <w:rPr>
          <w:rFonts w:eastAsia="Times New Roman"/>
          <w:sz w:val="25"/>
        </w:rPr>
      </w:pPr>
    </w:p>
    <w:p w14:paraId="090F351B" w14:textId="77777777" w:rsidR="003F720B" w:rsidRDefault="00000000">
      <w:pPr>
        <w:spacing w:line="373" w:lineRule="auto"/>
        <w:ind w:left="260" w:firstLine="720"/>
        <w:rPr>
          <w:rFonts w:eastAsia="Times New Roman"/>
          <w:sz w:val="26"/>
          <w:szCs w:val="26"/>
        </w:rPr>
      </w:pPr>
      <w:r>
        <w:rPr>
          <w:rFonts w:eastAsia="Times New Roman"/>
          <w:sz w:val="26"/>
          <w:szCs w:val="26"/>
        </w:rPr>
        <w:t>Dù cho học kỳ hè ngắn ngủi 4 tuần tuy nhiên qua những bài giảng và những tài liệu được chia sẽ cực kỳ hay và hữu ích từ thầy. Nhờ những lời góp ý của thầy cùng với những kiến thức thực chiến được thầy chia sẽ qua đó có thể hiểu được những mong muốn mà những nhà tuyển dụng và những định hướng tương lai cần thực hiện.</w:t>
      </w:r>
    </w:p>
    <w:p w14:paraId="2774FE30" w14:textId="77777777" w:rsidR="003F720B" w:rsidRDefault="003F720B">
      <w:pPr>
        <w:spacing w:line="373" w:lineRule="auto"/>
        <w:ind w:left="260" w:firstLine="720"/>
        <w:rPr>
          <w:rFonts w:eastAsia="Times New Roman"/>
          <w:sz w:val="26"/>
          <w:szCs w:val="26"/>
        </w:rPr>
      </w:pPr>
    </w:p>
    <w:p w14:paraId="4E4845D0" w14:textId="77777777" w:rsidR="003F720B" w:rsidRDefault="00000000">
      <w:pPr>
        <w:spacing w:line="360" w:lineRule="auto"/>
        <w:ind w:leftChars="125" w:left="250" w:firstLineChars="309" w:firstLine="803"/>
        <w:rPr>
          <w:rFonts w:eastAsia="Times New Roman"/>
          <w:sz w:val="26"/>
          <w:szCs w:val="26"/>
        </w:rPr>
      </w:pPr>
      <w:r>
        <w:rPr>
          <w:rFonts w:eastAsia="Times New Roman"/>
          <w:sz w:val="26"/>
          <w:szCs w:val="26"/>
        </w:rPr>
        <w:t>Mặt dù trong quá trình thực hiện đồ án này, có nhiều khó khăn trong quá trình làm việc nhóm và về mặt số lượng thành viên so với các nhóm khác, tuy nhiên với sự động viên và giúp đở của thầy thì với 4 tuần gấp rút cuối cùng chúng em đã có thể hoàn thành đồ án hoàn chỉnh để kết thúc học phần này.</w:t>
      </w:r>
    </w:p>
    <w:p w14:paraId="45AB1640" w14:textId="77777777" w:rsidR="003F720B" w:rsidRDefault="003F720B">
      <w:pPr>
        <w:spacing w:line="360" w:lineRule="auto"/>
        <w:ind w:leftChars="125" w:left="250" w:firstLineChars="309" w:firstLine="803"/>
        <w:rPr>
          <w:rFonts w:eastAsia="Times New Roman"/>
          <w:sz w:val="26"/>
          <w:szCs w:val="26"/>
        </w:rPr>
      </w:pPr>
    </w:p>
    <w:p w14:paraId="4F817F59" w14:textId="77777777" w:rsidR="003F720B" w:rsidRDefault="003F720B">
      <w:pPr>
        <w:spacing w:line="6" w:lineRule="exact"/>
        <w:rPr>
          <w:rFonts w:eastAsia="Times New Roman"/>
          <w:sz w:val="26"/>
          <w:szCs w:val="26"/>
        </w:rPr>
      </w:pPr>
    </w:p>
    <w:p w14:paraId="35FF5AF7" w14:textId="77777777" w:rsidR="003F720B" w:rsidRDefault="003F720B">
      <w:pPr>
        <w:spacing w:line="19" w:lineRule="exact"/>
        <w:rPr>
          <w:rFonts w:eastAsia="Times New Roman"/>
          <w:sz w:val="26"/>
          <w:szCs w:val="26"/>
        </w:rPr>
      </w:pPr>
    </w:p>
    <w:p w14:paraId="20518335" w14:textId="77777777" w:rsidR="003F720B" w:rsidRDefault="003F720B">
      <w:pPr>
        <w:spacing w:line="10" w:lineRule="exact"/>
        <w:rPr>
          <w:rFonts w:eastAsia="Times New Roman"/>
          <w:sz w:val="26"/>
          <w:szCs w:val="26"/>
        </w:rPr>
      </w:pPr>
    </w:p>
    <w:p w14:paraId="72235B0C" w14:textId="77777777" w:rsidR="003F720B" w:rsidRDefault="00000000">
      <w:pPr>
        <w:spacing w:line="360" w:lineRule="auto"/>
        <w:ind w:leftChars="129" w:left="258" w:firstLineChars="359" w:firstLine="933"/>
        <w:rPr>
          <w:rFonts w:eastAsia="Segoe UI"/>
          <w:sz w:val="26"/>
          <w:szCs w:val="26"/>
          <w:shd w:val="clear" w:color="auto" w:fill="FFFFFF"/>
        </w:rPr>
      </w:pPr>
      <w:r>
        <w:rPr>
          <w:rFonts w:eastAsia="Segoe UI"/>
          <w:sz w:val="26"/>
          <w:szCs w:val="26"/>
          <w:shd w:val="clear" w:color="auto" w:fill="FFFFFF"/>
        </w:rPr>
        <w:t>Nhóm em xin gửi lời cảm ơn chân thành và biết ơn sâu sắc đến thầy người đã tận tình chỉ dẫn và đưa ra những lời khuyên giúp em giải quyết được các vấn đề gặp phải trong quá trình nghiên cứu và hoàn thành đề tài một cách tốt nhất. Người đã dạy dỗ và truyền đạt những kiến thức quý báu cho em trong suốt học kỳ vừa qua. Trong thời gian tham dự lớp học, thầy đã giúp em tích luỹ thêm nhiều kiến thức hay và bổ ích, rất cần thiết cho quá trình học tập mà em chưa biết đến. Kính chúc thầy luôn dồi dào sức khỏe để tiếp tục dìu dắt và nâng đở bọn em. Nhóm em xin chân thành cảm ơn!</w:t>
      </w:r>
    </w:p>
    <w:p w14:paraId="5168D08C" w14:textId="77777777" w:rsidR="003F720B" w:rsidRDefault="003F720B">
      <w:pPr>
        <w:spacing w:line="360" w:lineRule="auto"/>
        <w:ind w:leftChars="129" w:left="258" w:firstLineChars="359" w:firstLine="933"/>
        <w:rPr>
          <w:rFonts w:eastAsia="Segoe UI"/>
          <w:sz w:val="26"/>
          <w:szCs w:val="26"/>
          <w:shd w:val="clear" w:color="auto" w:fill="FFFFFF"/>
        </w:rPr>
      </w:pPr>
    </w:p>
    <w:p w14:paraId="3D1567FF" w14:textId="77777777" w:rsidR="003F720B" w:rsidRDefault="00000000">
      <w:pPr>
        <w:spacing w:line="397" w:lineRule="exact"/>
        <w:ind w:left="6480" w:firstLine="720"/>
        <w:jc w:val="center"/>
        <w:rPr>
          <w:rFonts w:eastAsia="Times New Roman"/>
          <w:b/>
          <w:bCs/>
          <w:sz w:val="26"/>
          <w:szCs w:val="26"/>
        </w:rPr>
      </w:pPr>
      <w:r>
        <w:rPr>
          <w:rFonts w:eastAsia="Times New Roman"/>
          <w:b/>
          <w:bCs/>
          <w:sz w:val="26"/>
          <w:szCs w:val="26"/>
        </w:rPr>
        <w:t xml:space="preserve">Kính gửi </w:t>
      </w:r>
    </w:p>
    <w:p w14:paraId="79437301" w14:textId="77777777" w:rsidR="003F720B" w:rsidRDefault="00000000">
      <w:pPr>
        <w:spacing w:line="397" w:lineRule="exact"/>
        <w:jc w:val="right"/>
        <w:rPr>
          <w:rFonts w:eastAsia="Times New Roman"/>
          <w:b/>
          <w:bCs/>
          <w:sz w:val="26"/>
          <w:szCs w:val="26"/>
        </w:rPr>
      </w:pPr>
      <w:r>
        <w:rPr>
          <w:rFonts w:eastAsia="Times New Roman"/>
          <w:b/>
          <w:bCs/>
          <w:sz w:val="26"/>
          <w:szCs w:val="26"/>
        </w:rPr>
        <w:t>ThS. Dương Thành Phết</w:t>
      </w:r>
    </w:p>
    <w:p w14:paraId="2B9FF79C" w14:textId="77777777" w:rsidR="003F720B" w:rsidRDefault="003F720B">
      <w:pPr>
        <w:spacing w:line="0" w:lineRule="atLeast"/>
        <w:ind w:left="6100"/>
        <w:jc w:val="right"/>
        <w:rPr>
          <w:rFonts w:eastAsia="Times New Roman"/>
          <w:b/>
          <w:sz w:val="26"/>
        </w:rPr>
      </w:pPr>
    </w:p>
    <w:p w14:paraId="32EAD418" w14:textId="77777777" w:rsidR="003F720B" w:rsidRDefault="003F720B">
      <w:pPr>
        <w:spacing w:line="150" w:lineRule="exact"/>
        <w:jc w:val="right"/>
        <w:rPr>
          <w:rFonts w:eastAsia="Times New Roman"/>
        </w:rPr>
      </w:pPr>
    </w:p>
    <w:p w14:paraId="75D76DF0" w14:textId="77777777" w:rsidR="003F720B" w:rsidRDefault="003F720B">
      <w:pPr>
        <w:spacing w:line="0" w:lineRule="atLeast"/>
        <w:ind w:left="6100"/>
        <w:jc w:val="center"/>
        <w:rPr>
          <w:rFonts w:eastAsia="Times New Roman"/>
          <w:b/>
          <w:sz w:val="26"/>
        </w:rPr>
        <w:sectPr w:rsidR="003F720B" w:rsidSect="001039BE">
          <w:pgSz w:w="11900" w:h="16838" w:code="9"/>
          <w:pgMar w:top="1134" w:right="1134" w:bottom="1134" w:left="1418" w:header="0" w:footer="0" w:gutter="0"/>
          <w:cols w:space="720"/>
          <w:docGrid w:linePitch="360"/>
        </w:sectPr>
      </w:pPr>
    </w:p>
    <w:p w14:paraId="64A18C7E" w14:textId="77777777" w:rsidR="003F720B" w:rsidRDefault="00000000">
      <w:pPr>
        <w:spacing w:line="0" w:lineRule="atLeast"/>
        <w:ind w:left="4180"/>
        <w:rPr>
          <w:rFonts w:eastAsia="Times New Roman"/>
          <w:b/>
          <w:sz w:val="32"/>
        </w:rPr>
      </w:pPr>
      <w:bookmarkStart w:id="4" w:name="page6"/>
      <w:bookmarkEnd w:id="4"/>
      <w:r>
        <w:rPr>
          <w:rFonts w:eastAsia="Times New Roman"/>
          <w:b/>
          <w:sz w:val="32"/>
        </w:rPr>
        <w:lastRenderedPageBreak/>
        <w:t>MỤC LỤC</w:t>
      </w:r>
    </w:p>
    <w:p w14:paraId="2497A4CD" w14:textId="77777777" w:rsidR="003F720B" w:rsidRDefault="003F720B">
      <w:pPr>
        <w:spacing w:line="124" w:lineRule="exact"/>
        <w:rPr>
          <w:rFonts w:eastAsia="Times New Roman"/>
        </w:rPr>
      </w:pPr>
    </w:p>
    <w:p w14:paraId="689A1CF2" w14:textId="77777777" w:rsidR="003F720B" w:rsidRDefault="00000000">
      <w:pPr>
        <w:tabs>
          <w:tab w:val="left" w:leader="dot" w:pos="9160"/>
        </w:tabs>
        <w:spacing w:line="0" w:lineRule="atLeast"/>
        <w:ind w:left="260"/>
        <w:rPr>
          <w:rFonts w:eastAsia="Times New Roman"/>
          <w:b/>
          <w:sz w:val="27"/>
        </w:rPr>
      </w:pPr>
      <w:hyperlink w:anchor="page11" w:history="1">
        <w:r>
          <w:rPr>
            <w:rFonts w:eastAsia="Times New Roman"/>
            <w:b/>
            <w:sz w:val="28"/>
          </w:rPr>
          <w:t>CHƯƠNG 1. TỔNG QUAN ĐỀ TÀI</w:t>
        </w:r>
      </w:hyperlink>
      <w:r>
        <w:rPr>
          <w:rFonts w:eastAsia="Times New Roman"/>
          <w:b/>
          <w:sz w:val="28"/>
        </w:rPr>
        <w:tab/>
      </w:r>
      <w:hyperlink w:anchor="page11" w:history="1">
        <w:r>
          <w:rPr>
            <w:rFonts w:eastAsia="Times New Roman"/>
            <w:b/>
            <w:sz w:val="27"/>
          </w:rPr>
          <w:t>1</w:t>
        </w:r>
      </w:hyperlink>
    </w:p>
    <w:p w14:paraId="7B554CE6" w14:textId="77777777" w:rsidR="003F720B" w:rsidRDefault="003F720B">
      <w:pPr>
        <w:spacing w:line="161" w:lineRule="exact"/>
        <w:rPr>
          <w:rFonts w:eastAsia="Times New Roman"/>
        </w:rPr>
      </w:pPr>
    </w:p>
    <w:p w14:paraId="1273FD5B" w14:textId="77777777" w:rsidR="003F720B" w:rsidRDefault="00000000">
      <w:pPr>
        <w:tabs>
          <w:tab w:val="left" w:leader="dot" w:pos="9180"/>
        </w:tabs>
        <w:spacing w:line="0" w:lineRule="atLeast"/>
        <w:ind w:left="700"/>
        <w:rPr>
          <w:rFonts w:eastAsia="Times New Roman"/>
          <w:sz w:val="23"/>
        </w:rPr>
      </w:pPr>
      <w:hyperlink w:anchor="page11" w:history="1">
        <w:r>
          <w:rPr>
            <w:rFonts w:eastAsia="Times New Roman"/>
            <w:sz w:val="26"/>
          </w:rPr>
          <w:t>1.1. ĐẶT VẤN ĐỀ</w:t>
        </w:r>
      </w:hyperlink>
      <w:r>
        <w:rPr>
          <w:rFonts w:eastAsia="Times New Roman"/>
          <w:sz w:val="26"/>
        </w:rPr>
        <w:tab/>
      </w:r>
      <w:hyperlink w:anchor="page11" w:history="1">
        <w:r>
          <w:rPr>
            <w:rFonts w:eastAsia="Times New Roman"/>
            <w:sz w:val="23"/>
          </w:rPr>
          <w:t>1</w:t>
        </w:r>
      </w:hyperlink>
    </w:p>
    <w:p w14:paraId="06CB51D2" w14:textId="77777777" w:rsidR="003F720B" w:rsidRDefault="003F720B">
      <w:pPr>
        <w:spacing w:line="150" w:lineRule="exact"/>
        <w:rPr>
          <w:rFonts w:eastAsia="Times New Roman"/>
        </w:rPr>
      </w:pPr>
    </w:p>
    <w:p w14:paraId="410E9CE3" w14:textId="77777777" w:rsidR="003F720B" w:rsidRDefault="00000000">
      <w:pPr>
        <w:tabs>
          <w:tab w:val="left" w:leader="dot" w:pos="9180"/>
        </w:tabs>
        <w:spacing w:line="0" w:lineRule="atLeast"/>
        <w:ind w:left="1120"/>
        <w:rPr>
          <w:rFonts w:eastAsia="Times New Roman"/>
          <w:sz w:val="23"/>
        </w:rPr>
      </w:pPr>
      <w:hyperlink w:anchor="page11" w:history="1">
        <w:r>
          <w:rPr>
            <w:rFonts w:eastAsia="Times New Roman"/>
            <w:sz w:val="26"/>
          </w:rPr>
          <w:t>1.1.1. Phân tích yêu cầu</w:t>
        </w:r>
      </w:hyperlink>
      <w:r>
        <w:rPr>
          <w:rFonts w:eastAsia="Times New Roman"/>
          <w:sz w:val="26"/>
        </w:rPr>
        <w:tab/>
      </w:r>
      <w:hyperlink w:anchor="page11" w:history="1">
        <w:r>
          <w:rPr>
            <w:rFonts w:eastAsia="Times New Roman"/>
            <w:sz w:val="23"/>
          </w:rPr>
          <w:t>1</w:t>
        </w:r>
      </w:hyperlink>
    </w:p>
    <w:p w14:paraId="68A581C3" w14:textId="77777777" w:rsidR="003F720B" w:rsidRDefault="003F720B">
      <w:pPr>
        <w:spacing w:line="150" w:lineRule="exact"/>
        <w:rPr>
          <w:rFonts w:eastAsia="Times New Roman"/>
        </w:rPr>
      </w:pPr>
    </w:p>
    <w:p w14:paraId="306FF2C1" w14:textId="77777777" w:rsidR="003F720B" w:rsidRDefault="00000000">
      <w:pPr>
        <w:tabs>
          <w:tab w:val="left" w:leader="dot" w:pos="9180"/>
        </w:tabs>
        <w:spacing w:line="0" w:lineRule="atLeast"/>
        <w:ind w:left="700"/>
        <w:rPr>
          <w:rFonts w:eastAsia="Times New Roman"/>
          <w:sz w:val="23"/>
        </w:rPr>
      </w:pPr>
      <w:hyperlink w:anchor="page11" w:history="1">
        <w:r>
          <w:rPr>
            <w:rFonts w:eastAsia="Times New Roman"/>
            <w:sz w:val="26"/>
          </w:rPr>
          <w:t>1.2. MỤC TIÊU XÂY DỤNG ĐỀ TÀI</w:t>
        </w:r>
      </w:hyperlink>
      <w:r>
        <w:rPr>
          <w:rFonts w:eastAsia="Times New Roman"/>
          <w:sz w:val="26"/>
        </w:rPr>
        <w:tab/>
      </w:r>
      <w:hyperlink w:anchor="page11" w:history="1">
        <w:r>
          <w:rPr>
            <w:rFonts w:eastAsia="Times New Roman"/>
            <w:sz w:val="23"/>
          </w:rPr>
          <w:t>1</w:t>
        </w:r>
      </w:hyperlink>
    </w:p>
    <w:p w14:paraId="51C09294" w14:textId="77777777" w:rsidR="003F720B" w:rsidRDefault="003F720B">
      <w:pPr>
        <w:spacing w:line="147" w:lineRule="exact"/>
        <w:rPr>
          <w:rFonts w:eastAsia="Times New Roman"/>
        </w:rPr>
      </w:pPr>
    </w:p>
    <w:p w14:paraId="63C42802" w14:textId="77777777" w:rsidR="003F720B" w:rsidRDefault="00000000">
      <w:pPr>
        <w:tabs>
          <w:tab w:val="left" w:leader="dot" w:pos="9180"/>
        </w:tabs>
        <w:spacing w:line="0" w:lineRule="atLeast"/>
        <w:ind w:left="1120"/>
        <w:rPr>
          <w:rFonts w:eastAsia="Times New Roman"/>
          <w:sz w:val="23"/>
        </w:rPr>
      </w:pPr>
      <w:hyperlink w:anchor="page12" w:history="1">
        <w:r>
          <w:rPr>
            <w:rFonts w:eastAsia="Times New Roman"/>
            <w:sz w:val="26"/>
          </w:rPr>
          <w:t>1.2.1. Mục tiêu</w:t>
        </w:r>
      </w:hyperlink>
      <w:r>
        <w:rPr>
          <w:rFonts w:eastAsia="Times New Roman"/>
          <w:sz w:val="26"/>
        </w:rPr>
        <w:tab/>
      </w:r>
      <w:hyperlink w:anchor="page12" w:history="1">
        <w:r>
          <w:rPr>
            <w:rFonts w:eastAsia="Times New Roman"/>
            <w:sz w:val="23"/>
          </w:rPr>
          <w:t>2</w:t>
        </w:r>
      </w:hyperlink>
    </w:p>
    <w:p w14:paraId="773FB24F" w14:textId="77777777" w:rsidR="003F720B" w:rsidRDefault="003F720B">
      <w:pPr>
        <w:spacing w:line="150" w:lineRule="exact"/>
        <w:rPr>
          <w:rFonts w:eastAsia="Times New Roman"/>
        </w:rPr>
      </w:pPr>
    </w:p>
    <w:p w14:paraId="61A87BE1" w14:textId="77777777" w:rsidR="003F720B" w:rsidRDefault="00000000">
      <w:pPr>
        <w:tabs>
          <w:tab w:val="left" w:leader="dot" w:pos="9180"/>
        </w:tabs>
        <w:spacing w:line="0" w:lineRule="atLeast"/>
        <w:ind w:left="1120"/>
        <w:rPr>
          <w:rFonts w:eastAsia="Times New Roman"/>
          <w:sz w:val="23"/>
        </w:rPr>
      </w:pPr>
      <w:hyperlink w:anchor="page12" w:history="1">
        <w:r>
          <w:rPr>
            <w:rFonts w:eastAsia="Times New Roman"/>
            <w:sz w:val="26"/>
          </w:rPr>
          <w:t>1.2.2. Yêu cầu chức năng</w:t>
        </w:r>
      </w:hyperlink>
      <w:r>
        <w:rPr>
          <w:rFonts w:eastAsia="Times New Roman"/>
          <w:sz w:val="26"/>
        </w:rPr>
        <w:tab/>
      </w:r>
      <w:hyperlink w:anchor="page12" w:history="1">
        <w:r>
          <w:rPr>
            <w:rFonts w:eastAsia="Times New Roman"/>
            <w:sz w:val="23"/>
          </w:rPr>
          <w:t>2</w:t>
        </w:r>
      </w:hyperlink>
    </w:p>
    <w:p w14:paraId="17A55842" w14:textId="77777777" w:rsidR="003F720B" w:rsidRDefault="003F720B">
      <w:pPr>
        <w:spacing w:line="150" w:lineRule="exact"/>
        <w:rPr>
          <w:rFonts w:eastAsia="Times New Roman"/>
        </w:rPr>
      </w:pPr>
    </w:p>
    <w:p w14:paraId="3D379692" w14:textId="77777777" w:rsidR="003F720B" w:rsidRDefault="00000000">
      <w:pPr>
        <w:tabs>
          <w:tab w:val="left" w:leader="dot" w:pos="9180"/>
        </w:tabs>
        <w:spacing w:line="0" w:lineRule="atLeast"/>
        <w:ind w:left="1120"/>
        <w:rPr>
          <w:rFonts w:eastAsia="Times New Roman"/>
          <w:sz w:val="23"/>
        </w:rPr>
      </w:pPr>
      <w:hyperlink w:anchor="page14" w:history="1">
        <w:r>
          <w:rPr>
            <w:rFonts w:eastAsia="Times New Roman"/>
            <w:sz w:val="26"/>
          </w:rPr>
          <w:t>1.2.3. Yêu cầu phi chức năng</w:t>
        </w:r>
      </w:hyperlink>
      <w:r>
        <w:rPr>
          <w:rFonts w:eastAsia="Times New Roman"/>
          <w:sz w:val="26"/>
        </w:rPr>
        <w:tab/>
      </w:r>
      <w:hyperlink w:anchor="page14" w:history="1">
        <w:r>
          <w:rPr>
            <w:rFonts w:eastAsia="Times New Roman"/>
            <w:sz w:val="23"/>
          </w:rPr>
          <w:t>4</w:t>
        </w:r>
      </w:hyperlink>
    </w:p>
    <w:p w14:paraId="18983A87" w14:textId="77777777" w:rsidR="003F720B" w:rsidRDefault="003F720B">
      <w:pPr>
        <w:spacing w:line="270" w:lineRule="exact"/>
        <w:rPr>
          <w:rFonts w:eastAsia="Times New Roman"/>
        </w:rPr>
      </w:pPr>
    </w:p>
    <w:p w14:paraId="230A1E91" w14:textId="77777777" w:rsidR="003F720B" w:rsidRDefault="00000000">
      <w:pPr>
        <w:tabs>
          <w:tab w:val="left" w:leader="dot" w:pos="9160"/>
        </w:tabs>
        <w:spacing w:line="0" w:lineRule="atLeast"/>
        <w:ind w:left="260"/>
        <w:rPr>
          <w:rFonts w:eastAsia="Times New Roman"/>
          <w:b/>
          <w:sz w:val="27"/>
        </w:rPr>
      </w:pPr>
      <w:hyperlink w:anchor="page15" w:history="1">
        <w:r>
          <w:rPr>
            <w:rFonts w:eastAsia="Times New Roman"/>
            <w:b/>
            <w:sz w:val="28"/>
          </w:rPr>
          <w:t>CHƯƠNG 2. CƠ SỞ LÝ THUYẾT</w:t>
        </w:r>
      </w:hyperlink>
      <w:r>
        <w:rPr>
          <w:rFonts w:eastAsia="Times New Roman"/>
          <w:b/>
          <w:sz w:val="28"/>
        </w:rPr>
        <w:tab/>
      </w:r>
      <w:hyperlink w:anchor="page15" w:history="1">
        <w:r>
          <w:rPr>
            <w:rFonts w:eastAsia="Times New Roman"/>
            <w:b/>
            <w:sz w:val="27"/>
          </w:rPr>
          <w:t>5</w:t>
        </w:r>
      </w:hyperlink>
    </w:p>
    <w:p w14:paraId="56436C21" w14:textId="77777777" w:rsidR="003F720B" w:rsidRDefault="003F720B">
      <w:pPr>
        <w:spacing w:line="161" w:lineRule="exact"/>
        <w:rPr>
          <w:rFonts w:eastAsia="Times New Roman"/>
        </w:rPr>
      </w:pPr>
    </w:p>
    <w:p w14:paraId="73980474" w14:textId="77777777" w:rsidR="003F720B" w:rsidRDefault="00000000">
      <w:pPr>
        <w:tabs>
          <w:tab w:val="left" w:leader="dot" w:pos="9180"/>
        </w:tabs>
        <w:spacing w:line="0" w:lineRule="atLeast"/>
        <w:ind w:left="700"/>
        <w:rPr>
          <w:rFonts w:eastAsia="Times New Roman"/>
          <w:sz w:val="23"/>
        </w:rPr>
      </w:pPr>
      <w:hyperlink w:anchor="page15" w:history="1">
        <w:r>
          <w:rPr>
            <w:rFonts w:eastAsia="Times New Roman"/>
            <w:sz w:val="26"/>
          </w:rPr>
          <w:t>2.1. GIỚI THIỆU REACT JS</w:t>
        </w:r>
      </w:hyperlink>
      <w:r>
        <w:rPr>
          <w:rFonts w:eastAsia="Times New Roman"/>
          <w:sz w:val="26"/>
        </w:rPr>
        <w:tab/>
      </w:r>
      <w:hyperlink w:anchor="page15" w:history="1">
        <w:r>
          <w:rPr>
            <w:rFonts w:eastAsia="Times New Roman"/>
            <w:sz w:val="23"/>
          </w:rPr>
          <w:t>5</w:t>
        </w:r>
      </w:hyperlink>
    </w:p>
    <w:p w14:paraId="29EFC782" w14:textId="77777777" w:rsidR="003F720B" w:rsidRDefault="003F720B">
      <w:pPr>
        <w:spacing w:line="150" w:lineRule="exact"/>
        <w:rPr>
          <w:rFonts w:eastAsia="Times New Roman"/>
        </w:rPr>
      </w:pPr>
    </w:p>
    <w:p w14:paraId="6EC59952" w14:textId="77777777" w:rsidR="003F720B" w:rsidRDefault="00000000">
      <w:pPr>
        <w:tabs>
          <w:tab w:val="left" w:leader="dot" w:pos="9180"/>
        </w:tabs>
        <w:spacing w:line="0" w:lineRule="atLeast"/>
        <w:ind w:left="1120"/>
        <w:rPr>
          <w:rFonts w:eastAsia="Times New Roman"/>
          <w:sz w:val="23"/>
        </w:rPr>
      </w:pPr>
      <w:hyperlink w:anchor="page15" w:history="1">
        <w:r>
          <w:rPr>
            <w:rFonts w:eastAsia="Times New Roman"/>
            <w:sz w:val="26"/>
          </w:rPr>
          <w:t>2.1.1. React là gì?</w:t>
        </w:r>
      </w:hyperlink>
      <w:r>
        <w:rPr>
          <w:rFonts w:eastAsia="Times New Roman"/>
          <w:sz w:val="26"/>
        </w:rPr>
        <w:tab/>
      </w:r>
      <w:hyperlink w:anchor="page15" w:history="1">
        <w:r>
          <w:rPr>
            <w:rFonts w:eastAsia="Times New Roman"/>
            <w:sz w:val="23"/>
          </w:rPr>
          <w:t>5</w:t>
        </w:r>
      </w:hyperlink>
    </w:p>
    <w:p w14:paraId="2D97C97D" w14:textId="77777777" w:rsidR="003F720B" w:rsidRDefault="003F720B">
      <w:pPr>
        <w:spacing w:line="150" w:lineRule="exact"/>
        <w:rPr>
          <w:rFonts w:eastAsia="Times New Roman"/>
        </w:rPr>
      </w:pPr>
    </w:p>
    <w:p w14:paraId="33198D10" w14:textId="77777777" w:rsidR="003F720B" w:rsidRDefault="00000000">
      <w:pPr>
        <w:tabs>
          <w:tab w:val="left" w:leader="dot" w:pos="9180"/>
        </w:tabs>
        <w:spacing w:line="0" w:lineRule="atLeast"/>
        <w:ind w:left="1120"/>
        <w:rPr>
          <w:rFonts w:eastAsia="Times New Roman"/>
          <w:sz w:val="23"/>
        </w:rPr>
      </w:pPr>
      <w:hyperlink w:anchor="page15" w:history="1">
        <w:r>
          <w:rPr>
            <w:rFonts w:eastAsia="Times New Roman"/>
            <w:sz w:val="26"/>
          </w:rPr>
          <w:t>2.1.2. Giới thiệu Virtual DOM</w:t>
        </w:r>
      </w:hyperlink>
      <w:r>
        <w:rPr>
          <w:rFonts w:eastAsia="Times New Roman"/>
          <w:sz w:val="26"/>
        </w:rPr>
        <w:tab/>
      </w:r>
      <w:hyperlink w:anchor="page15" w:history="1">
        <w:r>
          <w:rPr>
            <w:rFonts w:eastAsia="Times New Roman"/>
            <w:sz w:val="23"/>
          </w:rPr>
          <w:t>5</w:t>
        </w:r>
      </w:hyperlink>
    </w:p>
    <w:p w14:paraId="764571AE" w14:textId="77777777" w:rsidR="003F720B" w:rsidRDefault="003F720B">
      <w:pPr>
        <w:spacing w:line="150" w:lineRule="exact"/>
        <w:rPr>
          <w:rFonts w:eastAsia="Times New Roman"/>
        </w:rPr>
      </w:pPr>
    </w:p>
    <w:p w14:paraId="61271C5E" w14:textId="77777777" w:rsidR="003F720B" w:rsidRDefault="00000000">
      <w:pPr>
        <w:tabs>
          <w:tab w:val="left" w:leader="dot" w:pos="9180"/>
        </w:tabs>
        <w:spacing w:line="0" w:lineRule="atLeast"/>
        <w:ind w:left="1120"/>
        <w:rPr>
          <w:rFonts w:eastAsia="Times New Roman"/>
          <w:sz w:val="23"/>
        </w:rPr>
      </w:pPr>
      <w:hyperlink w:anchor="page16" w:history="1">
        <w:r>
          <w:rPr>
            <w:rFonts w:eastAsia="Times New Roman"/>
            <w:sz w:val="26"/>
          </w:rPr>
          <w:t>2.1.3. Giới thiệu về JSX</w:t>
        </w:r>
      </w:hyperlink>
      <w:r>
        <w:rPr>
          <w:rFonts w:eastAsia="Times New Roman"/>
          <w:sz w:val="26"/>
        </w:rPr>
        <w:tab/>
      </w:r>
      <w:hyperlink w:anchor="page16" w:history="1">
        <w:r>
          <w:rPr>
            <w:rFonts w:eastAsia="Times New Roman"/>
            <w:sz w:val="23"/>
          </w:rPr>
          <w:t>6</w:t>
        </w:r>
      </w:hyperlink>
    </w:p>
    <w:p w14:paraId="34781B3D" w14:textId="77777777" w:rsidR="003F720B" w:rsidRDefault="003F720B">
      <w:pPr>
        <w:spacing w:line="150" w:lineRule="exact"/>
        <w:rPr>
          <w:rFonts w:eastAsia="Times New Roman"/>
        </w:rPr>
      </w:pPr>
    </w:p>
    <w:p w14:paraId="7EB9CBDF" w14:textId="77777777" w:rsidR="003F720B" w:rsidRDefault="00000000">
      <w:pPr>
        <w:tabs>
          <w:tab w:val="left" w:leader="dot" w:pos="9180"/>
        </w:tabs>
        <w:spacing w:line="0" w:lineRule="atLeast"/>
        <w:ind w:left="1120"/>
        <w:rPr>
          <w:rFonts w:eastAsia="Times New Roman"/>
          <w:sz w:val="23"/>
        </w:rPr>
      </w:pPr>
      <w:hyperlink w:anchor="page16" w:history="1">
        <w:r>
          <w:rPr>
            <w:rFonts w:eastAsia="Times New Roman"/>
            <w:sz w:val="26"/>
          </w:rPr>
          <w:t>2.1.4. Giới thiệu về Components</w:t>
        </w:r>
      </w:hyperlink>
      <w:r>
        <w:rPr>
          <w:rFonts w:eastAsia="Times New Roman"/>
          <w:sz w:val="26"/>
        </w:rPr>
        <w:tab/>
      </w:r>
      <w:hyperlink w:anchor="page16" w:history="1">
        <w:r>
          <w:rPr>
            <w:rFonts w:eastAsia="Times New Roman"/>
            <w:sz w:val="23"/>
          </w:rPr>
          <w:t>6</w:t>
        </w:r>
      </w:hyperlink>
    </w:p>
    <w:p w14:paraId="38CF2C9D" w14:textId="77777777" w:rsidR="003F720B" w:rsidRDefault="003F720B">
      <w:pPr>
        <w:spacing w:line="150" w:lineRule="exact"/>
        <w:rPr>
          <w:rFonts w:eastAsia="Times New Roman"/>
        </w:rPr>
      </w:pPr>
    </w:p>
    <w:p w14:paraId="7EEF4D96" w14:textId="77777777" w:rsidR="003F720B" w:rsidRDefault="00000000">
      <w:pPr>
        <w:tabs>
          <w:tab w:val="left" w:leader="dot" w:pos="9180"/>
        </w:tabs>
        <w:spacing w:line="0" w:lineRule="atLeast"/>
        <w:ind w:left="1120"/>
        <w:rPr>
          <w:rFonts w:eastAsia="Times New Roman"/>
          <w:sz w:val="23"/>
        </w:rPr>
      </w:pPr>
      <w:hyperlink w:anchor="page16" w:history="1">
        <w:r>
          <w:rPr>
            <w:rFonts w:eastAsia="Times New Roman"/>
            <w:sz w:val="26"/>
          </w:rPr>
          <w:t>2.1.5. Props và State:</w:t>
        </w:r>
      </w:hyperlink>
      <w:r>
        <w:rPr>
          <w:rFonts w:eastAsia="Times New Roman"/>
          <w:sz w:val="26"/>
        </w:rPr>
        <w:tab/>
      </w:r>
      <w:hyperlink w:anchor="page16" w:history="1">
        <w:r>
          <w:rPr>
            <w:rFonts w:eastAsia="Times New Roman"/>
            <w:sz w:val="23"/>
          </w:rPr>
          <w:t>6</w:t>
        </w:r>
      </w:hyperlink>
    </w:p>
    <w:p w14:paraId="3D80696E" w14:textId="77777777" w:rsidR="003F720B" w:rsidRDefault="003F720B">
      <w:pPr>
        <w:spacing w:line="148" w:lineRule="exact"/>
        <w:rPr>
          <w:rFonts w:eastAsia="Times New Roman"/>
        </w:rPr>
      </w:pPr>
    </w:p>
    <w:p w14:paraId="02597735" w14:textId="77777777" w:rsidR="003F720B" w:rsidRDefault="00000000">
      <w:pPr>
        <w:tabs>
          <w:tab w:val="left" w:leader="dot" w:pos="9180"/>
        </w:tabs>
        <w:spacing w:line="0" w:lineRule="atLeast"/>
        <w:ind w:left="700"/>
        <w:rPr>
          <w:rFonts w:eastAsia="Times New Roman"/>
          <w:sz w:val="23"/>
        </w:rPr>
      </w:pPr>
      <w:hyperlink w:anchor="page17" w:history="1">
        <w:r>
          <w:rPr>
            <w:rFonts w:eastAsia="Times New Roman"/>
            <w:sz w:val="26"/>
          </w:rPr>
          <w:t>2.2. GIỚI THIỆU NODE JS</w:t>
        </w:r>
      </w:hyperlink>
      <w:r>
        <w:rPr>
          <w:rFonts w:eastAsia="Times New Roman"/>
          <w:sz w:val="26"/>
        </w:rPr>
        <w:tab/>
      </w:r>
      <w:hyperlink w:anchor="page17" w:history="1">
        <w:r>
          <w:rPr>
            <w:rFonts w:eastAsia="Times New Roman"/>
            <w:sz w:val="23"/>
          </w:rPr>
          <w:t>7</w:t>
        </w:r>
      </w:hyperlink>
    </w:p>
    <w:p w14:paraId="3D3EE25A" w14:textId="77777777" w:rsidR="003F720B" w:rsidRDefault="003F720B">
      <w:pPr>
        <w:spacing w:line="150" w:lineRule="exact"/>
        <w:rPr>
          <w:rFonts w:eastAsia="Times New Roman"/>
        </w:rPr>
      </w:pPr>
    </w:p>
    <w:p w14:paraId="307E7615" w14:textId="77777777" w:rsidR="003F720B" w:rsidRDefault="00000000">
      <w:pPr>
        <w:tabs>
          <w:tab w:val="left" w:leader="dot" w:pos="9180"/>
        </w:tabs>
        <w:spacing w:line="0" w:lineRule="atLeast"/>
        <w:ind w:left="1120"/>
        <w:rPr>
          <w:rFonts w:eastAsia="Times New Roman"/>
          <w:sz w:val="23"/>
        </w:rPr>
      </w:pPr>
      <w:hyperlink w:anchor="page17" w:history="1">
        <w:r>
          <w:rPr>
            <w:rFonts w:eastAsia="Times New Roman"/>
            <w:sz w:val="26"/>
          </w:rPr>
          <w:t>2.2.1. Node.js hổ trợ ES6</w:t>
        </w:r>
      </w:hyperlink>
      <w:r>
        <w:rPr>
          <w:rFonts w:eastAsia="Times New Roman"/>
          <w:sz w:val="26"/>
        </w:rPr>
        <w:tab/>
      </w:r>
      <w:hyperlink w:anchor="page17" w:history="1">
        <w:r>
          <w:rPr>
            <w:rFonts w:eastAsia="Times New Roman"/>
            <w:sz w:val="23"/>
          </w:rPr>
          <w:t>7</w:t>
        </w:r>
      </w:hyperlink>
    </w:p>
    <w:p w14:paraId="7E84D6DF" w14:textId="77777777" w:rsidR="003F720B" w:rsidRDefault="003F720B">
      <w:pPr>
        <w:spacing w:line="150" w:lineRule="exact"/>
        <w:rPr>
          <w:rFonts w:eastAsia="Times New Roman"/>
        </w:rPr>
      </w:pPr>
    </w:p>
    <w:p w14:paraId="493421A5" w14:textId="77777777" w:rsidR="003F720B" w:rsidRDefault="00000000">
      <w:pPr>
        <w:tabs>
          <w:tab w:val="left" w:leader="dot" w:pos="9180"/>
        </w:tabs>
        <w:spacing w:line="0" w:lineRule="atLeast"/>
        <w:ind w:left="1120"/>
        <w:rPr>
          <w:rFonts w:eastAsia="Times New Roman"/>
          <w:sz w:val="23"/>
        </w:rPr>
      </w:pPr>
      <w:hyperlink w:anchor="page17" w:history="1">
        <w:r>
          <w:rPr>
            <w:rFonts w:eastAsia="Times New Roman"/>
            <w:sz w:val="26"/>
          </w:rPr>
          <w:t>2.2.2. Node.js giúp chúng ta chạy code JavaScript trên Server</w:t>
        </w:r>
      </w:hyperlink>
      <w:r>
        <w:rPr>
          <w:rFonts w:eastAsia="Times New Roman"/>
          <w:sz w:val="26"/>
        </w:rPr>
        <w:tab/>
      </w:r>
      <w:hyperlink w:anchor="page17" w:history="1">
        <w:r>
          <w:rPr>
            <w:rFonts w:eastAsia="Times New Roman"/>
            <w:sz w:val="23"/>
          </w:rPr>
          <w:t>7</w:t>
        </w:r>
      </w:hyperlink>
    </w:p>
    <w:p w14:paraId="6FFBA1DD" w14:textId="77777777" w:rsidR="003F720B" w:rsidRDefault="003F720B">
      <w:pPr>
        <w:spacing w:line="150" w:lineRule="exact"/>
        <w:rPr>
          <w:rFonts w:eastAsia="Times New Roman"/>
        </w:rPr>
      </w:pPr>
    </w:p>
    <w:p w14:paraId="237D7CD8" w14:textId="77777777" w:rsidR="003F720B" w:rsidRDefault="00000000">
      <w:pPr>
        <w:tabs>
          <w:tab w:val="left" w:leader="dot" w:pos="9180"/>
        </w:tabs>
        <w:spacing w:line="0" w:lineRule="atLeast"/>
        <w:ind w:left="1120"/>
        <w:rPr>
          <w:rFonts w:eastAsia="Times New Roman"/>
          <w:sz w:val="23"/>
        </w:rPr>
      </w:pPr>
      <w:hyperlink w:anchor="page18" w:history="1">
        <w:r>
          <w:rPr>
            <w:rFonts w:eastAsia="Times New Roman"/>
            <w:sz w:val="26"/>
          </w:rPr>
          <w:t>2.2.3. Node.js phù hợp với những loại app nào?</w:t>
        </w:r>
      </w:hyperlink>
      <w:r>
        <w:rPr>
          <w:rFonts w:eastAsia="Times New Roman"/>
          <w:sz w:val="26"/>
        </w:rPr>
        <w:tab/>
      </w:r>
      <w:hyperlink w:anchor="page18" w:history="1">
        <w:r>
          <w:rPr>
            <w:rFonts w:eastAsia="Times New Roman"/>
            <w:sz w:val="23"/>
          </w:rPr>
          <w:t>8</w:t>
        </w:r>
      </w:hyperlink>
    </w:p>
    <w:p w14:paraId="202B3121" w14:textId="77777777" w:rsidR="003F720B" w:rsidRDefault="003F720B">
      <w:pPr>
        <w:spacing w:line="150" w:lineRule="exact"/>
        <w:rPr>
          <w:rFonts w:eastAsia="Times New Roman"/>
        </w:rPr>
      </w:pPr>
    </w:p>
    <w:p w14:paraId="34087D7B" w14:textId="77777777" w:rsidR="003F720B" w:rsidRDefault="00000000">
      <w:pPr>
        <w:tabs>
          <w:tab w:val="left" w:leader="dot" w:pos="9180"/>
        </w:tabs>
        <w:spacing w:line="0" w:lineRule="atLeast"/>
        <w:ind w:left="1120"/>
        <w:rPr>
          <w:rFonts w:eastAsia="Times New Roman"/>
          <w:sz w:val="23"/>
        </w:rPr>
      </w:pPr>
      <w:hyperlink w:anchor="page18" w:history="1">
        <w:r>
          <w:rPr>
            <w:rFonts w:eastAsia="Times New Roman"/>
            <w:sz w:val="26"/>
          </w:rPr>
          <w:t>2.2.4. Thế mạnh của Node.js?</w:t>
        </w:r>
      </w:hyperlink>
      <w:r>
        <w:rPr>
          <w:rFonts w:eastAsia="Times New Roman"/>
          <w:sz w:val="26"/>
        </w:rPr>
        <w:tab/>
      </w:r>
      <w:hyperlink w:anchor="page18" w:history="1">
        <w:r>
          <w:rPr>
            <w:rFonts w:eastAsia="Times New Roman"/>
            <w:sz w:val="23"/>
          </w:rPr>
          <w:t>8</w:t>
        </w:r>
      </w:hyperlink>
    </w:p>
    <w:p w14:paraId="44C29DE4" w14:textId="77777777" w:rsidR="003F720B" w:rsidRDefault="003F720B">
      <w:pPr>
        <w:spacing w:line="150" w:lineRule="exact"/>
        <w:rPr>
          <w:rFonts w:eastAsia="Times New Roman"/>
        </w:rPr>
      </w:pPr>
    </w:p>
    <w:p w14:paraId="7930153B" w14:textId="77777777" w:rsidR="003F720B" w:rsidRDefault="00000000">
      <w:pPr>
        <w:tabs>
          <w:tab w:val="left" w:leader="dot" w:pos="9180"/>
        </w:tabs>
        <w:spacing w:line="0" w:lineRule="atLeast"/>
        <w:ind w:left="700"/>
        <w:rPr>
          <w:rFonts w:eastAsia="Times New Roman"/>
          <w:sz w:val="23"/>
        </w:rPr>
      </w:pPr>
      <w:hyperlink w:anchor="page18" w:history="1">
        <w:r>
          <w:rPr>
            <w:rFonts w:eastAsia="Times New Roman"/>
            <w:sz w:val="26"/>
          </w:rPr>
          <w:t>2.3. GIỚI THIỆU MONGODB</w:t>
        </w:r>
      </w:hyperlink>
      <w:r>
        <w:rPr>
          <w:rFonts w:eastAsia="Times New Roman"/>
          <w:sz w:val="26"/>
        </w:rPr>
        <w:tab/>
      </w:r>
      <w:hyperlink w:anchor="page18" w:history="1">
        <w:r>
          <w:rPr>
            <w:rFonts w:eastAsia="Times New Roman"/>
            <w:sz w:val="23"/>
          </w:rPr>
          <w:t>8</w:t>
        </w:r>
      </w:hyperlink>
    </w:p>
    <w:p w14:paraId="44AB7DBB" w14:textId="77777777" w:rsidR="003F720B" w:rsidRDefault="003F720B">
      <w:pPr>
        <w:spacing w:line="150" w:lineRule="exact"/>
        <w:rPr>
          <w:rFonts w:eastAsia="Times New Roman"/>
        </w:rPr>
      </w:pPr>
    </w:p>
    <w:p w14:paraId="02034E2C" w14:textId="77777777" w:rsidR="003F720B" w:rsidRDefault="00000000">
      <w:pPr>
        <w:tabs>
          <w:tab w:val="left" w:leader="dot" w:pos="9180"/>
        </w:tabs>
        <w:spacing w:line="0" w:lineRule="atLeast"/>
        <w:ind w:left="1120"/>
        <w:rPr>
          <w:rFonts w:eastAsia="Times New Roman"/>
          <w:sz w:val="23"/>
        </w:rPr>
      </w:pPr>
      <w:hyperlink w:anchor="page18" w:history="1">
        <w:r>
          <w:rPr>
            <w:rFonts w:eastAsia="Times New Roman"/>
            <w:sz w:val="26"/>
          </w:rPr>
          <w:t>2.3.1. 1.MongoDB là gì?</w:t>
        </w:r>
      </w:hyperlink>
      <w:r>
        <w:rPr>
          <w:rFonts w:eastAsia="Times New Roman"/>
          <w:sz w:val="26"/>
        </w:rPr>
        <w:tab/>
      </w:r>
      <w:hyperlink w:anchor="page18" w:history="1">
        <w:r>
          <w:rPr>
            <w:rFonts w:eastAsia="Times New Roman"/>
            <w:sz w:val="23"/>
          </w:rPr>
          <w:t>8</w:t>
        </w:r>
      </w:hyperlink>
    </w:p>
    <w:p w14:paraId="53DA9C4A" w14:textId="77777777" w:rsidR="003F720B" w:rsidRDefault="003F720B">
      <w:pPr>
        <w:spacing w:line="148" w:lineRule="exact"/>
        <w:rPr>
          <w:rFonts w:eastAsia="Times New Roman"/>
        </w:rPr>
      </w:pPr>
    </w:p>
    <w:p w14:paraId="04AAA678" w14:textId="77777777" w:rsidR="003F720B" w:rsidRDefault="00000000">
      <w:pPr>
        <w:tabs>
          <w:tab w:val="left" w:leader="dot" w:pos="9180"/>
        </w:tabs>
        <w:spacing w:line="0" w:lineRule="atLeast"/>
        <w:ind w:left="1120"/>
        <w:rPr>
          <w:rFonts w:eastAsia="Times New Roman"/>
          <w:sz w:val="23"/>
        </w:rPr>
      </w:pPr>
      <w:hyperlink w:anchor="page19" w:history="1">
        <w:r>
          <w:rPr>
            <w:rFonts w:eastAsia="Times New Roman"/>
            <w:sz w:val="26"/>
          </w:rPr>
          <w:t>2.3.2. Khái niệm NoSQL là gì?</w:t>
        </w:r>
      </w:hyperlink>
      <w:r>
        <w:rPr>
          <w:rFonts w:eastAsia="Times New Roman"/>
          <w:sz w:val="26"/>
        </w:rPr>
        <w:tab/>
      </w:r>
      <w:hyperlink w:anchor="page19" w:history="1">
        <w:r>
          <w:rPr>
            <w:rFonts w:eastAsia="Times New Roman"/>
            <w:sz w:val="23"/>
          </w:rPr>
          <w:t>9</w:t>
        </w:r>
      </w:hyperlink>
    </w:p>
    <w:p w14:paraId="21C0FD12" w14:textId="77777777" w:rsidR="003F720B" w:rsidRDefault="003F720B">
      <w:pPr>
        <w:spacing w:line="150" w:lineRule="exact"/>
        <w:rPr>
          <w:rFonts w:eastAsia="Times New Roman"/>
        </w:rPr>
      </w:pPr>
    </w:p>
    <w:p w14:paraId="03B96D37" w14:textId="77777777" w:rsidR="003F720B" w:rsidRDefault="00000000">
      <w:pPr>
        <w:tabs>
          <w:tab w:val="left" w:leader="dot" w:pos="9180"/>
        </w:tabs>
        <w:spacing w:line="0" w:lineRule="atLeast"/>
        <w:ind w:left="1120"/>
        <w:rPr>
          <w:rFonts w:eastAsia="Times New Roman"/>
          <w:sz w:val="23"/>
        </w:rPr>
      </w:pPr>
      <w:hyperlink w:anchor="page19" w:history="1">
        <w:r>
          <w:rPr>
            <w:rFonts w:eastAsia="Times New Roman"/>
            <w:sz w:val="26"/>
          </w:rPr>
          <w:t>2.3.3. Tìm hiểu hệ cơ sở dữ liệu MongoDB có tính năng gì?</w:t>
        </w:r>
      </w:hyperlink>
      <w:r>
        <w:rPr>
          <w:rFonts w:eastAsia="Times New Roman"/>
          <w:sz w:val="26"/>
        </w:rPr>
        <w:tab/>
      </w:r>
      <w:hyperlink w:anchor="page19" w:history="1">
        <w:r>
          <w:rPr>
            <w:rFonts w:eastAsia="Times New Roman"/>
            <w:sz w:val="23"/>
          </w:rPr>
          <w:t>9</w:t>
        </w:r>
      </w:hyperlink>
    </w:p>
    <w:p w14:paraId="7B9F8A01" w14:textId="77777777" w:rsidR="003F720B" w:rsidRDefault="003F720B">
      <w:pPr>
        <w:spacing w:line="150" w:lineRule="exact"/>
        <w:rPr>
          <w:rFonts w:eastAsia="Times New Roman"/>
        </w:rPr>
      </w:pPr>
    </w:p>
    <w:p w14:paraId="327E3CF4" w14:textId="77777777" w:rsidR="003F720B" w:rsidRDefault="00000000">
      <w:pPr>
        <w:tabs>
          <w:tab w:val="left" w:leader="dot" w:pos="9180"/>
        </w:tabs>
        <w:spacing w:line="0" w:lineRule="atLeast"/>
        <w:ind w:left="1120"/>
        <w:rPr>
          <w:rFonts w:eastAsia="Times New Roman"/>
          <w:sz w:val="23"/>
        </w:rPr>
      </w:pPr>
      <w:hyperlink w:anchor="page19" w:history="1">
        <w:r>
          <w:rPr>
            <w:rFonts w:eastAsia="Times New Roman"/>
            <w:sz w:val="26"/>
          </w:rPr>
          <w:t>2.3.4. Ưu điểm của MongoDB</w:t>
        </w:r>
      </w:hyperlink>
      <w:r>
        <w:rPr>
          <w:rFonts w:eastAsia="Times New Roman"/>
          <w:sz w:val="26"/>
        </w:rPr>
        <w:tab/>
      </w:r>
      <w:hyperlink w:anchor="page19" w:history="1">
        <w:r>
          <w:rPr>
            <w:rFonts w:eastAsia="Times New Roman"/>
            <w:sz w:val="23"/>
          </w:rPr>
          <w:t>9</w:t>
        </w:r>
      </w:hyperlink>
    </w:p>
    <w:p w14:paraId="2FF52865" w14:textId="77777777" w:rsidR="003F720B" w:rsidRDefault="003F720B">
      <w:pPr>
        <w:spacing w:line="150" w:lineRule="exact"/>
        <w:rPr>
          <w:rFonts w:eastAsia="Times New Roman"/>
        </w:rPr>
      </w:pPr>
    </w:p>
    <w:p w14:paraId="6B1B76AB" w14:textId="77777777" w:rsidR="003F720B" w:rsidRDefault="00000000">
      <w:pPr>
        <w:tabs>
          <w:tab w:val="left" w:leader="dot" w:pos="9040"/>
        </w:tabs>
        <w:spacing w:line="0" w:lineRule="atLeast"/>
        <w:ind w:left="1120"/>
        <w:rPr>
          <w:rFonts w:eastAsia="Times New Roman"/>
          <w:sz w:val="25"/>
        </w:rPr>
      </w:pPr>
      <w:hyperlink w:anchor="page20" w:history="1">
        <w:r>
          <w:rPr>
            <w:rFonts w:eastAsia="Times New Roman"/>
            <w:sz w:val="26"/>
          </w:rPr>
          <w:t>2.3.5. Nhược điểm của MongoDB</w:t>
        </w:r>
      </w:hyperlink>
      <w:r>
        <w:rPr>
          <w:rFonts w:eastAsia="Times New Roman"/>
          <w:sz w:val="26"/>
        </w:rPr>
        <w:tab/>
      </w:r>
      <w:hyperlink w:anchor="page20" w:history="1">
        <w:r>
          <w:rPr>
            <w:rFonts w:eastAsia="Times New Roman"/>
            <w:sz w:val="25"/>
          </w:rPr>
          <w:t>10</w:t>
        </w:r>
      </w:hyperlink>
    </w:p>
    <w:p w14:paraId="17A45F02" w14:textId="77777777" w:rsidR="003F720B" w:rsidRDefault="003F720B">
      <w:pPr>
        <w:spacing w:line="150" w:lineRule="exact"/>
        <w:rPr>
          <w:rFonts w:eastAsia="Times New Roman"/>
        </w:rPr>
      </w:pPr>
    </w:p>
    <w:p w14:paraId="17DD7DF6" w14:textId="77777777" w:rsidR="003F720B" w:rsidRDefault="00000000">
      <w:pPr>
        <w:tabs>
          <w:tab w:val="left" w:leader="dot" w:pos="9040"/>
        </w:tabs>
        <w:spacing w:line="0" w:lineRule="atLeast"/>
        <w:ind w:left="700"/>
        <w:rPr>
          <w:rFonts w:eastAsia="Times New Roman"/>
          <w:sz w:val="25"/>
        </w:rPr>
      </w:pPr>
      <w:hyperlink w:anchor="page20" w:history="1">
        <w:r>
          <w:rPr>
            <w:rFonts w:eastAsia="Times New Roman"/>
            <w:sz w:val="26"/>
          </w:rPr>
          <w:t>2.4. GIỚI THIỆU VISUAL STUDIO CODE</w:t>
        </w:r>
      </w:hyperlink>
      <w:r>
        <w:rPr>
          <w:rFonts w:eastAsia="Times New Roman"/>
          <w:sz w:val="26"/>
        </w:rPr>
        <w:tab/>
      </w:r>
      <w:hyperlink w:anchor="page20" w:history="1">
        <w:r>
          <w:rPr>
            <w:rFonts w:eastAsia="Times New Roman"/>
            <w:sz w:val="25"/>
          </w:rPr>
          <w:t>10</w:t>
        </w:r>
      </w:hyperlink>
    </w:p>
    <w:p w14:paraId="2735FC9E" w14:textId="77777777" w:rsidR="003F720B" w:rsidRDefault="003F720B">
      <w:pPr>
        <w:spacing w:line="150" w:lineRule="exact"/>
        <w:rPr>
          <w:rFonts w:eastAsia="Times New Roman"/>
        </w:rPr>
      </w:pPr>
    </w:p>
    <w:p w14:paraId="5D29005B" w14:textId="77777777" w:rsidR="003F720B" w:rsidRDefault="00000000">
      <w:pPr>
        <w:tabs>
          <w:tab w:val="left" w:leader="dot" w:pos="9040"/>
        </w:tabs>
        <w:spacing w:line="0" w:lineRule="atLeast"/>
        <w:ind w:left="1120"/>
        <w:rPr>
          <w:rFonts w:eastAsia="Times New Roman"/>
          <w:sz w:val="25"/>
        </w:rPr>
      </w:pPr>
      <w:hyperlink w:anchor="page21" w:history="1">
        <w:r>
          <w:rPr>
            <w:rFonts w:eastAsia="Times New Roman"/>
            <w:sz w:val="26"/>
          </w:rPr>
          <w:t>2.4.1. Visual Studio Code là gì?</w:t>
        </w:r>
      </w:hyperlink>
      <w:r>
        <w:rPr>
          <w:rFonts w:eastAsia="Times New Roman"/>
          <w:sz w:val="26"/>
        </w:rPr>
        <w:tab/>
      </w:r>
      <w:hyperlink w:anchor="page21" w:history="1">
        <w:r>
          <w:rPr>
            <w:rFonts w:eastAsia="Times New Roman"/>
            <w:sz w:val="25"/>
          </w:rPr>
          <w:t>11</w:t>
        </w:r>
      </w:hyperlink>
    </w:p>
    <w:p w14:paraId="08FF7D6D" w14:textId="77777777" w:rsidR="003F720B" w:rsidRDefault="003F720B">
      <w:pPr>
        <w:spacing w:line="150" w:lineRule="exact"/>
        <w:rPr>
          <w:rFonts w:eastAsia="Times New Roman"/>
        </w:rPr>
      </w:pPr>
    </w:p>
    <w:p w14:paraId="4C7B7452" w14:textId="77777777" w:rsidR="003F720B" w:rsidRDefault="00000000">
      <w:pPr>
        <w:tabs>
          <w:tab w:val="left" w:leader="dot" w:pos="9040"/>
        </w:tabs>
        <w:spacing w:line="0" w:lineRule="atLeast"/>
        <w:ind w:left="1120"/>
        <w:rPr>
          <w:rFonts w:eastAsia="Times New Roman"/>
          <w:sz w:val="25"/>
        </w:rPr>
      </w:pPr>
      <w:hyperlink w:anchor="page21" w:history="1">
        <w:r>
          <w:rPr>
            <w:rFonts w:eastAsia="Times New Roman"/>
            <w:sz w:val="26"/>
          </w:rPr>
          <w:t>2.4.2. Một số tính năng của Visual Studio code</w:t>
        </w:r>
      </w:hyperlink>
      <w:r>
        <w:rPr>
          <w:rFonts w:eastAsia="Times New Roman"/>
          <w:sz w:val="26"/>
        </w:rPr>
        <w:tab/>
      </w:r>
      <w:hyperlink w:anchor="page21" w:history="1">
        <w:r>
          <w:rPr>
            <w:rFonts w:eastAsia="Times New Roman"/>
            <w:sz w:val="25"/>
          </w:rPr>
          <w:t>11</w:t>
        </w:r>
      </w:hyperlink>
    </w:p>
    <w:p w14:paraId="372A50B2" w14:textId="77777777" w:rsidR="003F720B" w:rsidRDefault="003F720B">
      <w:pPr>
        <w:spacing w:line="147" w:lineRule="exact"/>
        <w:rPr>
          <w:rFonts w:eastAsia="Times New Roman"/>
        </w:rPr>
      </w:pPr>
    </w:p>
    <w:p w14:paraId="6D668D82" w14:textId="77777777" w:rsidR="003F720B" w:rsidRDefault="00000000">
      <w:pPr>
        <w:tabs>
          <w:tab w:val="left" w:leader="dot" w:pos="9040"/>
        </w:tabs>
        <w:spacing w:line="0" w:lineRule="atLeast"/>
        <w:ind w:left="1120"/>
        <w:rPr>
          <w:rFonts w:eastAsia="Times New Roman"/>
          <w:sz w:val="25"/>
        </w:rPr>
      </w:pPr>
      <w:hyperlink w:anchor="page21" w:history="1">
        <w:r>
          <w:rPr>
            <w:rFonts w:eastAsia="Times New Roman"/>
            <w:sz w:val="26"/>
          </w:rPr>
          <w:t>2.4.3. Tại sao nên sử dụng Visual Studio Code?</w:t>
        </w:r>
      </w:hyperlink>
      <w:r>
        <w:rPr>
          <w:rFonts w:eastAsia="Times New Roman"/>
          <w:sz w:val="26"/>
        </w:rPr>
        <w:tab/>
      </w:r>
      <w:hyperlink w:anchor="page21" w:history="1">
        <w:r>
          <w:rPr>
            <w:rFonts w:eastAsia="Times New Roman"/>
            <w:sz w:val="25"/>
          </w:rPr>
          <w:t>11</w:t>
        </w:r>
      </w:hyperlink>
    </w:p>
    <w:p w14:paraId="124FB40F" w14:textId="77777777" w:rsidR="003F720B" w:rsidRDefault="003F720B">
      <w:pPr>
        <w:spacing w:line="150" w:lineRule="exact"/>
        <w:rPr>
          <w:rFonts w:eastAsia="Times New Roman"/>
        </w:rPr>
      </w:pPr>
    </w:p>
    <w:p w14:paraId="16BB526F" w14:textId="77777777" w:rsidR="003F720B" w:rsidRDefault="00000000">
      <w:pPr>
        <w:tabs>
          <w:tab w:val="left" w:leader="dot" w:pos="9040"/>
        </w:tabs>
        <w:spacing w:line="0" w:lineRule="atLeast"/>
        <w:ind w:left="1120"/>
        <w:rPr>
          <w:rFonts w:eastAsia="Times New Roman"/>
          <w:sz w:val="25"/>
        </w:rPr>
      </w:pPr>
      <w:hyperlink w:anchor="page22" w:history="1">
        <w:r>
          <w:rPr>
            <w:rFonts w:eastAsia="Times New Roman"/>
            <w:sz w:val="26"/>
          </w:rPr>
          <w:t>2.4.4. Ai là đối tượng nên sử dụng Visual Studio Code?</w:t>
        </w:r>
      </w:hyperlink>
      <w:r>
        <w:rPr>
          <w:rFonts w:eastAsia="Times New Roman"/>
          <w:sz w:val="26"/>
        </w:rPr>
        <w:tab/>
      </w:r>
      <w:hyperlink w:anchor="page22" w:history="1">
        <w:r>
          <w:rPr>
            <w:rFonts w:eastAsia="Times New Roman"/>
            <w:sz w:val="25"/>
          </w:rPr>
          <w:t>12</w:t>
        </w:r>
      </w:hyperlink>
    </w:p>
    <w:p w14:paraId="2B561B88" w14:textId="77777777" w:rsidR="003F720B" w:rsidRDefault="003F720B">
      <w:pPr>
        <w:tabs>
          <w:tab w:val="left" w:leader="dot" w:pos="9040"/>
        </w:tabs>
        <w:spacing w:line="0" w:lineRule="atLeast"/>
        <w:ind w:left="1120"/>
        <w:rPr>
          <w:rFonts w:eastAsia="Times New Roman"/>
          <w:sz w:val="25"/>
        </w:rPr>
        <w:sectPr w:rsidR="003F720B" w:rsidSect="001039BE">
          <w:pgSz w:w="11900" w:h="16838" w:code="9"/>
          <w:pgMar w:top="1134" w:right="1134" w:bottom="1134" w:left="1418" w:header="0" w:footer="0" w:gutter="0"/>
          <w:cols w:space="720"/>
          <w:docGrid w:linePitch="360"/>
        </w:sectPr>
      </w:pPr>
    </w:p>
    <w:bookmarkStart w:id="5" w:name="page7"/>
    <w:bookmarkEnd w:id="5"/>
    <w:p w14:paraId="216AF485" w14:textId="77777777" w:rsidR="003F720B" w:rsidRDefault="00000000">
      <w:pPr>
        <w:tabs>
          <w:tab w:val="left" w:leader="dot" w:pos="9040"/>
        </w:tabs>
        <w:spacing w:line="0" w:lineRule="atLeast"/>
        <w:ind w:left="700"/>
        <w:rPr>
          <w:rFonts w:eastAsia="Times New Roman"/>
          <w:sz w:val="25"/>
        </w:rPr>
      </w:pPr>
      <w:r>
        <w:lastRenderedPageBreak/>
        <w:fldChar w:fldCharType="begin"/>
      </w:r>
      <w:r>
        <w:instrText xml:space="preserve"> HYPERLINK \l "page22" </w:instrText>
      </w:r>
      <w:r>
        <w:fldChar w:fldCharType="separate"/>
      </w:r>
      <w:r>
        <w:rPr>
          <w:rFonts w:eastAsia="Times New Roman"/>
          <w:sz w:val="26"/>
        </w:rPr>
        <w:t>2.5. GIỚI THIỆU GITHUB</w:t>
      </w:r>
      <w:r>
        <w:fldChar w:fldCharType="end"/>
      </w:r>
      <w:r>
        <w:rPr>
          <w:rFonts w:eastAsia="Times New Roman"/>
          <w:sz w:val="26"/>
        </w:rPr>
        <w:tab/>
      </w:r>
      <w:hyperlink w:anchor="page22" w:history="1">
        <w:r>
          <w:rPr>
            <w:rFonts w:eastAsia="Times New Roman"/>
            <w:sz w:val="25"/>
          </w:rPr>
          <w:t>12</w:t>
        </w:r>
      </w:hyperlink>
    </w:p>
    <w:p w14:paraId="1F334A11" w14:textId="77777777" w:rsidR="003F720B" w:rsidRDefault="003F720B">
      <w:pPr>
        <w:spacing w:line="150" w:lineRule="exact"/>
        <w:rPr>
          <w:rFonts w:eastAsia="Times New Roman"/>
        </w:rPr>
      </w:pPr>
    </w:p>
    <w:p w14:paraId="0DAD270D" w14:textId="77777777" w:rsidR="003F720B" w:rsidRDefault="00000000">
      <w:pPr>
        <w:tabs>
          <w:tab w:val="left" w:leader="dot" w:pos="9040"/>
        </w:tabs>
        <w:spacing w:line="0" w:lineRule="atLeast"/>
        <w:ind w:left="1120"/>
        <w:rPr>
          <w:rFonts w:eastAsia="Times New Roman"/>
          <w:sz w:val="25"/>
        </w:rPr>
      </w:pPr>
      <w:hyperlink w:anchor="page22" w:history="1">
        <w:r>
          <w:rPr>
            <w:rFonts w:eastAsia="Times New Roman"/>
            <w:sz w:val="26"/>
          </w:rPr>
          <w:t>2.5.1. Github là gì?</w:t>
        </w:r>
      </w:hyperlink>
      <w:r>
        <w:rPr>
          <w:rFonts w:eastAsia="Times New Roman"/>
          <w:sz w:val="26"/>
        </w:rPr>
        <w:tab/>
      </w:r>
      <w:hyperlink w:anchor="page22" w:history="1">
        <w:r>
          <w:rPr>
            <w:rFonts w:eastAsia="Times New Roman"/>
            <w:sz w:val="25"/>
          </w:rPr>
          <w:t>12</w:t>
        </w:r>
      </w:hyperlink>
    </w:p>
    <w:p w14:paraId="46BFCC07" w14:textId="77777777" w:rsidR="003F720B" w:rsidRDefault="003F720B">
      <w:pPr>
        <w:spacing w:line="150" w:lineRule="exact"/>
        <w:rPr>
          <w:rFonts w:eastAsia="Times New Roman"/>
        </w:rPr>
      </w:pPr>
    </w:p>
    <w:p w14:paraId="47030C1F" w14:textId="77777777" w:rsidR="003F720B" w:rsidRDefault="00000000">
      <w:pPr>
        <w:tabs>
          <w:tab w:val="left" w:leader="dot" w:pos="9040"/>
        </w:tabs>
        <w:spacing w:line="0" w:lineRule="atLeast"/>
        <w:ind w:left="1120"/>
        <w:rPr>
          <w:rFonts w:eastAsia="Times New Roman"/>
          <w:sz w:val="25"/>
        </w:rPr>
      </w:pPr>
      <w:hyperlink w:anchor="page23" w:history="1">
        <w:r>
          <w:rPr>
            <w:rFonts w:eastAsia="Times New Roman"/>
            <w:sz w:val="26"/>
          </w:rPr>
          <w:t>2.5.2. Tính năng của Github</w:t>
        </w:r>
      </w:hyperlink>
      <w:r>
        <w:rPr>
          <w:rFonts w:eastAsia="Times New Roman"/>
          <w:sz w:val="26"/>
        </w:rPr>
        <w:tab/>
      </w:r>
      <w:hyperlink w:anchor="page23" w:history="1">
        <w:r>
          <w:rPr>
            <w:rFonts w:eastAsia="Times New Roman"/>
            <w:sz w:val="25"/>
          </w:rPr>
          <w:t>13</w:t>
        </w:r>
      </w:hyperlink>
    </w:p>
    <w:p w14:paraId="5AF4EA76" w14:textId="77777777" w:rsidR="003F720B" w:rsidRDefault="003F720B">
      <w:pPr>
        <w:spacing w:line="150" w:lineRule="exact"/>
        <w:rPr>
          <w:rFonts w:eastAsia="Times New Roman"/>
        </w:rPr>
      </w:pPr>
    </w:p>
    <w:p w14:paraId="00D38B9C" w14:textId="77777777" w:rsidR="003F720B" w:rsidRDefault="00000000">
      <w:pPr>
        <w:tabs>
          <w:tab w:val="left" w:leader="dot" w:pos="9040"/>
        </w:tabs>
        <w:spacing w:line="0" w:lineRule="atLeast"/>
        <w:ind w:left="1120"/>
        <w:rPr>
          <w:rFonts w:eastAsia="Times New Roman"/>
          <w:sz w:val="25"/>
        </w:rPr>
      </w:pPr>
      <w:hyperlink w:anchor="page23" w:history="1">
        <w:r>
          <w:rPr>
            <w:rFonts w:eastAsia="Times New Roman"/>
            <w:sz w:val="26"/>
          </w:rPr>
          <w:t>2.5.3. Một vài khái niệm của Git bạn cần nắm</w:t>
        </w:r>
      </w:hyperlink>
      <w:r>
        <w:rPr>
          <w:rFonts w:eastAsia="Times New Roman"/>
          <w:sz w:val="26"/>
        </w:rPr>
        <w:tab/>
      </w:r>
      <w:hyperlink w:anchor="page23" w:history="1">
        <w:r>
          <w:rPr>
            <w:rFonts w:eastAsia="Times New Roman"/>
            <w:sz w:val="25"/>
          </w:rPr>
          <w:t>13</w:t>
        </w:r>
      </w:hyperlink>
    </w:p>
    <w:p w14:paraId="4E9F91E0" w14:textId="77777777" w:rsidR="003F720B" w:rsidRDefault="003F720B">
      <w:pPr>
        <w:spacing w:line="150" w:lineRule="exact"/>
        <w:rPr>
          <w:rFonts w:eastAsia="Times New Roman"/>
        </w:rPr>
      </w:pPr>
    </w:p>
    <w:p w14:paraId="5AAC0CAD" w14:textId="77777777" w:rsidR="003F720B" w:rsidRDefault="00000000">
      <w:pPr>
        <w:tabs>
          <w:tab w:val="left" w:leader="dot" w:pos="9040"/>
        </w:tabs>
        <w:spacing w:line="0" w:lineRule="atLeast"/>
        <w:ind w:left="1120"/>
        <w:rPr>
          <w:rFonts w:eastAsia="Times New Roman"/>
          <w:sz w:val="25"/>
        </w:rPr>
      </w:pPr>
      <w:hyperlink w:anchor="page24" w:history="1">
        <w:r>
          <w:rPr>
            <w:rFonts w:eastAsia="Times New Roman"/>
            <w:sz w:val="26"/>
          </w:rPr>
          <w:t>2.5.4. Lợi ích của Github đối với lập trình viên</w:t>
        </w:r>
      </w:hyperlink>
      <w:r>
        <w:rPr>
          <w:rFonts w:eastAsia="Times New Roman"/>
          <w:sz w:val="26"/>
        </w:rPr>
        <w:tab/>
      </w:r>
      <w:hyperlink w:anchor="page24" w:history="1">
        <w:r>
          <w:rPr>
            <w:rFonts w:eastAsia="Times New Roman"/>
            <w:sz w:val="25"/>
          </w:rPr>
          <w:t>14</w:t>
        </w:r>
      </w:hyperlink>
    </w:p>
    <w:p w14:paraId="156F2709" w14:textId="77777777" w:rsidR="003F720B" w:rsidRDefault="003F720B">
      <w:pPr>
        <w:spacing w:line="150" w:lineRule="exact"/>
        <w:rPr>
          <w:rFonts w:eastAsia="Times New Roman"/>
        </w:rPr>
      </w:pPr>
    </w:p>
    <w:p w14:paraId="6439441B" w14:textId="77777777" w:rsidR="003F720B" w:rsidRDefault="00000000">
      <w:pPr>
        <w:tabs>
          <w:tab w:val="left" w:leader="dot" w:pos="9040"/>
        </w:tabs>
        <w:spacing w:line="0" w:lineRule="atLeast"/>
        <w:ind w:left="700"/>
        <w:rPr>
          <w:rFonts w:eastAsia="Times New Roman"/>
          <w:sz w:val="25"/>
        </w:rPr>
      </w:pPr>
      <w:hyperlink w:anchor="page24" w:history="1">
        <w:r>
          <w:rPr>
            <w:rFonts w:eastAsia="Times New Roman"/>
            <w:sz w:val="26"/>
          </w:rPr>
          <w:t>2.6. PHÂN TÍCH THIẾT KẾ</w:t>
        </w:r>
      </w:hyperlink>
      <w:r>
        <w:rPr>
          <w:rFonts w:eastAsia="Times New Roman"/>
          <w:sz w:val="26"/>
        </w:rPr>
        <w:tab/>
      </w:r>
      <w:hyperlink w:anchor="page24" w:history="1">
        <w:r>
          <w:rPr>
            <w:rFonts w:eastAsia="Times New Roman"/>
            <w:sz w:val="25"/>
          </w:rPr>
          <w:t>14</w:t>
        </w:r>
      </w:hyperlink>
    </w:p>
    <w:p w14:paraId="03F6B6B9" w14:textId="77777777" w:rsidR="003F720B" w:rsidRDefault="003F720B">
      <w:pPr>
        <w:spacing w:line="150" w:lineRule="exact"/>
        <w:rPr>
          <w:rFonts w:eastAsia="Times New Roman"/>
        </w:rPr>
      </w:pPr>
    </w:p>
    <w:p w14:paraId="2ACC94CD" w14:textId="77777777" w:rsidR="003F720B" w:rsidRDefault="00000000">
      <w:pPr>
        <w:tabs>
          <w:tab w:val="left" w:leader="dot" w:pos="9040"/>
        </w:tabs>
        <w:spacing w:line="0" w:lineRule="atLeast"/>
        <w:ind w:left="1120"/>
        <w:rPr>
          <w:rFonts w:eastAsia="Times New Roman"/>
          <w:sz w:val="25"/>
        </w:rPr>
      </w:pPr>
      <w:hyperlink w:anchor="page24" w:history="1">
        <w:r>
          <w:rPr>
            <w:rFonts w:eastAsia="Times New Roman"/>
            <w:sz w:val="26"/>
          </w:rPr>
          <w:t>2.6.1. Sơ đồ DFD</w:t>
        </w:r>
      </w:hyperlink>
      <w:r>
        <w:rPr>
          <w:rFonts w:eastAsia="Times New Roman"/>
          <w:sz w:val="26"/>
        </w:rPr>
        <w:tab/>
      </w:r>
      <w:hyperlink w:anchor="page24" w:history="1">
        <w:r>
          <w:rPr>
            <w:rFonts w:eastAsia="Times New Roman"/>
            <w:sz w:val="25"/>
          </w:rPr>
          <w:t>14</w:t>
        </w:r>
      </w:hyperlink>
    </w:p>
    <w:p w14:paraId="05753BCA" w14:textId="77777777" w:rsidR="003F720B" w:rsidRDefault="003F720B">
      <w:pPr>
        <w:spacing w:line="150" w:lineRule="exact"/>
        <w:rPr>
          <w:rFonts w:eastAsia="Times New Roman"/>
        </w:rPr>
      </w:pPr>
    </w:p>
    <w:p w14:paraId="7D837A83" w14:textId="77777777" w:rsidR="003F720B" w:rsidRDefault="00000000">
      <w:pPr>
        <w:tabs>
          <w:tab w:val="left" w:leader="dot" w:pos="9040"/>
        </w:tabs>
        <w:spacing w:line="0" w:lineRule="atLeast"/>
        <w:ind w:left="1120"/>
        <w:rPr>
          <w:rFonts w:eastAsia="Times New Roman"/>
          <w:sz w:val="25"/>
        </w:rPr>
      </w:pPr>
      <w:hyperlink w:anchor="page25" w:history="1">
        <w:r>
          <w:rPr>
            <w:rFonts w:eastAsia="Times New Roman"/>
            <w:sz w:val="26"/>
          </w:rPr>
          <w:t>2.6.2. Sơ đồ BFD</w:t>
        </w:r>
      </w:hyperlink>
      <w:r>
        <w:rPr>
          <w:rFonts w:eastAsia="Times New Roman"/>
          <w:sz w:val="26"/>
        </w:rPr>
        <w:tab/>
      </w:r>
      <w:hyperlink w:anchor="page25" w:history="1">
        <w:r>
          <w:rPr>
            <w:rFonts w:eastAsia="Times New Roman"/>
            <w:sz w:val="25"/>
          </w:rPr>
          <w:t>15</w:t>
        </w:r>
      </w:hyperlink>
    </w:p>
    <w:p w14:paraId="37FFF464" w14:textId="77777777" w:rsidR="003F720B" w:rsidRDefault="003F720B">
      <w:pPr>
        <w:spacing w:line="147" w:lineRule="exact"/>
        <w:rPr>
          <w:rFonts w:eastAsia="Times New Roman"/>
        </w:rPr>
      </w:pPr>
    </w:p>
    <w:p w14:paraId="714F8375" w14:textId="77777777" w:rsidR="003F720B" w:rsidRDefault="00000000">
      <w:pPr>
        <w:tabs>
          <w:tab w:val="left" w:leader="dot" w:pos="9040"/>
        </w:tabs>
        <w:spacing w:line="0" w:lineRule="atLeast"/>
        <w:ind w:left="1120"/>
        <w:rPr>
          <w:rFonts w:eastAsia="Times New Roman"/>
          <w:sz w:val="25"/>
        </w:rPr>
      </w:pPr>
      <w:hyperlink w:anchor="page25" w:history="1">
        <w:r>
          <w:rPr>
            <w:rFonts w:eastAsia="Times New Roman"/>
            <w:sz w:val="26"/>
          </w:rPr>
          <w:t>2.6.3. Sơ đồ ngữ cảnh (Context Diagram)</w:t>
        </w:r>
      </w:hyperlink>
      <w:r>
        <w:rPr>
          <w:rFonts w:eastAsia="Times New Roman"/>
          <w:sz w:val="26"/>
        </w:rPr>
        <w:tab/>
      </w:r>
      <w:hyperlink w:anchor="page25" w:history="1">
        <w:r>
          <w:rPr>
            <w:rFonts w:eastAsia="Times New Roman"/>
            <w:sz w:val="25"/>
          </w:rPr>
          <w:t>15</w:t>
        </w:r>
      </w:hyperlink>
    </w:p>
    <w:p w14:paraId="12730542" w14:textId="77777777" w:rsidR="003F720B" w:rsidRDefault="003F720B">
      <w:pPr>
        <w:spacing w:line="150" w:lineRule="exact"/>
        <w:rPr>
          <w:rFonts w:eastAsia="Times New Roman"/>
        </w:rPr>
      </w:pPr>
    </w:p>
    <w:p w14:paraId="619D823A" w14:textId="77777777" w:rsidR="003F720B" w:rsidRDefault="00000000">
      <w:pPr>
        <w:tabs>
          <w:tab w:val="left" w:leader="dot" w:pos="9040"/>
        </w:tabs>
        <w:spacing w:line="0" w:lineRule="atLeast"/>
        <w:ind w:left="1120"/>
        <w:rPr>
          <w:rFonts w:eastAsia="Times New Roman"/>
          <w:sz w:val="25"/>
        </w:rPr>
      </w:pPr>
      <w:hyperlink w:anchor="page26" w:history="1">
        <w:r>
          <w:rPr>
            <w:rFonts w:eastAsia="Times New Roman"/>
            <w:sz w:val="26"/>
          </w:rPr>
          <w:t>2.6.4. Sơ đồ ERD</w:t>
        </w:r>
      </w:hyperlink>
      <w:r>
        <w:rPr>
          <w:rFonts w:eastAsia="Times New Roman"/>
          <w:sz w:val="26"/>
        </w:rPr>
        <w:tab/>
      </w:r>
      <w:hyperlink w:anchor="page26" w:history="1">
        <w:r>
          <w:rPr>
            <w:rFonts w:eastAsia="Times New Roman"/>
            <w:sz w:val="25"/>
          </w:rPr>
          <w:t>16</w:t>
        </w:r>
      </w:hyperlink>
    </w:p>
    <w:p w14:paraId="7299CF52" w14:textId="77777777" w:rsidR="003F720B" w:rsidRDefault="003F720B">
      <w:pPr>
        <w:spacing w:line="150" w:lineRule="exact"/>
        <w:rPr>
          <w:rFonts w:eastAsia="Times New Roman"/>
        </w:rPr>
      </w:pPr>
    </w:p>
    <w:p w14:paraId="11B37E58" w14:textId="77777777" w:rsidR="003F720B" w:rsidRDefault="00000000">
      <w:pPr>
        <w:tabs>
          <w:tab w:val="left" w:leader="dot" w:pos="9040"/>
        </w:tabs>
        <w:spacing w:line="0" w:lineRule="atLeast"/>
        <w:ind w:left="1120"/>
        <w:rPr>
          <w:rFonts w:eastAsia="Times New Roman"/>
          <w:sz w:val="25"/>
        </w:rPr>
      </w:pPr>
      <w:hyperlink w:anchor="page26" w:history="1">
        <w:r>
          <w:rPr>
            <w:rFonts w:eastAsia="Times New Roman"/>
            <w:sz w:val="26"/>
          </w:rPr>
          <w:t>2.6.5. Sơ đồ Class Diagram</w:t>
        </w:r>
      </w:hyperlink>
      <w:r>
        <w:rPr>
          <w:rFonts w:eastAsia="Times New Roman"/>
          <w:sz w:val="26"/>
        </w:rPr>
        <w:tab/>
      </w:r>
      <w:hyperlink w:anchor="page26" w:history="1">
        <w:r>
          <w:rPr>
            <w:rFonts w:eastAsia="Times New Roman"/>
            <w:sz w:val="25"/>
          </w:rPr>
          <w:t>16</w:t>
        </w:r>
      </w:hyperlink>
    </w:p>
    <w:p w14:paraId="2E02ABB2" w14:textId="77777777" w:rsidR="003F720B" w:rsidRDefault="003F720B">
      <w:pPr>
        <w:spacing w:line="150" w:lineRule="exact"/>
        <w:rPr>
          <w:rFonts w:eastAsia="Times New Roman"/>
        </w:rPr>
      </w:pPr>
    </w:p>
    <w:p w14:paraId="37818835" w14:textId="77777777" w:rsidR="003F720B" w:rsidRDefault="00000000">
      <w:pPr>
        <w:tabs>
          <w:tab w:val="left" w:leader="dot" w:pos="9040"/>
        </w:tabs>
        <w:spacing w:line="0" w:lineRule="atLeast"/>
        <w:ind w:left="1120"/>
        <w:rPr>
          <w:rFonts w:eastAsia="Times New Roman"/>
          <w:sz w:val="25"/>
        </w:rPr>
      </w:pPr>
      <w:hyperlink w:anchor="page27" w:history="1">
        <w:r>
          <w:rPr>
            <w:rFonts w:eastAsia="Times New Roman"/>
            <w:sz w:val="26"/>
          </w:rPr>
          <w:t>2.6.6. Sơ đồ Use Case</w:t>
        </w:r>
      </w:hyperlink>
      <w:r>
        <w:rPr>
          <w:rFonts w:eastAsia="Times New Roman"/>
          <w:sz w:val="26"/>
        </w:rPr>
        <w:tab/>
      </w:r>
      <w:hyperlink w:anchor="page27" w:history="1">
        <w:r>
          <w:rPr>
            <w:rFonts w:eastAsia="Times New Roman"/>
            <w:sz w:val="25"/>
          </w:rPr>
          <w:t>17</w:t>
        </w:r>
      </w:hyperlink>
    </w:p>
    <w:p w14:paraId="7F532A19" w14:textId="77777777" w:rsidR="003F720B" w:rsidRDefault="003F720B">
      <w:pPr>
        <w:spacing w:line="150" w:lineRule="exact"/>
        <w:rPr>
          <w:rFonts w:eastAsia="Times New Roman"/>
        </w:rPr>
      </w:pPr>
    </w:p>
    <w:p w14:paraId="348300E9" w14:textId="77777777" w:rsidR="003F720B" w:rsidRDefault="00000000">
      <w:pPr>
        <w:tabs>
          <w:tab w:val="left" w:leader="dot" w:pos="9040"/>
        </w:tabs>
        <w:spacing w:line="0" w:lineRule="atLeast"/>
        <w:ind w:left="700"/>
        <w:rPr>
          <w:rFonts w:eastAsia="Times New Roman"/>
          <w:sz w:val="25"/>
        </w:rPr>
      </w:pPr>
      <w:hyperlink w:anchor="page31" w:history="1">
        <w:r>
          <w:rPr>
            <w:rFonts w:eastAsia="Times New Roman"/>
            <w:sz w:val="26"/>
          </w:rPr>
          <w:t>2.7. CƠ SỞ DỮ LIỆU HOÀN THIỆN</w:t>
        </w:r>
      </w:hyperlink>
      <w:r>
        <w:rPr>
          <w:rFonts w:eastAsia="Times New Roman"/>
          <w:sz w:val="26"/>
        </w:rPr>
        <w:tab/>
      </w:r>
      <w:hyperlink w:anchor="page31" w:history="1">
        <w:r>
          <w:rPr>
            <w:rFonts w:eastAsia="Times New Roman"/>
            <w:sz w:val="25"/>
          </w:rPr>
          <w:t>21</w:t>
        </w:r>
      </w:hyperlink>
    </w:p>
    <w:p w14:paraId="20C6BFFD" w14:textId="77777777" w:rsidR="003F720B" w:rsidRDefault="003F720B">
      <w:pPr>
        <w:spacing w:line="270" w:lineRule="exact"/>
        <w:rPr>
          <w:rFonts w:eastAsia="Times New Roman"/>
        </w:rPr>
      </w:pPr>
    </w:p>
    <w:p w14:paraId="03C0227B" w14:textId="77777777" w:rsidR="003F720B" w:rsidRDefault="00000000">
      <w:pPr>
        <w:tabs>
          <w:tab w:val="left" w:leader="dot" w:pos="9020"/>
        </w:tabs>
        <w:spacing w:line="0" w:lineRule="atLeast"/>
        <w:ind w:left="260"/>
        <w:rPr>
          <w:rFonts w:eastAsia="Times New Roman"/>
          <w:b/>
          <w:sz w:val="27"/>
        </w:rPr>
      </w:pPr>
      <w:hyperlink w:anchor="page33" w:history="1">
        <w:r>
          <w:rPr>
            <w:rFonts w:eastAsia="Times New Roman"/>
            <w:b/>
            <w:sz w:val="28"/>
          </w:rPr>
          <w:t>CHƯƠNG 3. HIỆN THỰC SẢN PHẨM</w:t>
        </w:r>
      </w:hyperlink>
      <w:r>
        <w:rPr>
          <w:rFonts w:eastAsia="Times New Roman"/>
          <w:b/>
          <w:sz w:val="28"/>
        </w:rPr>
        <w:tab/>
      </w:r>
      <w:hyperlink w:anchor="page33" w:history="1">
        <w:r>
          <w:rPr>
            <w:rFonts w:eastAsia="Times New Roman"/>
            <w:b/>
            <w:sz w:val="27"/>
          </w:rPr>
          <w:t>23</w:t>
        </w:r>
      </w:hyperlink>
    </w:p>
    <w:p w14:paraId="7CF78CCA" w14:textId="77777777" w:rsidR="003F720B" w:rsidRDefault="003F720B">
      <w:pPr>
        <w:spacing w:line="161" w:lineRule="exact"/>
        <w:rPr>
          <w:rFonts w:eastAsia="Times New Roman"/>
        </w:rPr>
      </w:pPr>
    </w:p>
    <w:p w14:paraId="3FE125DB" w14:textId="77777777" w:rsidR="003F720B" w:rsidRDefault="00000000">
      <w:pPr>
        <w:tabs>
          <w:tab w:val="left" w:leader="dot" w:pos="9040"/>
        </w:tabs>
        <w:spacing w:line="0" w:lineRule="atLeast"/>
        <w:ind w:left="700"/>
        <w:rPr>
          <w:rFonts w:eastAsia="Times New Roman"/>
          <w:sz w:val="25"/>
        </w:rPr>
      </w:pPr>
      <w:hyperlink w:anchor="page33" w:history="1">
        <w:r>
          <w:rPr>
            <w:rFonts w:eastAsia="Times New Roman"/>
            <w:sz w:val="26"/>
          </w:rPr>
          <w:t>3.1. GIAO DIỆN HỆ THỐNG</w:t>
        </w:r>
      </w:hyperlink>
      <w:r>
        <w:rPr>
          <w:rFonts w:eastAsia="Times New Roman"/>
          <w:sz w:val="26"/>
        </w:rPr>
        <w:tab/>
      </w:r>
      <w:hyperlink w:anchor="page33" w:history="1">
        <w:r>
          <w:rPr>
            <w:rFonts w:eastAsia="Times New Roman"/>
            <w:sz w:val="25"/>
          </w:rPr>
          <w:t>23</w:t>
        </w:r>
      </w:hyperlink>
    </w:p>
    <w:p w14:paraId="3B7621CB" w14:textId="77777777" w:rsidR="003F720B" w:rsidRDefault="003F720B">
      <w:pPr>
        <w:spacing w:line="150" w:lineRule="exact"/>
        <w:rPr>
          <w:rFonts w:eastAsia="Times New Roman"/>
        </w:rPr>
      </w:pPr>
    </w:p>
    <w:p w14:paraId="3DFB3D6A" w14:textId="77777777" w:rsidR="003F720B" w:rsidRDefault="00000000">
      <w:pPr>
        <w:tabs>
          <w:tab w:val="left" w:leader="dot" w:pos="9040"/>
        </w:tabs>
        <w:spacing w:line="0" w:lineRule="atLeast"/>
        <w:ind w:left="1120"/>
        <w:rPr>
          <w:rFonts w:eastAsia="Times New Roman"/>
          <w:sz w:val="25"/>
        </w:rPr>
      </w:pPr>
      <w:hyperlink w:anchor="page33" w:history="1">
        <w:r>
          <w:rPr>
            <w:rFonts w:eastAsia="Times New Roman"/>
            <w:sz w:val="26"/>
          </w:rPr>
          <w:t>3.1.1. Giao diện trang chủ</w:t>
        </w:r>
      </w:hyperlink>
      <w:r>
        <w:rPr>
          <w:rFonts w:eastAsia="Times New Roman"/>
          <w:sz w:val="26"/>
        </w:rPr>
        <w:tab/>
      </w:r>
      <w:hyperlink w:anchor="page33" w:history="1">
        <w:r>
          <w:rPr>
            <w:rFonts w:eastAsia="Times New Roman"/>
            <w:sz w:val="25"/>
          </w:rPr>
          <w:t>23</w:t>
        </w:r>
      </w:hyperlink>
    </w:p>
    <w:p w14:paraId="6A6FEF16" w14:textId="77777777" w:rsidR="003F720B" w:rsidRDefault="003F720B">
      <w:pPr>
        <w:spacing w:line="150" w:lineRule="exact"/>
        <w:rPr>
          <w:rFonts w:eastAsia="Times New Roman"/>
        </w:rPr>
      </w:pPr>
    </w:p>
    <w:p w14:paraId="63340831" w14:textId="77777777" w:rsidR="003F720B" w:rsidRDefault="00000000">
      <w:pPr>
        <w:tabs>
          <w:tab w:val="left" w:leader="dot" w:pos="9040"/>
        </w:tabs>
        <w:spacing w:line="0" w:lineRule="atLeast"/>
        <w:ind w:left="1120"/>
        <w:rPr>
          <w:rFonts w:eastAsia="Times New Roman"/>
          <w:sz w:val="25"/>
        </w:rPr>
      </w:pPr>
      <w:hyperlink w:anchor="page33" w:history="1">
        <w:r>
          <w:rPr>
            <w:rFonts w:eastAsia="Times New Roman"/>
            <w:sz w:val="26"/>
          </w:rPr>
          <w:t>3.1.2. Giao diện giới thiệu</w:t>
        </w:r>
      </w:hyperlink>
      <w:r>
        <w:rPr>
          <w:rFonts w:eastAsia="Times New Roman"/>
          <w:sz w:val="26"/>
        </w:rPr>
        <w:tab/>
      </w:r>
      <w:hyperlink w:anchor="page33" w:history="1">
        <w:r>
          <w:rPr>
            <w:rFonts w:eastAsia="Times New Roman"/>
            <w:sz w:val="25"/>
          </w:rPr>
          <w:t>23</w:t>
        </w:r>
      </w:hyperlink>
    </w:p>
    <w:p w14:paraId="5E2B1A8A" w14:textId="77777777" w:rsidR="003F720B" w:rsidRDefault="003F720B">
      <w:pPr>
        <w:spacing w:line="147" w:lineRule="exact"/>
        <w:rPr>
          <w:rFonts w:eastAsia="Times New Roman"/>
        </w:rPr>
      </w:pPr>
    </w:p>
    <w:p w14:paraId="36A5F8B3" w14:textId="77777777" w:rsidR="003F720B" w:rsidRDefault="00000000">
      <w:pPr>
        <w:tabs>
          <w:tab w:val="left" w:leader="dot" w:pos="9040"/>
        </w:tabs>
        <w:spacing w:line="0" w:lineRule="atLeast"/>
        <w:ind w:left="1120"/>
        <w:rPr>
          <w:rFonts w:eastAsia="Times New Roman"/>
          <w:sz w:val="25"/>
        </w:rPr>
      </w:pPr>
      <w:hyperlink w:anchor="page34" w:history="1">
        <w:r>
          <w:rPr>
            <w:rFonts w:eastAsia="Times New Roman"/>
            <w:sz w:val="26"/>
          </w:rPr>
          <w:t>3.1.3. Giao diện liên hệ</w:t>
        </w:r>
      </w:hyperlink>
      <w:r>
        <w:rPr>
          <w:rFonts w:eastAsia="Times New Roman"/>
          <w:sz w:val="26"/>
        </w:rPr>
        <w:tab/>
      </w:r>
      <w:hyperlink w:anchor="page34" w:history="1">
        <w:r>
          <w:rPr>
            <w:rFonts w:eastAsia="Times New Roman"/>
            <w:sz w:val="25"/>
          </w:rPr>
          <w:t>24</w:t>
        </w:r>
      </w:hyperlink>
    </w:p>
    <w:p w14:paraId="1842B955" w14:textId="77777777" w:rsidR="003F720B" w:rsidRDefault="003F720B">
      <w:pPr>
        <w:spacing w:line="150" w:lineRule="exact"/>
        <w:rPr>
          <w:rFonts w:eastAsia="Times New Roman"/>
        </w:rPr>
      </w:pPr>
    </w:p>
    <w:p w14:paraId="52CC9E3C" w14:textId="77777777" w:rsidR="003F720B" w:rsidRDefault="00000000">
      <w:pPr>
        <w:tabs>
          <w:tab w:val="left" w:leader="dot" w:pos="9040"/>
        </w:tabs>
        <w:spacing w:line="0" w:lineRule="atLeast"/>
        <w:ind w:left="1120"/>
        <w:rPr>
          <w:rFonts w:eastAsia="Times New Roman"/>
          <w:sz w:val="25"/>
        </w:rPr>
      </w:pPr>
      <w:hyperlink w:anchor="page34" w:history="1">
        <w:r>
          <w:rPr>
            <w:rFonts w:eastAsia="Times New Roman"/>
            <w:sz w:val="26"/>
          </w:rPr>
          <w:t>3.1.4. Giao diện chính</w:t>
        </w:r>
      </w:hyperlink>
      <w:r>
        <w:rPr>
          <w:rFonts w:eastAsia="Times New Roman"/>
          <w:sz w:val="26"/>
        </w:rPr>
        <w:tab/>
      </w:r>
      <w:hyperlink w:anchor="page34" w:history="1">
        <w:r>
          <w:rPr>
            <w:rFonts w:eastAsia="Times New Roman"/>
            <w:sz w:val="25"/>
          </w:rPr>
          <w:t>24</w:t>
        </w:r>
      </w:hyperlink>
    </w:p>
    <w:p w14:paraId="0EDF5205" w14:textId="77777777" w:rsidR="003F720B" w:rsidRDefault="003F720B">
      <w:pPr>
        <w:spacing w:line="150" w:lineRule="exact"/>
        <w:rPr>
          <w:rFonts w:eastAsia="Times New Roman"/>
        </w:rPr>
      </w:pPr>
    </w:p>
    <w:p w14:paraId="285A44B6" w14:textId="77777777" w:rsidR="003F720B" w:rsidRDefault="00000000">
      <w:pPr>
        <w:tabs>
          <w:tab w:val="left" w:leader="dot" w:pos="9040"/>
        </w:tabs>
        <w:spacing w:line="0" w:lineRule="atLeast"/>
        <w:ind w:left="1120"/>
        <w:rPr>
          <w:rFonts w:eastAsia="Times New Roman"/>
          <w:sz w:val="25"/>
        </w:rPr>
      </w:pPr>
      <w:hyperlink w:anchor="page35" w:history="1">
        <w:r>
          <w:rPr>
            <w:rFonts w:eastAsia="Times New Roman"/>
            <w:sz w:val="26"/>
          </w:rPr>
          <w:t>3.1.5. Giao diện đăng nhập</w:t>
        </w:r>
      </w:hyperlink>
      <w:r>
        <w:rPr>
          <w:rFonts w:eastAsia="Times New Roman"/>
          <w:sz w:val="26"/>
        </w:rPr>
        <w:tab/>
      </w:r>
      <w:hyperlink w:anchor="page35" w:history="1">
        <w:r>
          <w:rPr>
            <w:rFonts w:eastAsia="Times New Roman"/>
            <w:sz w:val="25"/>
          </w:rPr>
          <w:t>25</w:t>
        </w:r>
      </w:hyperlink>
    </w:p>
    <w:p w14:paraId="2A0ACB1E" w14:textId="77777777" w:rsidR="003F720B" w:rsidRDefault="003F720B">
      <w:pPr>
        <w:spacing w:line="150" w:lineRule="exact"/>
        <w:rPr>
          <w:rFonts w:eastAsia="Times New Roman"/>
        </w:rPr>
      </w:pPr>
    </w:p>
    <w:p w14:paraId="7B1EFEEF" w14:textId="77777777" w:rsidR="003F720B" w:rsidRDefault="00000000">
      <w:pPr>
        <w:tabs>
          <w:tab w:val="left" w:leader="dot" w:pos="9040"/>
        </w:tabs>
        <w:spacing w:line="0" w:lineRule="atLeast"/>
        <w:ind w:left="1120"/>
        <w:rPr>
          <w:rFonts w:eastAsia="Times New Roman"/>
          <w:sz w:val="25"/>
        </w:rPr>
      </w:pPr>
      <w:hyperlink w:anchor="page36" w:history="1">
        <w:r>
          <w:rPr>
            <w:rFonts w:eastAsia="Times New Roman"/>
            <w:sz w:val="26"/>
          </w:rPr>
          <w:t>3.1.6. Giao diện đăng ký tài khoản</w:t>
        </w:r>
      </w:hyperlink>
      <w:r>
        <w:rPr>
          <w:rFonts w:eastAsia="Times New Roman"/>
          <w:sz w:val="26"/>
        </w:rPr>
        <w:tab/>
      </w:r>
      <w:hyperlink w:anchor="page36" w:history="1">
        <w:r>
          <w:rPr>
            <w:rFonts w:eastAsia="Times New Roman"/>
            <w:sz w:val="25"/>
          </w:rPr>
          <w:t>26</w:t>
        </w:r>
      </w:hyperlink>
    </w:p>
    <w:p w14:paraId="6F270A23" w14:textId="77777777" w:rsidR="003F720B" w:rsidRDefault="003F720B">
      <w:pPr>
        <w:spacing w:line="150" w:lineRule="exact"/>
        <w:rPr>
          <w:rFonts w:eastAsia="Times New Roman"/>
        </w:rPr>
      </w:pPr>
    </w:p>
    <w:p w14:paraId="47BCCF89" w14:textId="77777777" w:rsidR="003F720B" w:rsidRDefault="00000000">
      <w:pPr>
        <w:tabs>
          <w:tab w:val="left" w:leader="dot" w:pos="9040"/>
        </w:tabs>
        <w:spacing w:line="0" w:lineRule="atLeast"/>
        <w:ind w:left="1120"/>
        <w:rPr>
          <w:rFonts w:eastAsia="Times New Roman"/>
          <w:sz w:val="25"/>
        </w:rPr>
      </w:pPr>
      <w:hyperlink w:anchor="page36" w:history="1">
        <w:r>
          <w:rPr>
            <w:rFonts w:eastAsia="Times New Roman"/>
            <w:sz w:val="26"/>
          </w:rPr>
          <w:t>3.1.7. Giao diện quên mật khẩu</w:t>
        </w:r>
      </w:hyperlink>
      <w:r>
        <w:rPr>
          <w:rFonts w:eastAsia="Times New Roman"/>
          <w:sz w:val="26"/>
        </w:rPr>
        <w:tab/>
      </w:r>
      <w:hyperlink w:anchor="page36" w:history="1">
        <w:r>
          <w:rPr>
            <w:rFonts w:eastAsia="Times New Roman"/>
            <w:sz w:val="25"/>
          </w:rPr>
          <w:t>26</w:t>
        </w:r>
      </w:hyperlink>
    </w:p>
    <w:p w14:paraId="3172871F" w14:textId="77777777" w:rsidR="003F720B" w:rsidRDefault="003F720B">
      <w:pPr>
        <w:spacing w:line="150" w:lineRule="exact"/>
        <w:rPr>
          <w:rFonts w:eastAsia="Times New Roman"/>
        </w:rPr>
      </w:pPr>
    </w:p>
    <w:p w14:paraId="11B68DA0" w14:textId="77777777" w:rsidR="003F720B" w:rsidRDefault="00000000">
      <w:pPr>
        <w:tabs>
          <w:tab w:val="left" w:leader="dot" w:pos="9040"/>
        </w:tabs>
        <w:spacing w:line="0" w:lineRule="atLeast"/>
        <w:ind w:left="1120"/>
        <w:rPr>
          <w:rFonts w:eastAsia="Times New Roman"/>
          <w:sz w:val="25"/>
        </w:rPr>
      </w:pPr>
      <w:hyperlink w:anchor="page37" w:history="1">
        <w:r>
          <w:rPr>
            <w:rFonts w:eastAsia="Times New Roman"/>
            <w:sz w:val="26"/>
          </w:rPr>
          <w:t>3.1.8. Giao diện tin tức</w:t>
        </w:r>
      </w:hyperlink>
      <w:r>
        <w:rPr>
          <w:rFonts w:eastAsia="Times New Roman"/>
          <w:sz w:val="26"/>
        </w:rPr>
        <w:tab/>
      </w:r>
      <w:hyperlink w:anchor="page37" w:history="1">
        <w:r>
          <w:rPr>
            <w:rFonts w:eastAsia="Times New Roman"/>
            <w:sz w:val="25"/>
          </w:rPr>
          <w:t>27</w:t>
        </w:r>
      </w:hyperlink>
    </w:p>
    <w:p w14:paraId="2363F30A" w14:textId="77777777" w:rsidR="003F720B" w:rsidRDefault="003F720B">
      <w:pPr>
        <w:spacing w:line="150" w:lineRule="exact"/>
        <w:rPr>
          <w:rFonts w:eastAsia="Times New Roman"/>
        </w:rPr>
      </w:pPr>
    </w:p>
    <w:p w14:paraId="4C6F9E26" w14:textId="77777777" w:rsidR="003F720B" w:rsidRDefault="00000000">
      <w:pPr>
        <w:tabs>
          <w:tab w:val="left" w:leader="dot" w:pos="9040"/>
        </w:tabs>
        <w:spacing w:line="0" w:lineRule="atLeast"/>
        <w:ind w:left="1120"/>
        <w:rPr>
          <w:rFonts w:eastAsia="Times New Roman"/>
          <w:sz w:val="25"/>
        </w:rPr>
      </w:pPr>
      <w:hyperlink w:anchor="page37" w:history="1">
        <w:r>
          <w:rPr>
            <w:rFonts w:eastAsia="Times New Roman"/>
            <w:sz w:val="26"/>
          </w:rPr>
          <w:t>3.1.9. Giao diện hở trợ</w:t>
        </w:r>
      </w:hyperlink>
      <w:r>
        <w:rPr>
          <w:rFonts w:eastAsia="Times New Roman"/>
          <w:sz w:val="26"/>
        </w:rPr>
        <w:tab/>
      </w:r>
      <w:hyperlink w:anchor="page37" w:history="1">
        <w:r>
          <w:rPr>
            <w:rFonts w:eastAsia="Times New Roman"/>
            <w:sz w:val="25"/>
          </w:rPr>
          <w:t>27</w:t>
        </w:r>
      </w:hyperlink>
    </w:p>
    <w:p w14:paraId="7112F7A3" w14:textId="77777777" w:rsidR="003F720B" w:rsidRDefault="003F720B">
      <w:pPr>
        <w:spacing w:line="147" w:lineRule="exact"/>
        <w:rPr>
          <w:rFonts w:eastAsia="Times New Roman"/>
        </w:rPr>
      </w:pPr>
    </w:p>
    <w:p w14:paraId="7FB30E43" w14:textId="77777777" w:rsidR="003F720B" w:rsidRDefault="00000000">
      <w:pPr>
        <w:tabs>
          <w:tab w:val="left" w:leader="dot" w:pos="9040"/>
        </w:tabs>
        <w:spacing w:line="0" w:lineRule="atLeast"/>
        <w:ind w:left="700"/>
        <w:rPr>
          <w:rFonts w:eastAsia="Times New Roman"/>
          <w:sz w:val="25"/>
        </w:rPr>
      </w:pPr>
      <w:hyperlink w:anchor="page38" w:history="1">
        <w:r>
          <w:rPr>
            <w:rFonts w:eastAsia="Times New Roman"/>
            <w:sz w:val="26"/>
          </w:rPr>
          <w:t>3.2. CÁC CHỨC NĂNG</w:t>
        </w:r>
      </w:hyperlink>
      <w:r>
        <w:rPr>
          <w:rFonts w:eastAsia="Times New Roman"/>
          <w:sz w:val="26"/>
        </w:rPr>
        <w:tab/>
      </w:r>
      <w:hyperlink w:anchor="page38" w:history="1">
        <w:r>
          <w:rPr>
            <w:rFonts w:eastAsia="Times New Roman"/>
            <w:sz w:val="25"/>
          </w:rPr>
          <w:t>28</w:t>
        </w:r>
      </w:hyperlink>
    </w:p>
    <w:p w14:paraId="13372FD5" w14:textId="77777777" w:rsidR="003F720B" w:rsidRDefault="003F720B">
      <w:pPr>
        <w:spacing w:line="150" w:lineRule="exact"/>
        <w:rPr>
          <w:rFonts w:eastAsia="Times New Roman"/>
        </w:rPr>
      </w:pPr>
    </w:p>
    <w:p w14:paraId="4732ABDC" w14:textId="77777777" w:rsidR="003F720B" w:rsidRDefault="00000000">
      <w:pPr>
        <w:tabs>
          <w:tab w:val="left" w:leader="dot" w:pos="9040"/>
        </w:tabs>
        <w:spacing w:line="0" w:lineRule="atLeast"/>
        <w:ind w:left="1120"/>
        <w:rPr>
          <w:rFonts w:eastAsia="Times New Roman"/>
          <w:sz w:val="25"/>
        </w:rPr>
      </w:pPr>
      <w:hyperlink w:anchor="page38" w:history="1">
        <w:r>
          <w:rPr>
            <w:rFonts w:eastAsia="Times New Roman"/>
            <w:sz w:val="26"/>
          </w:rPr>
          <w:t>3.2.1. Đăng ký – kích hoạt (xác nhận email) và đăng nhập.</w:t>
        </w:r>
      </w:hyperlink>
      <w:r>
        <w:rPr>
          <w:rFonts w:eastAsia="Times New Roman"/>
          <w:sz w:val="26"/>
        </w:rPr>
        <w:tab/>
      </w:r>
      <w:hyperlink w:anchor="page38" w:history="1">
        <w:r>
          <w:rPr>
            <w:rFonts w:eastAsia="Times New Roman"/>
            <w:sz w:val="25"/>
          </w:rPr>
          <w:t>28</w:t>
        </w:r>
      </w:hyperlink>
    </w:p>
    <w:p w14:paraId="7DF7FA93" w14:textId="77777777" w:rsidR="003F720B" w:rsidRDefault="003F720B">
      <w:pPr>
        <w:spacing w:line="150" w:lineRule="exact"/>
        <w:rPr>
          <w:rFonts w:eastAsia="Times New Roman"/>
        </w:rPr>
      </w:pPr>
    </w:p>
    <w:p w14:paraId="2D54C992" w14:textId="77777777" w:rsidR="003F720B" w:rsidRDefault="00000000">
      <w:pPr>
        <w:tabs>
          <w:tab w:val="left" w:leader="dot" w:pos="9040"/>
        </w:tabs>
        <w:spacing w:line="0" w:lineRule="atLeast"/>
        <w:ind w:left="1120"/>
        <w:rPr>
          <w:rFonts w:eastAsia="Times New Roman"/>
          <w:sz w:val="25"/>
        </w:rPr>
      </w:pPr>
      <w:hyperlink w:anchor="page38" w:history="1">
        <w:r>
          <w:rPr>
            <w:rFonts w:eastAsia="Times New Roman"/>
            <w:sz w:val="26"/>
          </w:rPr>
          <w:t>3.2.2. Quên mật khẩu</w:t>
        </w:r>
      </w:hyperlink>
      <w:r>
        <w:rPr>
          <w:rFonts w:eastAsia="Times New Roman"/>
          <w:sz w:val="26"/>
        </w:rPr>
        <w:tab/>
      </w:r>
      <w:hyperlink w:anchor="page38" w:history="1">
        <w:r>
          <w:rPr>
            <w:rFonts w:eastAsia="Times New Roman"/>
            <w:sz w:val="25"/>
          </w:rPr>
          <w:t>28</w:t>
        </w:r>
      </w:hyperlink>
    </w:p>
    <w:p w14:paraId="28C5BCBC" w14:textId="77777777" w:rsidR="003F720B" w:rsidRDefault="003F720B">
      <w:pPr>
        <w:spacing w:line="150" w:lineRule="exact"/>
        <w:rPr>
          <w:rFonts w:eastAsia="Times New Roman"/>
        </w:rPr>
      </w:pPr>
    </w:p>
    <w:p w14:paraId="44E631D8" w14:textId="77777777" w:rsidR="003F720B" w:rsidRDefault="00000000">
      <w:pPr>
        <w:tabs>
          <w:tab w:val="left" w:leader="dot" w:pos="9040"/>
        </w:tabs>
        <w:spacing w:line="0" w:lineRule="atLeast"/>
        <w:ind w:left="1120"/>
        <w:rPr>
          <w:rFonts w:eastAsia="Times New Roman"/>
          <w:sz w:val="25"/>
        </w:rPr>
      </w:pPr>
      <w:hyperlink w:anchor="page39" w:history="1">
        <w:r>
          <w:rPr>
            <w:rFonts w:eastAsia="Times New Roman"/>
            <w:sz w:val="26"/>
          </w:rPr>
          <w:t>3.2.3. Quản lý lĩnh vực</w:t>
        </w:r>
      </w:hyperlink>
      <w:r>
        <w:rPr>
          <w:rFonts w:eastAsia="Times New Roman"/>
          <w:sz w:val="26"/>
        </w:rPr>
        <w:tab/>
      </w:r>
      <w:hyperlink w:anchor="page39" w:history="1">
        <w:r>
          <w:rPr>
            <w:rFonts w:eastAsia="Times New Roman"/>
            <w:sz w:val="25"/>
          </w:rPr>
          <w:t>29</w:t>
        </w:r>
      </w:hyperlink>
    </w:p>
    <w:p w14:paraId="4E12F220" w14:textId="77777777" w:rsidR="003F720B" w:rsidRDefault="003F720B">
      <w:pPr>
        <w:spacing w:line="150" w:lineRule="exact"/>
        <w:rPr>
          <w:rFonts w:eastAsia="Times New Roman"/>
        </w:rPr>
      </w:pPr>
    </w:p>
    <w:p w14:paraId="47DF9A7A" w14:textId="77777777" w:rsidR="003F720B" w:rsidRDefault="00000000">
      <w:pPr>
        <w:tabs>
          <w:tab w:val="left" w:leader="dot" w:pos="9040"/>
        </w:tabs>
        <w:spacing w:line="0" w:lineRule="atLeast"/>
        <w:ind w:left="1120"/>
        <w:rPr>
          <w:rFonts w:eastAsia="Times New Roman"/>
          <w:sz w:val="25"/>
        </w:rPr>
      </w:pPr>
      <w:hyperlink w:anchor="page39" w:history="1">
        <w:r>
          <w:rPr>
            <w:rFonts w:eastAsia="Times New Roman"/>
            <w:sz w:val="26"/>
          </w:rPr>
          <w:t>3.2.4. Quản lý tài liệu</w:t>
        </w:r>
      </w:hyperlink>
      <w:r>
        <w:rPr>
          <w:rFonts w:eastAsia="Times New Roman"/>
          <w:sz w:val="26"/>
        </w:rPr>
        <w:tab/>
      </w:r>
      <w:hyperlink w:anchor="page39" w:history="1">
        <w:r>
          <w:rPr>
            <w:rFonts w:eastAsia="Times New Roman"/>
            <w:sz w:val="25"/>
          </w:rPr>
          <w:t>29</w:t>
        </w:r>
      </w:hyperlink>
    </w:p>
    <w:p w14:paraId="683626E4" w14:textId="77777777" w:rsidR="003F720B" w:rsidRDefault="003F720B">
      <w:pPr>
        <w:spacing w:line="150" w:lineRule="exact"/>
        <w:rPr>
          <w:rFonts w:eastAsia="Times New Roman"/>
        </w:rPr>
      </w:pPr>
    </w:p>
    <w:p w14:paraId="007EDA3D" w14:textId="77777777" w:rsidR="003F720B" w:rsidRDefault="00000000">
      <w:pPr>
        <w:tabs>
          <w:tab w:val="left" w:leader="dot" w:pos="9040"/>
        </w:tabs>
        <w:spacing w:line="0" w:lineRule="atLeast"/>
        <w:ind w:left="1120"/>
        <w:rPr>
          <w:rFonts w:eastAsia="Times New Roman"/>
          <w:sz w:val="25"/>
        </w:rPr>
      </w:pPr>
      <w:hyperlink w:anchor="page41" w:history="1">
        <w:r>
          <w:rPr>
            <w:rFonts w:eastAsia="Times New Roman"/>
            <w:sz w:val="26"/>
          </w:rPr>
          <w:t>3.2.5. Quản lý yêu cầu xác nhận thành viên</w:t>
        </w:r>
      </w:hyperlink>
      <w:r>
        <w:rPr>
          <w:rFonts w:eastAsia="Times New Roman"/>
          <w:sz w:val="26"/>
        </w:rPr>
        <w:tab/>
      </w:r>
      <w:hyperlink w:anchor="page41" w:history="1">
        <w:r>
          <w:rPr>
            <w:rFonts w:eastAsia="Times New Roman"/>
            <w:sz w:val="25"/>
          </w:rPr>
          <w:t>31</w:t>
        </w:r>
      </w:hyperlink>
    </w:p>
    <w:p w14:paraId="1D870EBC" w14:textId="77777777" w:rsidR="003F720B" w:rsidRDefault="003F720B">
      <w:pPr>
        <w:spacing w:line="150" w:lineRule="exact"/>
        <w:rPr>
          <w:rFonts w:eastAsia="Times New Roman"/>
        </w:rPr>
      </w:pPr>
    </w:p>
    <w:p w14:paraId="614CFB18" w14:textId="77777777" w:rsidR="003F720B" w:rsidRDefault="00000000">
      <w:pPr>
        <w:tabs>
          <w:tab w:val="left" w:leader="dot" w:pos="9040"/>
        </w:tabs>
        <w:spacing w:line="0" w:lineRule="atLeast"/>
        <w:ind w:left="1120"/>
        <w:rPr>
          <w:rFonts w:eastAsia="Times New Roman"/>
          <w:sz w:val="25"/>
        </w:rPr>
      </w:pPr>
      <w:hyperlink w:anchor="page41" w:history="1">
        <w:r>
          <w:rPr>
            <w:rFonts w:eastAsia="Times New Roman"/>
            <w:sz w:val="26"/>
          </w:rPr>
          <w:t>3.2.6. Quản lý bài giảng.</w:t>
        </w:r>
      </w:hyperlink>
      <w:r>
        <w:rPr>
          <w:rFonts w:eastAsia="Times New Roman"/>
          <w:sz w:val="26"/>
        </w:rPr>
        <w:tab/>
      </w:r>
      <w:hyperlink w:anchor="page41" w:history="1">
        <w:r>
          <w:rPr>
            <w:rFonts w:eastAsia="Times New Roman"/>
            <w:sz w:val="25"/>
          </w:rPr>
          <w:t>31</w:t>
        </w:r>
      </w:hyperlink>
    </w:p>
    <w:p w14:paraId="6149A0EB" w14:textId="77777777" w:rsidR="003F720B" w:rsidRDefault="003F720B">
      <w:pPr>
        <w:spacing w:line="150" w:lineRule="exact"/>
        <w:rPr>
          <w:rFonts w:eastAsia="Times New Roman"/>
        </w:rPr>
      </w:pPr>
    </w:p>
    <w:p w14:paraId="60AF4DC2" w14:textId="77777777" w:rsidR="003F720B" w:rsidRDefault="00000000">
      <w:pPr>
        <w:tabs>
          <w:tab w:val="left" w:leader="dot" w:pos="9040"/>
        </w:tabs>
        <w:spacing w:line="0" w:lineRule="atLeast"/>
        <w:ind w:left="1120"/>
        <w:rPr>
          <w:rFonts w:eastAsia="Times New Roman"/>
          <w:sz w:val="25"/>
        </w:rPr>
      </w:pPr>
      <w:hyperlink w:anchor="page42" w:history="1">
        <w:r>
          <w:rPr>
            <w:rFonts w:eastAsia="Times New Roman"/>
            <w:sz w:val="26"/>
          </w:rPr>
          <w:t>3.2.7. Quản lý tài liệu yêu thích</w:t>
        </w:r>
      </w:hyperlink>
      <w:r>
        <w:rPr>
          <w:rFonts w:eastAsia="Times New Roman"/>
          <w:sz w:val="26"/>
        </w:rPr>
        <w:tab/>
      </w:r>
      <w:hyperlink w:anchor="page42" w:history="1">
        <w:r>
          <w:rPr>
            <w:rFonts w:eastAsia="Times New Roman"/>
            <w:sz w:val="25"/>
          </w:rPr>
          <w:t>32</w:t>
        </w:r>
      </w:hyperlink>
    </w:p>
    <w:p w14:paraId="4046E504" w14:textId="77777777" w:rsidR="003F720B" w:rsidRDefault="003F720B">
      <w:pPr>
        <w:tabs>
          <w:tab w:val="left" w:leader="dot" w:pos="9040"/>
        </w:tabs>
        <w:spacing w:line="0" w:lineRule="atLeast"/>
        <w:ind w:left="1120"/>
        <w:rPr>
          <w:rFonts w:eastAsia="Times New Roman"/>
          <w:sz w:val="25"/>
        </w:rPr>
        <w:sectPr w:rsidR="003F720B" w:rsidSect="001039BE">
          <w:pgSz w:w="11900" w:h="16838" w:code="9"/>
          <w:pgMar w:top="1134" w:right="1134" w:bottom="1134" w:left="1418" w:header="0" w:footer="0" w:gutter="0"/>
          <w:cols w:space="720"/>
          <w:docGrid w:linePitch="360"/>
        </w:sectPr>
      </w:pPr>
    </w:p>
    <w:bookmarkStart w:id="6" w:name="page8"/>
    <w:bookmarkEnd w:id="6"/>
    <w:p w14:paraId="7ACCA69D" w14:textId="77777777" w:rsidR="003F720B" w:rsidRDefault="00000000">
      <w:pPr>
        <w:tabs>
          <w:tab w:val="left" w:leader="dot" w:pos="9040"/>
        </w:tabs>
        <w:spacing w:line="0" w:lineRule="atLeast"/>
        <w:ind w:left="1120"/>
        <w:rPr>
          <w:rFonts w:eastAsia="Times New Roman"/>
          <w:sz w:val="25"/>
        </w:rPr>
      </w:pPr>
      <w:r>
        <w:lastRenderedPageBreak/>
        <w:fldChar w:fldCharType="begin"/>
      </w:r>
      <w:r>
        <w:instrText xml:space="preserve"> HYPERLINK \l "page42" </w:instrText>
      </w:r>
      <w:r>
        <w:fldChar w:fldCharType="separate"/>
      </w:r>
      <w:r>
        <w:rPr>
          <w:rFonts w:eastAsia="Times New Roman"/>
          <w:sz w:val="26"/>
        </w:rPr>
        <w:t>3.2.8. Quản lý tài khoản người dùng.</w:t>
      </w:r>
      <w:r>
        <w:fldChar w:fldCharType="end"/>
      </w:r>
      <w:r>
        <w:rPr>
          <w:rFonts w:eastAsia="Times New Roman"/>
          <w:sz w:val="26"/>
        </w:rPr>
        <w:tab/>
      </w:r>
      <w:hyperlink w:anchor="page42" w:history="1">
        <w:r>
          <w:rPr>
            <w:rFonts w:eastAsia="Times New Roman"/>
            <w:sz w:val="25"/>
          </w:rPr>
          <w:t>32</w:t>
        </w:r>
      </w:hyperlink>
    </w:p>
    <w:p w14:paraId="1820BEE9" w14:textId="77777777" w:rsidR="003F720B" w:rsidRDefault="003F720B">
      <w:pPr>
        <w:spacing w:line="150" w:lineRule="exact"/>
        <w:rPr>
          <w:rFonts w:eastAsia="Times New Roman"/>
        </w:rPr>
      </w:pPr>
    </w:p>
    <w:p w14:paraId="3B48BD72" w14:textId="77777777" w:rsidR="003F720B" w:rsidRDefault="00000000">
      <w:pPr>
        <w:tabs>
          <w:tab w:val="left" w:leader="dot" w:pos="9040"/>
        </w:tabs>
        <w:spacing w:line="0" w:lineRule="atLeast"/>
        <w:ind w:left="1120"/>
        <w:rPr>
          <w:rFonts w:eastAsia="Times New Roman"/>
          <w:sz w:val="25"/>
        </w:rPr>
      </w:pPr>
      <w:hyperlink w:anchor="page43" w:history="1">
        <w:r>
          <w:rPr>
            <w:rFonts w:eastAsia="Times New Roman"/>
            <w:sz w:val="26"/>
          </w:rPr>
          <w:t>3.2.9. Quản lý thông tin tài khoản cá nhân.</w:t>
        </w:r>
      </w:hyperlink>
      <w:r>
        <w:rPr>
          <w:rFonts w:eastAsia="Times New Roman"/>
          <w:sz w:val="26"/>
        </w:rPr>
        <w:tab/>
      </w:r>
      <w:hyperlink w:anchor="page43" w:history="1">
        <w:r>
          <w:rPr>
            <w:rFonts w:eastAsia="Times New Roman"/>
            <w:sz w:val="25"/>
          </w:rPr>
          <w:t>33</w:t>
        </w:r>
      </w:hyperlink>
    </w:p>
    <w:p w14:paraId="70989F38" w14:textId="77777777" w:rsidR="003F720B" w:rsidRDefault="003F720B">
      <w:pPr>
        <w:spacing w:line="150" w:lineRule="exact"/>
        <w:rPr>
          <w:rFonts w:eastAsia="Times New Roman"/>
        </w:rPr>
      </w:pPr>
    </w:p>
    <w:p w14:paraId="2A211B42" w14:textId="77777777" w:rsidR="003F720B" w:rsidRDefault="00000000">
      <w:pPr>
        <w:tabs>
          <w:tab w:val="left" w:leader="dot" w:pos="9040"/>
        </w:tabs>
        <w:spacing w:line="0" w:lineRule="atLeast"/>
        <w:ind w:left="1120"/>
        <w:rPr>
          <w:rFonts w:eastAsia="Times New Roman"/>
          <w:sz w:val="25"/>
        </w:rPr>
      </w:pPr>
      <w:hyperlink w:anchor="page43" w:history="1">
        <w:r>
          <w:rPr>
            <w:rFonts w:eastAsia="Times New Roman"/>
            <w:sz w:val="26"/>
          </w:rPr>
          <w:t>3.2.10. Nâng cấp tài khoản</w:t>
        </w:r>
      </w:hyperlink>
      <w:r>
        <w:rPr>
          <w:rFonts w:eastAsia="Times New Roman"/>
          <w:sz w:val="26"/>
        </w:rPr>
        <w:tab/>
      </w:r>
      <w:hyperlink w:anchor="page43" w:history="1">
        <w:r>
          <w:rPr>
            <w:rFonts w:eastAsia="Times New Roman"/>
            <w:sz w:val="25"/>
          </w:rPr>
          <w:t>33</w:t>
        </w:r>
      </w:hyperlink>
    </w:p>
    <w:p w14:paraId="531F8CD1" w14:textId="77777777" w:rsidR="003F720B" w:rsidRDefault="003F720B">
      <w:pPr>
        <w:spacing w:line="150" w:lineRule="exact"/>
        <w:rPr>
          <w:rFonts w:eastAsia="Times New Roman"/>
        </w:rPr>
      </w:pPr>
    </w:p>
    <w:p w14:paraId="7C69FF98" w14:textId="77777777" w:rsidR="003F720B" w:rsidRDefault="00000000">
      <w:pPr>
        <w:tabs>
          <w:tab w:val="left" w:leader="dot" w:pos="9040"/>
        </w:tabs>
        <w:spacing w:line="0" w:lineRule="atLeast"/>
        <w:ind w:left="1120"/>
        <w:rPr>
          <w:rFonts w:eastAsia="Times New Roman"/>
          <w:sz w:val="25"/>
        </w:rPr>
      </w:pPr>
      <w:hyperlink w:anchor="page44" w:history="1">
        <w:r>
          <w:rPr>
            <w:rFonts w:eastAsia="Times New Roman"/>
            <w:sz w:val="26"/>
          </w:rPr>
          <w:t>3.2.11. Bình luận</w:t>
        </w:r>
      </w:hyperlink>
      <w:r>
        <w:rPr>
          <w:rFonts w:eastAsia="Times New Roman"/>
          <w:sz w:val="26"/>
        </w:rPr>
        <w:tab/>
      </w:r>
      <w:hyperlink w:anchor="page44" w:history="1">
        <w:r>
          <w:rPr>
            <w:rFonts w:eastAsia="Times New Roman"/>
            <w:sz w:val="25"/>
          </w:rPr>
          <w:t>34</w:t>
        </w:r>
      </w:hyperlink>
    </w:p>
    <w:p w14:paraId="097F69FA" w14:textId="77777777" w:rsidR="003F720B" w:rsidRDefault="003F720B">
      <w:pPr>
        <w:spacing w:line="270" w:lineRule="exact"/>
        <w:rPr>
          <w:rFonts w:eastAsia="Times New Roman"/>
        </w:rPr>
      </w:pPr>
    </w:p>
    <w:p w14:paraId="781143C1" w14:textId="77777777" w:rsidR="003F720B" w:rsidRDefault="00000000">
      <w:pPr>
        <w:tabs>
          <w:tab w:val="left" w:leader="dot" w:pos="9020"/>
        </w:tabs>
        <w:spacing w:line="0" w:lineRule="atLeast"/>
        <w:ind w:left="260"/>
        <w:rPr>
          <w:rFonts w:eastAsia="Times New Roman"/>
          <w:b/>
          <w:sz w:val="27"/>
        </w:rPr>
      </w:pPr>
      <w:hyperlink w:anchor="page45" w:history="1">
        <w:r>
          <w:rPr>
            <w:rFonts w:eastAsia="Times New Roman"/>
            <w:b/>
            <w:sz w:val="28"/>
          </w:rPr>
          <w:t>CHƯƠNG 4. KẾT LUẬN VÀ HƯỚNG PHÁT TRIỂN</w:t>
        </w:r>
      </w:hyperlink>
      <w:r>
        <w:rPr>
          <w:rFonts w:eastAsia="Times New Roman"/>
          <w:b/>
          <w:sz w:val="28"/>
        </w:rPr>
        <w:tab/>
      </w:r>
      <w:hyperlink w:anchor="page45" w:history="1">
        <w:r>
          <w:rPr>
            <w:rFonts w:eastAsia="Times New Roman"/>
            <w:b/>
            <w:sz w:val="27"/>
          </w:rPr>
          <w:t>35</w:t>
        </w:r>
      </w:hyperlink>
    </w:p>
    <w:p w14:paraId="49613C32" w14:textId="77777777" w:rsidR="003F720B" w:rsidRDefault="003F720B">
      <w:pPr>
        <w:spacing w:line="161" w:lineRule="exact"/>
        <w:rPr>
          <w:rFonts w:eastAsia="Times New Roman"/>
        </w:rPr>
      </w:pPr>
    </w:p>
    <w:p w14:paraId="324F3862" w14:textId="77777777" w:rsidR="003F720B" w:rsidRDefault="00000000">
      <w:pPr>
        <w:tabs>
          <w:tab w:val="left" w:leader="dot" w:pos="9040"/>
        </w:tabs>
        <w:spacing w:line="0" w:lineRule="atLeast"/>
        <w:ind w:left="700"/>
        <w:rPr>
          <w:rFonts w:eastAsia="Times New Roman"/>
          <w:sz w:val="25"/>
        </w:rPr>
      </w:pPr>
      <w:hyperlink w:anchor="page45" w:history="1">
        <w:r>
          <w:rPr>
            <w:rFonts w:eastAsia="Times New Roman"/>
            <w:sz w:val="26"/>
          </w:rPr>
          <w:t>4.1. KẾT QUẢ ĐẠT ĐƯỢC</w:t>
        </w:r>
      </w:hyperlink>
      <w:r>
        <w:rPr>
          <w:rFonts w:eastAsia="Times New Roman"/>
          <w:sz w:val="26"/>
        </w:rPr>
        <w:tab/>
      </w:r>
      <w:hyperlink w:anchor="page45" w:history="1">
        <w:r>
          <w:rPr>
            <w:rFonts w:eastAsia="Times New Roman"/>
            <w:sz w:val="25"/>
          </w:rPr>
          <w:t>35</w:t>
        </w:r>
      </w:hyperlink>
    </w:p>
    <w:p w14:paraId="2432E8DC" w14:textId="77777777" w:rsidR="003F720B" w:rsidRDefault="003F720B">
      <w:pPr>
        <w:spacing w:line="150" w:lineRule="exact"/>
        <w:rPr>
          <w:rFonts w:eastAsia="Times New Roman"/>
        </w:rPr>
      </w:pPr>
    </w:p>
    <w:p w14:paraId="501C10EB" w14:textId="77777777" w:rsidR="003F720B" w:rsidRDefault="00000000">
      <w:pPr>
        <w:tabs>
          <w:tab w:val="left" w:leader="dot" w:pos="9040"/>
        </w:tabs>
        <w:spacing w:line="0" w:lineRule="atLeast"/>
        <w:ind w:left="700"/>
        <w:rPr>
          <w:rFonts w:eastAsia="Times New Roman"/>
          <w:sz w:val="25"/>
        </w:rPr>
      </w:pPr>
      <w:hyperlink w:anchor="page46" w:history="1">
        <w:r>
          <w:rPr>
            <w:rFonts w:eastAsia="Times New Roman"/>
            <w:sz w:val="26"/>
          </w:rPr>
          <w:t>4.2. ĐÁNH GIÁ WEBSITE</w:t>
        </w:r>
      </w:hyperlink>
      <w:r>
        <w:rPr>
          <w:rFonts w:eastAsia="Times New Roman"/>
          <w:sz w:val="26"/>
        </w:rPr>
        <w:tab/>
      </w:r>
      <w:hyperlink w:anchor="page46" w:history="1">
        <w:r>
          <w:rPr>
            <w:rFonts w:eastAsia="Times New Roman"/>
            <w:sz w:val="25"/>
          </w:rPr>
          <w:t>36</w:t>
        </w:r>
      </w:hyperlink>
    </w:p>
    <w:p w14:paraId="5FC1EEC5" w14:textId="77777777" w:rsidR="003F720B" w:rsidRDefault="003F720B">
      <w:pPr>
        <w:spacing w:line="150" w:lineRule="exact"/>
        <w:rPr>
          <w:rFonts w:eastAsia="Times New Roman"/>
        </w:rPr>
      </w:pPr>
    </w:p>
    <w:p w14:paraId="2DF1EEE2" w14:textId="77777777" w:rsidR="003F720B" w:rsidRDefault="00000000">
      <w:pPr>
        <w:tabs>
          <w:tab w:val="left" w:leader="dot" w:pos="9040"/>
        </w:tabs>
        <w:spacing w:line="0" w:lineRule="atLeast"/>
        <w:ind w:left="1120"/>
        <w:rPr>
          <w:rFonts w:eastAsia="Times New Roman"/>
          <w:sz w:val="25"/>
        </w:rPr>
      </w:pPr>
      <w:hyperlink w:anchor="page46" w:history="1">
        <w:r>
          <w:rPr>
            <w:rFonts w:eastAsia="Times New Roman"/>
            <w:sz w:val="26"/>
          </w:rPr>
          <w:t>4.2.1. Ưu điểm</w:t>
        </w:r>
      </w:hyperlink>
      <w:r>
        <w:rPr>
          <w:rFonts w:eastAsia="Times New Roman"/>
          <w:sz w:val="26"/>
        </w:rPr>
        <w:tab/>
      </w:r>
      <w:hyperlink w:anchor="page46" w:history="1">
        <w:r>
          <w:rPr>
            <w:rFonts w:eastAsia="Times New Roman"/>
            <w:sz w:val="25"/>
          </w:rPr>
          <w:t>36</w:t>
        </w:r>
      </w:hyperlink>
    </w:p>
    <w:p w14:paraId="35661C7C" w14:textId="77777777" w:rsidR="003F720B" w:rsidRDefault="003F720B">
      <w:pPr>
        <w:spacing w:line="150" w:lineRule="exact"/>
        <w:rPr>
          <w:rFonts w:eastAsia="Times New Roman"/>
        </w:rPr>
      </w:pPr>
    </w:p>
    <w:p w14:paraId="295F865B" w14:textId="77777777" w:rsidR="003F720B" w:rsidRDefault="00000000">
      <w:pPr>
        <w:tabs>
          <w:tab w:val="left" w:leader="dot" w:pos="9040"/>
        </w:tabs>
        <w:spacing w:line="0" w:lineRule="atLeast"/>
        <w:ind w:left="1120"/>
        <w:rPr>
          <w:rFonts w:eastAsia="Times New Roman"/>
          <w:sz w:val="25"/>
        </w:rPr>
      </w:pPr>
      <w:hyperlink w:anchor="page46" w:history="1">
        <w:r>
          <w:rPr>
            <w:rFonts w:eastAsia="Times New Roman"/>
            <w:sz w:val="26"/>
          </w:rPr>
          <w:t>4.2.2. Nhược điểm</w:t>
        </w:r>
      </w:hyperlink>
      <w:r>
        <w:rPr>
          <w:rFonts w:eastAsia="Times New Roman"/>
          <w:sz w:val="26"/>
        </w:rPr>
        <w:tab/>
      </w:r>
      <w:hyperlink w:anchor="page46" w:history="1">
        <w:r>
          <w:rPr>
            <w:rFonts w:eastAsia="Times New Roman"/>
            <w:sz w:val="25"/>
          </w:rPr>
          <w:t>36</w:t>
        </w:r>
      </w:hyperlink>
    </w:p>
    <w:p w14:paraId="50B22B92" w14:textId="77777777" w:rsidR="003F720B" w:rsidRDefault="003F720B">
      <w:pPr>
        <w:spacing w:line="150" w:lineRule="exact"/>
        <w:rPr>
          <w:rFonts w:eastAsia="Times New Roman"/>
        </w:rPr>
      </w:pPr>
    </w:p>
    <w:p w14:paraId="5E3E6A10" w14:textId="77777777" w:rsidR="003F720B" w:rsidRDefault="00000000">
      <w:pPr>
        <w:tabs>
          <w:tab w:val="left" w:leader="dot" w:pos="9040"/>
        </w:tabs>
        <w:spacing w:line="0" w:lineRule="atLeast"/>
        <w:ind w:left="700"/>
        <w:rPr>
          <w:rFonts w:eastAsia="Times New Roman"/>
          <w:sz w:val="25"/>
        </w:rPr>
      </w:pPr>
      <w:hyperlink w:anchor="page46" w:history="1">
        <w:r>
          <w:rPr>
            <w:rFonts w:eastAsia="Times New Roman"/>
            <w:sz w:val="26"/>
          </w:rPr>
          <w:t>4.3. HƯỚNG PHÁT TRIỂN VÀ MỞ RỘNG</w:t>
        </w:r>
      </w:hyperlink>
      <w:r>
        <w:rPr>
          <w:rFonts w:eastAsia="Times New Roman"/>
          <w:sz w:val="26"/>
        </w:rPr>
        <w:tab/>
      </w:r>
      <w:hyperlink w:anchor="page46" w:history="1">
        <w:r>
          <w:rPr>
            <w:rFonts w:eastAsia="Times New Roman"/>
            <w:sz w:val="25"/>
          </w:rPr>
          <w:t>36</w:t>
        </w:r>
      </w:hyperlink>
    </w:p>
    <w:p w14:paraId="1B77C27A" w14:textId="77777777" w:rsidR="003F720B" w:rsidRDefault="003F720B">
      <w:pPr>
        <w:spacing w:line="267" w:lineRule="exact"/>
        <w:rPr>
          <w:rFonts w:eastAsia="Times New Roman"/>
        </w:rPr>
      </w:pPr>
    </w:p>
    <w:p w14:paraId="5C6C93EA" w14:textId="77777777" w:rsidR="003F720B" w:rsidRDefault="00000000">
      <w:pPr>
        <w:tabs>
          <w:tab w:val="left" w:leader="dot" w:pos="9020"/>
        </w:tabs>
        <w:spacing w:line="0" w:lineRule="atLeast"/>
        <w:ind w:left="260"/>
        <w:rPr>
          <w:rFonts w:eastAsia="Times New Roman"/>
          <w:b/>
          <w:sz w:val="27"/>
        </w:rPr>
      </w:pPr>
      <w:hyperlink w:anchor="page48" w:history="1">
        <w:r>
          <w:rPr>
            <w:rFonts w:eastAsia="Times New Roman"/>
            <w:b/>
            <w:sz w:val="28"/>
          </w:rPr>
          <w:t>Tài Liệu Tham Khảo</w:t>
        </w:r>
      </w:hyperlink>
      <w:r>
        <w:rPr>
          <w:rFonts w:eastAsia="Times New Roman"/>
          <w:b/>
          <w:sz w:val="28"/>
        </w:rPr>
        <w:tab/>
      </w:r>
      <w:hyperlink w:anchor="page48" w:history="1">
        <w:r>
          <w:rPr>
            <w:rFonts w:eastAsia="Times New Roman"/>
            <w:b/>
            <w:sz w:val="27"/>
          </w:rPr>
          <w:t>38</w:t>
        </w:r>
      </w:hyperlink>
    </w:p>
    <w:p w14:paraId="4C7370CB" w14:textId="77777777" w:rsidR="003F720B" w:rsidRDefault="003F720B">
      <w:pPr>
        <w:tabs>
          <w:tab w:val="left" w:leader="dot" w:pos="9020"/>
        </w:tabs>
        <w:spacing w:line="0" w:lineRule="atLeast"/>
        <w:ind w:left="260"/>
        <w:rPr>
          <w:rFonts w:eastAsia="Times New Roman"/>
          <w:b/>
          <w:sz w:val="27"/>
        </w:rPr>
        <w:sectPr w:rsidR="003F720B" w:rsidSect="001039BE">
          <w:pgSz w:w="11900" w:h="16838" w:code="9"/>
          <w:pgMar w:top="1134" w:right="1134" w:bottom="1134" w:left="1418" w:header="0" w:footer="0" w:gutter="0"/>
          <w:cols w:space="720"/>
          <w:docGrid w:linePitch="360"/>
        </w:sectPr>
      </w:pPr>
    </w:p>
    <w:p w14:paraId="03BAEE19" w14:textId="77777777" w:rsidR="003F720B" w:rsidRDefault="00000000" w:rsidP="007771C1">
      <w:pPr>
        <w:spacing w:line="0" w:lineRule="atLeast"/>
        <w:ind w:left="3680" w:right="113"/>
        <w:rPr>
          <w:rFonts w:eastAsia="Times New Roman"/>
          <w:b/>
          <w:sz w:val="32"/>
        </w:rPr>
      </w:pPr>
      <w:bookmarkStart w:id="7" w:name="page9"/>
      <w:bookmarkEnd w:id="7"/>
      <w:r>
        <w:rPr>
          <w:rFonts w:eastAsia="Times New Roman"/>
          <w:b/>
          <w:sz w:val="32"/>
        </w:rPr>
        <w:lastRenderedPageBreak/>
        <w:t>MỤC LỤC HÌNH ẢNH</w:t>
      </w:r>
    </w:p>
    <w:p w14:paraId="354CDA19" w14:textId="77777777" w:rsidR="003F720B" w:rsidRDefault="003F720B">
      <w:pPr>
        <w:spacing w:line="187" w:lineRule="exact"/>
        <w:rPr>
          <w:rFonts w:eastAsia="Times New Roman"/>
        </w:rPr>
      </w:pPr>
    </w:p>
    <w:p w14:paraId="6057C094" w14:textId="77777777" w:rsidR="003F720B" w:rsidRDefault="00000000">
      <w:pPr>
        <w:tabs>
          <w:tab w:val="left" w:leader="dot" w:pos="9320"/>
        </w:tabs>
        <w:spacing w:line="0" w:lineRule="atLeast"/>
        <w:ind w:left="980"/>
        <w:rPr>
          <w:rFonts w:eastAsia="Times New Roman"/>
          <w:sz w:val="25"/>
        </w:rPr>
      </w:pPr>
      <w:hyperlink w:anchor="page24" w:history="1">
        <w:r>
          <w:rPr>
            <w:rFonts w:eastAsia="Times New Roman"/>
            <w:sz w:val="26"/>
          </w:rPr>
          <w:t>Hình 2.1 Sơ đồ DFD</w:t>
        </w:r>
      </w:hyperlink>
      <w:r>
        <w:rPr>
          <w:rFonts w:eastAsia="Times New Roman"/>
          <w:sz w:val="26"/>
        </w:rPr>
        <w:tab/>
      </w:r>
      <w:hyperlink w:anchor="page24" w:history="1">
        <w:r>
          <w:rPr>
            <w:rFonts w:eastAsia="Times New Roman"/>
            <w:sz w:val="25"/>
          </w:rPr>
          <w:t>14</w:t>
        </w:r>
      </w:hyperlink>
    </w:p>
    <w:p w14:paraId="2183E341" w14:textId="77777777" w:rsidR="003F720B" w:rsidRDefault="003F720B">
      <w:pPr>
        <w:spacing w:line="150" w:lineRule="exact"/>
        <w:rPr>
          <w:rFonts w:eastAsia="Times New Roman"/>
        </w:rPr>
      </w:pPr>
    </w:p>
    <w:p w14:paraId="5BB20742" w14:textId="77777777" w:rsidR="003F720B" w:rsidRDefault="00000000">
      <w:pPr>
        <w:tabs>
          <w:tab w:val="left" w:leader="dot" w:pos="9320"/>
        </w:tabs>
        <w:spacing w:line="0" w:lineRule="atLeast"/>
        <w:ind w:left="980"/>
        <w:rPr>
          <w:rFonts w:eastAsia="Times New Roman"/>
          <w:sz w:val="25"/>
        </w:rPr>
      </w:pPr>
      <w:hyperlink w:anchor="page25" w:history="1">
        <w:r>
          <w:rPr>
            <w:rFonts w:eastAsia="Times New Roman"/>
            <w:sz w:val="26"/>
          </w:rPr>
          <w:t>Hình 2.2 Sơ đồ BFD</w:t>
        </w:r>
      </w:hyperlink>
      <w:r>
        <w:rPr>
          <w:rFonts w:eastAsia="Times New Roman"/>
          <w:sz w:val="26"/>
        </w:rPr>
        <w:tab/>
      </w:r>
      <w:hyperlink w:anchor="page25" w:history="1">
        <w:r>
          <w:rPr>
            <w:rFonts w:eastAsia="Times New Roman"/>
            <w:sz w:val="25"/>
          </w:rPr>
          <w:t>15</w:t>
        </w:r>
      </w:hyperlink>
    </w:p>
    <w:p w14:paraId="57CD563A" w14:textId="77777777" w:rsidR="003F720B" w:rsidRDefault="003F720B">
      <w:pPr>
        <w:spacing w:line="150" w:lineRule="exact"/>
        <w:rPr>
          <w:rFonts w:eastAsia="Times New Roman"/>
        </w:rPr>
      </w:pPr>
    </w:p>
    <w:p w14:paraId="7B71D472" w14:textId="77777777" w:rsidR="003F720B" w:rsidRDefault="00000000">
      <w:pPr>
        <w:tabs>
          <w:tab w:val="left" w:leader="dot" w:pos="9320"/>
        </w:tabs>
        <w:spacing w:line="0" w:lineRule="atLeast"/>
        <w:ind w:left="980"/>
        <w:rPr>
          <w:rFonts w:eastAsia="Times New Roman"/>
          <w:sz w:val="25"/>
        </w:rPr>
      </w:pPr>
      <w:hyperlink w:anchor="page25" w:history="1">
        <w:r>
          <w:rPr>
            <w:rFonts w:eastAsia="Times New Roman"/>
            <w:sz w:val="26"/>
          </w:rPr>
          <w:t>Hình 2.3 Sơ đồ ngữ cảnh</w:t>
        </w:r>
      </w:hyperlink>
      <w:r>
        <w:rPr>
          <w:rFonts w:eastAsia="Times New Roman"/>
          <w:sz w:val="26"/>
        </w:rPr>
        <w:tab/>
      </w:r>
      <w:hyperlink w:anchor="page25" w:history="1">
        <w:r>
          <w:rPr>
            <w:rFonts w:eastAsia="Times New Roman"/>
            <w:sz w:val="25"/>
          </w:rPr>
          <w:t>15</w:t>
        </w:r>
      </w:hyperlink>
    </w:p>
    <w:p w14:paraId="58F01066" w14:textId="77777777" w:rsidR="003F720B" w:rsidRDefault="003F720B">
      <w:pPr>
        <w:spacing w:line="150" w:lineRule="exact"/>
        <w:rPr>
          <w:rFonts w:eastAsia="Times New Roman"/>
        </w:rPr>
      </w:pPr>
    </w:p>
    <w:p w14:paraId="0CB203FB" w14:textId="77777777" w:rsidR="003F720B" w:rsidRDefault="00000000">
      <w:pPr>
        <w:tabs>
          <w:tab w:val="left" w:leader="dot" w:pos="9320"/>
        </w:tabs>
        <w:spacing w:line="0" w:lineRule="atLeast"/>
        <w:ind w:left="980"/>
        <w:rPr>
          <w:rFonts w:eastAsia="Times New Roman"/>
          <w:sz w:val="25"/>
        </w:rPr>
      </w:pPr>
      <w:hyperlink w:anchor="page26" w:history="1">
        <w:r>
          <w:rPr>
            <w:rFonts w:eastAsia="Times New Roman"/>
            <w:sz w:val="26"/>
          </w:rPr>
          <w:t>Hình 2.4 Sơ đồ ERD</w:t>
        </w:r>
      </w:hyperlink>
      <w:r>
        <w:rPr>
          <w:rFonts w:eastAsia="Times New Roman"/>
          <w:sz w:val="26"/>
        </w:rPr>
        <w:tab/>
      </w:r>
      <w:hyperlink w:anchor="page26" w:history="1">
        <w:r>
          <w:rPr>
            <w:rFonts w:eastAsia="Times New Roman"/>
            <w:sz w:val="25"/>
          </w:rPr>
          <w:t>16</w:t>
        </w:r>
      </w:hyperlink>
    </w:p>
    <w:p w14:paraId="244F6F61" w14:textId="77777777" w:rsidR="003F720B" w:rsidRDefault="003F720B">
      <w:pPr>
        <w:spacing w:line="150" w:lineRule="exact"/>
        <w:rPr>
          <w:rFonts w:eastAsia="Times New Roman"/>
        </w:rPr>
      </w:pPr>
    </w:p>
    <w:p w14:paraId="1670A2C0" w14:textId="77777777" w:rsidR="003F720B" w:rsidRDefault="00000000">
      <w:pPr>
        <w:tabs>
          <w:tab w:val="left" w:leader="dot" w:pos="9320"/>
        </w:tabs>
        <w:spacing w:line="0" w:lineRule="atLeast"/>
        <w:ind w:left="980"/>
        <w:rPr>
          <w:rFonts w:eastAsia="Times New Roman"/>
          <w:sz w:val="25"/>
        </w:rPr>
      </w:pPr>
      <w:hyperlink w:anchor="page26" w:history="1">
        <w:r>
          <w:rPr>
            <w:rFonts w:eastAsia="Times New Roman"/>
            <w:sz w:val="26"/>
          </w:rPr>
          <w:t>Hình 2.5 Sơ đồ Class Diagram</w:t>
        </w:r>
      </w:hyperlink>
      <w:r>
        <w:rPr>
          <w:rFonts w:eastAsia="Times New Roman"/>
          <w:sz w:val="26"/>
        </w:rPr>
        <w:tab/>
      </w:r>
      <w:hyperlink w:anchor="page26" w:history="1">
        <w:r>
          <w:rPr>
            <w:rFonts w:eastAsia="Times New Roman"/>
            <w:sz w:val="25"/>
          </w:rPr>
          <w:t>16</w:t>
        </w:r>
      </w:hyperlink>
    </w:p>
    <w:p w14:paraId="7A20504D" w14:textId="77777777" w:rsidR="003F720B" w:rsidRDefault="003F720B">
      <w:pPr>
        <w:spacing w:line="150" w:lineRule="exact"/>
        <w:rPr>
          <w:rFonts w:eastAsia="Times New Roman"/>
        </w:rPr>
      </w:pPr>
    </w:p>
    <w:p w14:paraId="44B58EC9" w14:textId="77777777" w:rsidR="003F720B" w:rsidRDefault="00000000">
      <w:pPr>
        <w:tabs>
          <w:tab w:val="left" w:leader="dot" w:pos="9320"/>
        </w:tabs>
        <w:spacing w:line="0" w:lineRule="atLeast"/>
        <w:ind w:left="980"/>
        <w:rPr>
          <w:rFonts w:eastAsia="Times New Roman"/>
          <w:sz w:val="25"/>
        </w:rPr>
      </w:pPr>
      <w:hyperlink w:anchor="page27" w:history="1">
        <w:r>
          <w:rPr>
            <w:rFonts w:eastAsia="Times New Roman"/>
            <w:sz w:val="26"/>
          </w:rPr>
          <w:t>Hình 2.6 Sơ đồ Use Case</w:t>
        </w:r>
      </w:hyperlink>
      <w:r>
        <w:rPr>
          <w:rFonts w:eastAsia="Times New Roman"/>
          <w:sz w:val="26"/>
        </w:rPr>
        <w:tab/>
      </w:r>
      <w:hyperlink w:anchor="page27" w:history="1">
        <w:r>
          <w:rPr>
            <w:rFonts w:eastAsia="Times New Roman"/>
            <w:sz w:val="25"/>
          </w:rPr>
          <w:t>17</w:t>
        </w:r>
      </w:hyperlink>
    </w:p>
    <w:p w14:paraId="043395C2" w14:textId="77777777" w:rsidR="003F720B" w:rsidRDefault="003F720B">
      <w:pPr>
        <w:spacing w:line="150" w:lineRule="exact"/>
        <w:rPr>
          <w:rFonts w:eastAsia="Times New Roman"/>
        </w:rPr>
      </w:pPr>
    </w:p>
    <w:p w14:paraId="4A04D3B2" w14:textId="77777777" w:rsidR="003F720B" w:rsidRDefault="00000000">
      <w:pPr>
        <w:tabs>
          <w:tab w:val="left" w:leader="dot" w:pos="9320"/>
        </w:tabs>
        <w:spacing w:line="0" w:lineRule="atLeast"/>
        <w:ind w:left="980"/>
        <w:rPr>
          <w:rFonts w:eastAsia="Times New Roman"/>
          <w:sz w:val="25"/>
        </w:rPr>
      </w:pPr>
      <w:hyperlink w:anchor="page27" w:history="1">
        <w:r>
          <w:rPr>
            <w:rFonts w:eastAsia="Times New Roman"/>
            <w:sz w:val="26"/>
          </w:rPr>
          <w:t>Hình 2.7 Phân rã chức năng Quản Lý Tài Khoản</w:t>
        </w:r>
      </w:hyperlink>
      <w:r>
        <w:rPr>
          <w:rFonts w:eastAsia="Times New Roman"/>
          <w:sz w:val="26"/>
        </w:rPr>
        <w:tab/>
      </w:r>
      <w:hyperlink w:anchor="page27" w:history="1">
        <w:r>
          <w:rPr>
            <w:rFonts w:eastAsia="Times New Roman"/>
            <w:sz w:val="25"/>
          </w:rPr>
          <w:t>17</w:t>
        </w:r>
      </w:hyperlink>
    </w:p>
    <w:p w14:paraId="363A318D" w14:textId="77777777" w:rsidR="003F720B" w:rsidRDefault="003F720B">
      <w:pPr>
        <w:spacing w:line="148" w:lineRule="exact"/>
        <w:rPr>
          <w:rFonts w:eastAsia="Times New Roman"/>
        </w:rPr>
      </w:pPr>
    </w:p>
    <w:p w14:paraId="718BB88C" w14:textId="77777777" w:rsidR="003F720B" w:rsidRDefault="00000000">
      <w:pPr>
        <w:tabs>
          <w:tab w:val="left" w:leader="dot" w:pos="9320"/>
        </w:tabs>
        <w:spacing w:line="0" w:lineRule="atLeast"/>
        <w:ind w:left="980"/>
        <w:rPr>
          <w:rFonts w:eastAsia="Times New Roman"/>
          <w:sz w:val="25"/>
        </w:rPr>
      </w:pPr>
      <w:hyperlink w:anchor="page28" w:history="1">
        <w:r>
          <w:rPr>
            <w:rFonts w:eastAsia="Times New Roman"/>
            <w:sz w:val="26"/>
          </w:rPr>
          <w:t>Hình 2.8 Phân rã chức năng Quản Lý Bài Giảng</w:t>
        </w:r>
      </w:hyperlink>
      <w:r>
        <w:rPr>
          <w:rFonts w:eastAsia="Times New Roman"/>
          <w:sz w:val="26"/>
        </w:rPr>
        <w:tab/>
      </w:r>
      <w:hyperlink w:anchor="page28" w:history="1">
        <w:r>
          <w:rPr>
            <w:rFonts w:eastAsia="Times New Roman"/>
            <w:sz w:val="25"/>
          </w:rPr>
          <w:t>18</w:t>
        </w:r>
      </w:hyperlink>
    </w:p>
    <w:p w14:paraId="1833DA42" w14:textId="77777777" w:rsidR="003F720B" w:rsidRDefault="003F720B">
      <w:pPr>
        <w:spacing w:line="150" w:lineRule="exact"/>
        <w:rPr>
          <w:rFonts w:eastAsia="Times New Roman"/>
        </w:rPr>
      </w:pPr>
    </w:p>
    <w:p w14:paraId="1848D226" w14:textId="77777777" w:rsidR="003F720B" w:rsidRDefault="00000000">
      <w:pPr>
        <w:tabs>
          <w:tab w:val="left" w:leader="dot" w:pos="9320"/>
        </w:tabs>
        <w:spacing w:line="0" w:lineRule="atLeast"/>
        <w:ind w:left="980"/>
        <w:rPr>
          <w:rFonts w:eastAsia="Times New Roman"/>
          <w:sz w:val="25"/>
        </w:rPr>
      </w:pPr>
      <w:hyperlink w:anchor="page28" w:history="1">
        <w:r>
          <w:rPr>
            <w:rFonts w:eastAsia="Times New Roman"/>
            <w:sz w:val="26"/>
          </w:rPr>
          <w:t>Hình 2.9 1.1.1.1. Phân rã chức năng Quản Lý Tin Tức</w:t>
        </w:r>
      </w:hyperlink>
      <w:r>
        <w:rPr>
          <w:rFonts w:eastAsia="Times New Roman"/>
          <w:sz w:val="26"/>
        </w:rPr>
        <w:tab/>
      </w:r>
      <w:hyperlink w:anchor="page28" w:history="1">
        <w:r>
          <w:rPr>
            <w:rFonts w:eastAsia="Times New Roman"/>
            <w:sz w:val="25"/>
          </w:rPr>
          <w:t>18</w:t>
        </w:r>
      </w:hyperlink>
    </w:p>
    <w:p w14:paraId="3CB2A9D0" w14:textId="77777777" w:rsidR="003F720B" w:rsidRDefault="003F720B">
      <w:pPr>
        <w:spacing w:line="150" w:lineRule="exact"/>
        <w:rPr>
          <w:rFonts w:eastAsia="Times New Roman"/>
        </w:rPr>
      </w:pPr>
    </w:p>
    <w:p w14:paraId="2D295845" w14:textId="77777777" w:rsidR="003F720B" w:rsidRDefault="00000000">
      <w:pPr>
        <w:tabs>
          <w:tab w:val="left" w:leader="dot" w:pos="9320"/>
        </w:tabs>
        <w:spacing w:line="0" w:lineRule="atLeast"/>
        <w:ind w:left="980"/>
        <w:rPr>
          <w:rFonts w:eastAsia="Times New Roman"/>
          <w:sz w:val="25"/>
        </w:rPr>
      </w:pPr>
      <w:hyperlink w:anchor="page29" w:history="1">
        <w:r>
          <w:rPr>
            <w:rFonts w:eastAsia="Times New Roman"/>
            <w:sz w:val="26"/>
          </w:rPr>
          <w:t>Hình 2.10 Phân rã chức năng Quản Lý Tài Liệu</w:t>
        </w:r>
      </w:hyperlink>
      <w:r>
        <w:rPr>
          <w:rFonts w:eastAsia="Times New Roman"/>
          <w:sz w:val="26"/>
        </w:rPr>
        <w:tab/>
      </w:r>
      <w:hyperlink w:anchor="page29" w:history="1">
        <w:r>
          <w:rPr>
            <w:rFonts w:eastAsia="Times New Roman"/>
            <w:sz w:val="25"/>
          </w:rPr>
          <w:t>19</w:t>
        </w:r>
      </w:hyperlink>
    </w:p>
    <w:p w14:paraId="262C2263" w14:textId="77777777" w:rsidR="003F720B" w:rsidRDefault="003F720B">
      <w:pPr>
        <w:spacing w:line="150" w:lineRule="exact"/>
        <w:rPr>
          <w:rFonts w:eastAsia="Times New Roman"/>
        </w:rPr>
      </w:pPr>
    </w:p>
    <w:p w14:paraId="06300935" w14:textId="77777777" w:rsidR="003F720B" w:rsidRDefault="00000000">
      <w:pPr>
        <w:tabs>
          <w:tab w:val="left" w:leader="dot" w:pos="9320"/>
        </w:tabs>
        <w:spacing w:line="0" w:lineRule="atLeast"/>
        <w:ind w:left="980"/>
        <w:rPr>
          <w:rFonts w:eastAsia="Times New Roman"/>
          <w:sz w:val="25"/>
        </w:rPr>
      </w:pPr>
      <w:hyperlink w:anchor="page29" w:history="1">
        <w:r>
          <w:rPr>
            <w:rFonts w:eastAsia="Times New Roman"/>
            <w:sz w:val="26"/>
          </w:rPr>
          <w:t>Hình 2.11 1.1.1.1. Phân rã chức năng Quản Lý Lĩnh Vực</w:t>
        </w:r>
      </w:hyperlink>
      <w:r>
        <w:rPr>
          <w:rFonts w:eastAsia="Times New Roman"/>
          <w:sz w:val="26"/>
        </w:rPr>
        <w:tab/>
      </w:r>
      <w:hyperlink w:anchor="page29" w:history="1">
        <w:r>
          <w:rPr>
            <w:rFonts w:eastAsia="Times New Roman"/>
            <w:sz w:val="25"/>
          </w:rPr>
          <w:t>19</w:t>
        </w:r>
      </w:hyperlink>
    </w:p>
    <w:p w14:paraId="7BDDF68A" w14:textId="77777777" w:rsidR="003F720B" w:rsidRDefault="003F720B">
      <w:pPr>
        <w:spacing w:line="150" w:lineRule="exact"/>
        <w:rPr>
          <w:rFonts w:eastAsia="Times New Roman"/>
        </w:rPr>
      </w:pPr>
    </w:p>
    <w:p w14:paraId="0D48067E" w14:textId="77777777" w:rsidR="003F720B" w:rsidRDefault="00000000">
      <w:pPr>
        <w:tabs>
          <w:tab w:val="left" w:leader="dot" w:pos="9320"/>
        </w:tabs>
        <w:spacing w:line="0" w:lineRule="atLeast"/>
        <w:ind w:left="980"/>
        <w:rPr>
          <w:rFonts w:eastAsia="Times New Roman"/>
          <w:sz w:val="25"/>
        </w:rPr>
      </w:pPr>
      <w:hyperlink w:anchor="page30" w:history="1">
        <w:r>
          <w:rPr>
            <w:rFonts w:eastAsia="Times New Roman"/>
            <w:sz w:val="26"/>
          </w:rPr>
          <w:t>Hình 2.12 1.1.1.1. Phân rã chức năng Quản Lý Yêu Cầu Nâng Cấp</w:t>
        </w:r>
      </w:hyperlink>
      <w:r>
        <w:rPr>
          <w:rFonts w:eastAsia="Times New Roman"/>
          <w:sz w:val="26"/>
        </w:rPr>
        <w:tab/>
      </w:r>
      <w:hyperlink w:anchor="page30" w:history="1">
        <w:r>
          <w:rPr>
            <w:rFonts w:eastAsia="Times New Roman"/>
            <w:sz w:val="25"/>
          </w:rPr>
          <w:t>20</w:t>
        </w:r>
      </w:hyperlink>
    </w:p>
    <w:p w14:paraId="1F2DDB14" w14:textId="77777777" w:rsidR="003F720B" w:rsidRDefault="003F720B">
      <w:pPr>
        <w:spacing w:line="150" w:lineRule="exact"/>
        <w:rPr>
          <w:rFonts w:eastAsia="Times New Roman"/>
        </w:rPr>
      </w:pPr>
    </w:p>
    <w:p w14:paraId="3D3A56CC" w14:textId="77777777" w:rsidR="003F720B" w:rsidRDefault="00000000">
      <w:pPr>
        <w:tabs>
          <w:tab w:val="left" w:leader="dot" w:pos="9320"/>
        </w:tabs>
        <w:spacing w:line="0" w:lineRule="atLeast"/>
        <w:ind w:left="980"/>
        <w:rPr>
          <w:rFonts w:eastAsia="Times New Roman"/>
          <w:sz w:val="25"/>
        </w:rPr>
      </w:pPr>
      <w:hyperlink w:anchor="page30" w:history="1">
        <w:r>
          <w:rPr>
            <w:rFonts w:eastAsia="Times New Roman"/>
            <w:sz w:val="26"/>
          </w:rPr>
          <w:t>Hình 2.13 1.1.1.1. Phân rã chức năng Quản Lý Bình Luận</w:t>
        </w:r>
      </w:hyperlink>
      <w:r>
        <w:rPr>
          <w:rFonts w:eastAsia="Times New Roman"/>
          <w:sz w:val="26"/>
        </w:rPr>
        <w:tab/>
      </w:r>
      <w:hyperlink w:anchor="page30" w:history="1">
        <w:r>
          <w:rPr>
            <w:rFonts w:eastAsia="Times New Roman"/>
            <w:sz w:val="25"/>
          </w:rPr>
          <w:t>20</w:t>
        </w:r>
      </w:hyperlink>
    </w:p>
    <w:p w14:paraId="0220A35C" w14:textId="77777777" w:rsidR="003F720B" w:rsidRDefault="003F720B">
      <w:pPr>
        <w:spacing w:line="150" w:lineRule="exact"/>
        <w:rPr>
          <w:rFonts w:eastAsia="Times New Roman"/>
        </w:rPr>
      </w:pPr>
    </w:p>
    <w:p w14:paraId="3927AC55" w14:textId="77777777" w:rsidR="003F720B" w:rsidRDefault="00000000">
      <w:pPr>
        <w:tabs>
          <w:tab w:val="left" w:leader="dot" w:pos="9320"/>
        </w:tabs>
        <w:spacing w:line="0" w:lineRule="atLeast"/>
        <w:ind w:left="980"/>
        <w:rPr>
          <w:rFonts w:eastAsia="Times New Roman"/>
          <w:sz w:val="25"/>
        </w:rPr>
      </w:pPr>
      <w:hyperlink w:anchor="page33" w:history="1">
        <w:r>
          <w:rPr>
            <w:rFonts w:eastAsia="Times New Roman"/>
            <w:sz w:val="26"/>
          </w:rPr>
          <w:t>Hình 3.1 Giao diện trang chủ.</w:t>
        </w:r>
      </w:hyperlink>
      <w:r>
        <w:rPr>
          <w:rFonts w:eastAsia="Times New Roman"/>
          <w:sz w:val="26"/>
        </w:rPr>
        <w:tab/>
      </w:r>
      <w:hyperlink w:anchor="page33" w:history="1">
        <w:r>
          <w:rPr>
            <w:rFonts w:eastAsia="Times New Roman"/>
            <w:sz w:val="25"/>
          </w:rPr>
          <w:t>23</w:t>
        </w:r>
      </w:hyperlink>
    </w:p>
    <w:p w14:paraId="420AFD4A" w14:textId="77777777" w:rsidR="003F720B" w:rsidRDefault="003F720B">
      <w:pPr>
        <w:spacing w:line="150" w:lineRule="exact"/>
        <w:rPr>
          <w:rFonts w:eastAsia="Times New Roman"/>
        </w:rPr>
      </w:pPr>
    </w:p>
    <w:p w14:paraId="3AA3EA82" w14:textId="77777777" w:rsidR="003F720B" w:rsidRDefault="00000000">
      <w:pPr>
        <w:tabs>
          <w:tab w:val="left" w:leader="dot" w:pos="9320"/>
        </w:tabs>
        <w:spacing w:line="0" w:lineRule="atLeast"/>
        <w:ind w:left="980"/>
        <w:rPr>
          <w:rFonts w:eastAsia="Times New Roman"/>
          <w:sz w:val="25"/>
        </w:rPr>
      </w:pPr>
      <w:hyperlink w:anchor="page33" w:history="1">
        <w:r>
          <w:rPr>
            <w:rFonts w:eastAsia="Times New Roman"/>
            <w:sz w:val="26"/>
          </w:rPr>
          <w:t>Hình 3.2 Giao diện giới thiệu trang web.</w:t>
        </w:r>
      </w:hyperlink>
      <w:r>
        <w:rPr>
          <w:rFonts w:eastAsia="Times New Roman"/>
          <w:sz w:val="26"/>
        </w:rPr>
        <w:tab/>
      </w:r>
      <w:hyperlink w:anchor="page33" w:history="1">
        <w:r>
          <w:rPr>
            <w:rFonts w:eastAsia="Times New Roman"/>
            <w:sz w:val="25"/>
          </w:rPr>
          <w:t>23</w:t>
        </w:r>
      </w:hyperlink>
    </w:p>
    <w:p w14:paraId="3D6842E9" w14:textId="77777777" w:rsidR="003F720B" w:rsidRDefault="003F720B">
      <w:pPr>
        <w:spacing w:line="148" w:lineRule="exact"/>
        <w:rPr>
          <w:rFonts w:eastAsia="Times New Roman"/>
        </w:rPr>
      </w:pPr>
    </w:p>
    <w:p w14:paraId="63DBBBA2" w14:textId="77777777" w:rsidR="003F720B" w:rsidRDefault="00000000">
      <w:pPr>
        <w:tabs>
          <w:tab w:val="left" w:leader="dot" w:pos="9320"/>
        </w:tabs>
        <w:spacing w:line="0" w:lineRule="atLeast"/>
        <w:ind w:left="980"/>
        <w:rPr>
          <w:rFonts w:eastAsia="Times New Roman"/>
          <w:sz w:val="25"/>
        </w:rPr>
      </w:pPr>
      <w:hyperlink w:anchor="page34" w:history="1">
        <w:r>
          <w:rPr>
            <w:rFonts w:eastAsia="Times New Roman"/>
            <w:sz w:val="26"/>
          </w:rPr>
          <w:t>Hình 3.3 Giao diện liên hệ nhà phát triển</w:t>
        </w:r>
      </w:hyperlink>
      <w:r>
        <w:rPr>
          <w:rFonts w:eastAsia="Times New Roman"/>
          <w:sz w:val="26"/>
        </w:rPr>
        <w:tab/>
      </w:r>
      <w:hyperlink w:anchor="page34" w:history="1">
        <w:r>
          <w:rPr>
            <w:rFonts w:eastAsia="Times New Roman"/>
            <w:sz w:val="25"/>
          </w:rPr>
          <w:t>24</w:t>
        </w:r>
      </w:hyperlink>
    </w:p>
    <w:p w14:paraId="7FBA31A1" w14:textId="77777777" w:rsidR="003F720B" w:rsidRDefault="003F720B">
      <w:pPr>
        <w:spacing w:line="150" w:lineRule="exact"/>
        <w:rPr>
          <w:rFonts w:eastAsia="Times New Roman"/>
        </w:rPr>
      </w:pPr>
    </w:p>
    <w:p w14:paraId="250EF064" w14:textId="77777777" w:rsidR="003F720B" w:rsidRDefault="00000000">
      <w:pPr>
        <w:tabs>
          <w:tab w:val="left" w:leader="dot" w:pos="9320"/>
        </w:tabs>
        <w:spacing w:line="0" w:lineRule="atLeast"/>
        <w:ind w:left="980"/>
        <w:rPr>
          <w:rFonts w:eastAsia="Times New Roman"/>
          <w:sz w:val="25"/>
        </w:rPr>
      </w:pPr>
      <w:hyperlink w:anchor="page34" w:history="1">
        <w:r>
          <w:rPr>
            <w:rFonts w:eastAsia="Times New Roman"/>
            <w:sz w:val="26"/>
          </w:rPr>
          <w:t>Hình 3.4 Giao diện chính sau khi đăng nhập (Super-admin / Admin).</w:t>
        </w:r>
      </w:hyperlink>
      <w:r>
        <w:rPr>
          <w:rFonts w:eastAsia="Times New Roman"/>
          <w:sz w:val="26"/>
        </w:rPr>
        <w:tab/>
      </w:r>
      <w:hyperlink w:anchor="page34" w:history="1">
        <w:r>
          <w:rPr>
            <w:rFonts w:eastAsia="Times New Roman"/>
            <w:sz w:val="25"/>
          </w:rPr>
          <w:t>24</w:t>
        </w:r>
      </w:hyperlink>
    </w:p>
    <w:p w14:paraId="4928EC64" w14:textId="77777777" w:rsidR="003F720B" w:rsidRDefault="003F720B">
      <w:pPr>
        <w:spacing w:line="150" w:lineRule="exact"/>
        <w:rPr>
          <w:rFonts w:eastAsia="Times New Roman"/>
        </w:rPr>
      </w:pPr>
    </w:p>
    <w:p w14:paraId="42019DC8" w14:textId="77777777" w:rsidR="003F720B" w:rsidRDefault="00000000">
      <w:pPr>
        <w:tabs>
          <w:tab w:val="left" w:leader="dot" w:pos="9320"/>
        </w:tabs>
        <w:spacing w:line="0" w:lineRule="atLeast"/>
        <w:ind w:left="980"/>
        <w:rPr>
          <w:rFonts w:eastAsia="Times New Roman"/>
          <w:sz w:val="25"/>
        </w:rPr>
      </w:pPr>
      <w:hyperlink w:anchor="page35" w:history="1">
        <w:r>
          <w:rPr>
            <w:rFonts w:eastAsia="Times New Roman"/>
            <w:sz w:val="26"/>
          </w:rPr>
          <w:t>Hình 3.5 Giao diện chính sau khi đăng nhập (Thành viên / Khách).</w:t>
        </w:r>
      </w:hyperlink>
      <w:r>
        <w:rPr>
          <w:rFonts w:eastAsia="Times New Roman"/>
          <w:sz w:val="26"/>
        </w:rPr>
        <w:tab/>
      </w:r>
      <w:hyperlink w:anchor="page35" w:history="1">
        <w:r>
          <w:rPr>
            <w:rFonts w:eastAsia="Times New Roman"/>
            <w:sz w:val="25"/>
          </w:rPr>
          <w:t>25</w:t>
        </w:r>
      </w:hyperlink>
    </w:p>
    <w:p w14:paraId="530ED93F" w14:textId="77777777" w:rsidR="003F720B" w:rsidRDefault="003F720B">
      <w:pPr>
        <w:spacing w:line="150" w:lineRule="exact"/>
        <w:rPr>
          <w:rFonts w:eastAsia="Times New Roman"/>
        </w:rPr>
      </w:pPr>
    </w:p>
    <w:p w14:paraId="7BB12CAF" w14:textId="77777777" w:rsidR="003F720B" w:rsidRDefault="00000000">
      <w:pPr>
        <w:tabs>
          <w:tab w:val="left" w:leader="dot" w:pos="9320"/>
        </w:tabs>
        <w:spacing w:line="0" w:lineRule="atLeast"/>
        <w:ind w:left="980"/>
        <w:rPr>
          <w:rFonts w:eastAsia="Times New Roman"/>
          <w:sz w:val="25"/>
        </w:rPr>
      </w:pPr>
      <w:hyperlink w:anchor="page35" w:history="1">
        <w:r>
          <w:rPr>
            <w:rFonts w:eastAsia="Times New Roman"/>
            <w:sz w:val="26"/>
          </w:rPr>
          <w:t>Hình 3.6 Giao diện đăng nhập.</w:t>
        </w:r>
      </w:hyperlink>
      <w:r>
        <w:rPr>
          <w:rFonts w:eastAsia="Times New Roman"/>
          <w:sz w:val="26"/>
        </w:rPr>
        <w:tab/>
      </w:r>
      <w:hyperlink w:anchor="page35" w:history="1">
        <w:r>
          <w:rPr>
            <w:rFonts w:eastAsia="Times New Roman"/>
            <w:sz w:val="25"/>
          </w:rPr>
          <w:t>25</w:t>
        </w:r>
      </w:hyperlink>
    </w:p>
    <w:p w14:paraId="570C3DDE" w14:textId="77777777" w:rsidR="003F720B" w:rsidRDefault="003F720B">
      <w:pPr>
        <w:spacing w:line="150" w:lineRule="exact"/>
        <w:rPr>
          <w:rFonts w:eastAsia="Times New Roman"/>
        </w:rPr>
      </w:pPr>
    </w:p>
    <w:p w14:paraId="0BAE5713" w14:textId="77777777" w:rsidR="003F720B" w:rsidRDefault="00000000">
      <w:pPr>
        <w:tabs>
          <w:tab w:val="left" w:leader="dot" w:pos="9320"/>
        </w:tabs>
        <w:spacing w:line="0" w:lineRule="atLeast"/>
        <w:ind w:left="980"/>
        <w:rPr>
          <w:rFonts w:eastAsia="Times New Roman"/>
          <w:sz w:val="25"/>
        </w:rPr>
      </w:pPr>
      <w:hyperlink w:anchor="page36" w:history="1">
        <w:r>
          <w:rPr>
            <w:rFonts w:eastAsia="Times New Roman"/>
            <w:sz w:val="26"/>
          </w:rPr>
          <w:t>Hình 3.7 Giao diện đăng ký tài khoản.</w:t>
        </w:r>
      </w:hyperlink>
      <w:r>
        <w:rPr>
          <w:rFonts w:eastAsia="Times New Roman"/>
          <w:sz w:val="26"/>
        </w:rPr>
        <w:tab/>
      </w:r>
      <w:hyperlink w:anchor="page36" w:history="1">
        <w:r>
          <w:rPr>
            <w:rFonts w:eastAsia="Times New Roman"/>
            <w:sz w:val="25"/>
          </w:rPr>
          <w:t>26</w:t>
        </w:r>
      </w:hyperlink>
    </w:p>
    <w:p w14:paraId="3A4F3D2F" w14:textId="77777777" w:rsidR="003F720B" w:rsidRDefault="003F720B">
      <w:pPr>
        <w:spacing w:line="150" w:lineRule="exact"/>
        <w:rPr>
          <w:rFonts w:eastAsia="Times New Roman"/>
        </w:rPr>
      </w:pPr>
    </w:p>
    <w:p w14:paraId="0CEB0048" w14:textId="77777777" w:rsidR="003F720B" w:rsidRDefault="00000000">
      <w:pPr>
        <w:tabs>
          <w:tab w:val="left" w:leader="dot" w:pos="9320"/>
        </w:tabs>
        <w:spacing w:line="0" w:lineRule="atLeast"/>
        <w:ind w:left="980"/>
        <w:rPr>
          <w:rFonts w:eastAsia="Times New Roman"/>
          <w:sz w:val="25"/>
        </w:rPr>
      </w:pPr>
      <w:hyperlink w:anchor="page36" w:history="1">
        <w:r>
          <w:rPr>
            <w:rFonts w:eastAsia="Times New Roman"/>
            <w:sz w:val="26"/>
          </w:rPr>
          <w:t>Hình 3.8 Giao diện quên mật khẩu.(reset password).</w:t>
        </w:r>
      </w:hyperlink>
      <w:r>
        <w:rPr>
          <w:rFonts w:eastAsia="Times New Roman"/>
          <w:sz w:val="26"/>
        </w:rPr>
        <w:tab/>
      </w:r>
      <w:hyperlink w:anchor="page36" w:history="1">
        <w:r>
          <w:rPr>
            <w:rFonts w:eastAsia="Times New Roman"/>
            <w:sz w:val="25"/>
          </w:rPr>
          <w:t>26</w:t>
        </w:r>
      </w:hyperlink>
    </w:p>
    <w:p w14:paraId="2E767338" w14:textId="77777777" w:rsidR="003F720B" w:rsidRDefault="003F720B">
      <w:pPr>
        <w:spacing w:line="150" w:lineRule="exact"/>
        <w:rPr>
          <w:rFonts w:eastAsia="Times New Roman"/>
        </w:rPr>
      </w:pPr>
    </w:p>
    <w:p w14:paraId="112EF381" w14:textId="77777777" w:rsidR="003F720B" w:rsidRDefault="00000000">
      <w:pPr>
        <w:tabs>
          <w:tab w:val="left" w:leader="dot" w:pos="9320"/>
        </w:tabs>
        <w:spacing w:line="0" w:lineRule="atLeast"/>
        <w:ind w:left="980"/>
        <w:rPr>
          <w:rFonts w:eastAsia="Times New Roman"/>
          <w:sz w:val="25"/>
        </w:rPr>
      </w:pPr>
      <w:hyperlink w:anchor="page37" w:history="1">
        <w:r>
          <w:rPr>
            <w:rFonts w:eastAsia="Times New Roman"/>
            <w:sz w:val="26"/>
          </w:rPr>
          <w:t>Hình 3.9 Giao diện tin tức.</w:t>
        </w:r>
      </w:hyperlink>
      <w:r>
        <w:rPr>
          <w:rFonts w:eastAsia="Times New Roman"/>
          <w:sz w:val="26"/>
        </w:rPr>
        <w:tab/>
      </w:r>
      <w:hyperlink w:anchor="page37" w:history="1">
        <w:r>
          <w:rPr>
            <w:rFonts w:eastAsia="Times New Roman"/>
            <w:sz w:val="25"/>
          </w:rPr>
          <w:t>27</w:t>
        </w:r>
      </w:hyperlink>
    </w:p>
    <w:p w14:paraId="51404C44" w14:textId="77777777" w:rsidR="003F720B" w:rsidRDefault="003F720B">
      <w:pPr>
        <w:spacing w:line="148" w:lineRule="exact"/>
        <w:rPr>
          <w:rFonts w:eastAsia="Times New Roman"/>
        </w:rPr>
      </w:pPr>
    </w:p>
    <w:p w14:paraId="2ABAB395" w14:textId="77777777" w:rsidR="003F720B" w:rsidRDefault="00000000">
      <w:pPr>
        <w:tabs>
          <w:tab w:val="left" w:leader="dot" w:pos="9320"/>
        </w:tabs>
        <w:spacing w:line="0" w:lineRule="atLeast"/>
        <w:ind w:left="980"/>
        <w:rPr>
          <w:rFonts w:eastAsia="Times New Roman"/>
          <w:sz w:val="25"/>
        </w:rPr>
      </w:pPr>
      <w:hyperlink w:anchor="page37" w:history="1">
        <w:r>
          <w:rPr>
            <w:rFonts w:eastAsia="Times New Roman"/>
            <w:sz w:val="26"/>
          </w:rPr>
          <w:t>Hình 3.10 Giao diện hổ trợ.</w:t>
        </w:r>
      </w:hyperlink>
      <w:r>
        <w:rPr>
          <w:rFonts w:eastAsia="Times New Roman"/>
          <w:sz w:val="26"/>
        </w:rPr>
        <w:tab/>
      </w:r>
      <w:hyperlink w:anchor="page37" w:history="1">
        <w:r>
          <w:rPr>
            <w:rFonts w:eastAsia="Times New Roman"/>
            <w:sz w:val="25"/>
          </w:rPr>
          <w:t>27</w:t>
        </w:r>
      </w:hyperlink>
    </w:p>
    <w:p w14:paraId="57881DAA" w14:textId="77777777" w:rsidR="003F720B" w:rsidRDefault="003F720B">
      <w:pPr>
        <w:spacing w:line="150" w:lineRule="exact"/>
        <w:rPr>
          <w:rFonts w:eastAsia="Times New Roman"/>
        </w:rPr>
      </w:pPr>
    </w:p>
    <w:p w14:paraId="1BE6E7FD" w14:textId="77777777" w:rsidR="003F720B" w:rsidRDefault="00000000">
      <w:pPr>
        <w:tabs>
          <w:tab w:val="left" w:leader="dot" w:pos="9320"/>
        </w:tabs>
        <w:spacing w:line="0" w:lineRule="atLeast"/>
        <w:ind w:left="980"/>
        <w:rPr>
          <w:rFonts w:eastAsia="Times New Roman"/>
          <w:sz w:val="25"/>
        </w:rPr>
      </w:pPr>
      <w:hyperlink w:anchor="page38" w:history="1">
        <w:r>
          <w:rPr>
            <w:rFonts w:eastAsia="Times New Roman"/>
            <w:sz w:val="26"/>
          </w:rPr>
          <w:t>Hình 3.11 Chức năng đăng ký tài khoản.</w:t>
        </w:r>
      </w:hyperlink>
      <w:r>
        <w:rPr>
          <w:rFonts w:eastAsia="Times New Roman"/>
          <w:sz w:val="26"/>
        </w:rPr>
        <w:tab/>
      </w:r>
      <w:hyperlink w:anchor="page38" w:history="1">
        <w:r>
          <w:rPr>
            <w:rFonts w:eastAsia="Times New Roman"/>
            <w:sz w:val="25"/>
          </w:rPr>
          <w:t>28</w:t>
        </w:r>
      </w:hyperlink>
    </w:p>
    <w:p w14:paraId="045E979A" w14:textId="77777777" w:rsidR="003F720B" w:rsidRDefault="003F720B">
      <w:pPr>
        <w:spacing w:line="150" w:lineRule="exact"/>
        <w:rPr>
          <w:rFonts w:eastAsia="Times New Roman"/>
        </w:rPr>
      </w:pPr>
    </w:p>
    <w:p w14:paraId="3BEA9562" w14:textId="77777777" w:rsidR="003F720B" w:rsidRDefault="00000000">
      <w:pPr>
        <w:tabs>
          <w:tab w:val="left" w:leader="dot" w:pos="9320"/>
        </w:tabs>
        <w:spacing w:line="0" w:lineRule="atLeast"/>
        <w:ind w:left="1040"/>
        <w:rPr>
          <w:rFonts w:eastAsia="Times New Roman"/>
          <w:sz w:val="25"/>
        </w:rPr>
      </w:pPr>
      <w:hyperlink w:anchor="page39" w:history="1">
        <w:r>
          <w:rPr>
            <w:rFonts w:eastAsia="Times New Roman"/>
            <w:sz w:val="26"/>
          </w:rPr>
          <w:t>Hình 3.12 Chức năng quên mật khẩu.</w:t>
        </w:r>
      </w:hyperlink>
      <w:r>
        <w:rPr>
          <w:rFonts w:eastAsia="Times New Roman"/>
          <w:sz w:val="26"/>
        </w:rPr>
        <w:tab/>
      </w:r>
      <w:hyperlink w:anchor="page39" w:history="1">
        <w:r>
          <w:rPr>
            <w:rFonts w:eastAsia="Times New Roman"/>
            <w:sz w:val="25"/>
          </w:rPr>
          <w:t>29</w:t>
        </w:r>
      </w:hyperlink>
    </w:p>
    <w:p w14:paraId="3171B169" w14:textId="77777777" w:rsidR="003F720B" w:rsidRDefault="003F720B">
      <w:pPr>
        <w:spacing w:line="150" w:lineRule="exact"/>
        <w:rPr>
          <w:rFonts w:eastAsia="Times New Roman"/>
        </w:rPr>
      </w:pPr>
    </w:p>
    <w:p w14:paraId="71AFD6B1" w14:textId="77777777" w:rsidR="003F720B" w:rsidRDefault="00000000">
      <w:pPr>
        <w:tabs>
          <w:tab w:val="left" w:leader="dot" w:pos="9320"/>
        </w:tabs>
        <w:spacing w:line="0" w:lineRule="atLeast"/>
        <w:ind w:left="980"/>
        <w:rPr>
          <w:rFonts w:eastAsia="Times New Roman"/>
          <w:sz w:val="25"/>
        </w:rPr>
      </w:pPr>
      <w:hyperlink w:anchor="page39" w:history="1">
        <w:r>
          <w:rPr>
            <w:rFonts w:eastAsia="Times New Roman"/>
            <w:sz w:val="26"/>
          </w:rPr>
          <w:t>Hình 3.13 Chức năng thêm – xoá – sửa lĩnh vực.</w:t>
        </w:r>
      </w:hyperlink>
      <w:r>
        <w:rPr>
          <w:rFonts w:eastAsia="Times New Roman"/>
          <w:sz w:val="26"/>
        </w:rPr>
        <w:tab/>
      </w:r>
      <w:hyperlink w:anchor="page39" w:history="1">
        <w:r>
          <w:rPr>
            <w:rFonts w:eastAsia="Times New Roman"/>
            <w:sz w:val="25"/>
          </w:rPr>
          <w:t>29</w:t>
        </w:r>
      </w:hyperlink>
    </w:p>
    <w:p w14:paraId="01CC446F" w14:textId="77777777" w:rsidR="003F720B" w:rsidRDefault="003F720B">
      <w:pPr>
        <w:spacing w:line="150" w:lineRule="exact"/>
        <w:rPr>
          <w:rFonts w:eastAsia="Times New Roman"/>
        </w:rPr>
      </w:pPr>
    </w:p>
    <w:p w14:paraId="1469FAD1" w14:textId="77777777" w:rsidR="003F720B" w:rsidRDefault="00000000">
      <w:pPr>
        <w:tabs>
          <w:tab w:val="left" w:leader="dot" w:pos="9320"/>
        </w:tabs>
        <w:spacing w:line="0" w:lineRule="atLeast"/>
        <w:ind w:left="980"/>
        <w:rPr>
          <w:rFonts w:eastAsia="Times New Roman"/>
          <w:sz w:val="25"/>
        </w:rPr>
      </w:pPr>
      <w:hyperlink w:anchor="page40" w:history="1">
        <w:r>
          <w:rPr>
            <w:rFonts w:eastAsia="Times New Roman"/>
            <w:sz w:val="26"/>
          </w:rPr>
          <w:t>Hình 3.14 Chức năng hiển thị tài liệu theo dạng lưới.</w:t>
        </w:r>
      </w:hyperlink>
      <w:r>
        <w:rPr>
          <w:rFonts w:eastAsia="Times New Roman"/>
          <w:sz w:val="26"/>
        </w:rPr>
        <w:tab/>
      </w:r>
      <w:hyperlink w:anchor="page40" w:history="1">
        <w:r>
          <w:rPr>
            <w:rFonts w:eastAsia="Times New Roman"/>
            <w:sz w:val="25"/>
          </w:rPr>
          <w:t>30</w:t>
        </w:r>
      </w:hyperlink>
    </w:p>
    <w:p w14:paraId="40C7E903" w14:textId="77777777" w:rsidR="003F720B" w:rsidRDefault="003F720B">
      <w:pPr>
        <w:spacing w:line="161" w:lineRule="exact"/>
        <w:rPr>
          <w:rFonts w:eastAsia="Times New Roman"/>
        </w:rPr>
      </w:pPr>
    </w:p>
    <w:p w14:paraId="5042F4B3" w14:textId="77777777" w:rsidR="003F720B" w:rsidRDefault="00000000">
      <w:pPr>
        <w:spacing w:line="0" w:lineRule="atLeast"/>
        <w:ind w:left="980"/>
        <w:rPr>
          <w:rFonts w:eastAsia="Times New Roman"/>
          <w:sz w:val="25"/>
        </w:rPr>
      </w:pPr>
      <w:hyperlink w:anchor="page40" w:history="1">
        <w:r>
          <w:rPr>
            <w:rFonts w:eastAsia="Times New Roman"/>
            <w:sz w:val="25"/>
          </w:rPr>
          <w:t>Hình 3.15 Chức năng hiển thị tài liệu theo dạng danh sách và thêm – xoá – sửa. . 30</w:t>
        </w:r>
      </w:hyperlink>
    </w:p>
    <w:p w14:paraId="33B26459" w14:textId="77777777" w:rsidR="003F720B" w:rsidRDefault="003F720B">
      <w:pPr>
        <w:spacing w:line="150" w:lineRule="exact"/>
        <w:rPr>
          <w:rFonts w:eastAsia="Times New Roman"/>
        </w:rPr>
      </w:pPr>
    </w:p>
    <w:p w14:paraId="5DC084B2" w14:textId="77777777" w:rsidR="003F720B" w:rsidRDefault="00000000">
      <w:pPr>
        <w:tabs>
          <w:tab w:val="left" w:leader="dot" w:pos="9320"/>
        </w:tabs>
        <w:spacing w:line="0" w:lineRule="atLeast"/>
        <w:ind w:left="980"/>
        <w:rPr>
          <w:rFonts w:eastAsia="Times New Roman"/>
          <w:sz w:val="25"/>
        </w:rPr>
      </w:pPr>
      <w:hyperlink w:anchor="page41" w:history="1">
        <w:r>
          <w:rPr>
            <w:rFonts w:eastAsia="Times New Roman"/>
            <w:sz w:val="26"/>
          </w:rPr>
          <w:t>Hình 3.16 Chức năng xác nhận thành viên.</w:t>
        </w:r>
      </w:hyperlink>
      <w:r>
        <w:rPr>
          <w:rFonts w:eastAsia="Times New Roman"/>
          <w:sz w:val="26"/>
        </w:rPr>
        <w:tab/>
      </w:r>
      <w:hyperlink w:anchor="page41" w:history="1">
        <w:r>
          <w:rPr>
            <w:rFonts w:eastAsia="Times New Roman"/>
            <w:sz w:val="25"/>
          </w:rPr>
          <w:t>31</w:t>
        </w:r>
      </w:hyperlink>
    </w:p>
    <w:p w14:paraId="3DAF7CC0" w14:textId="77777777" w:rsidR="003F720B" w:rsidRDefault="003F720B">
      <w:pPr>
        <w:spacing w:line="147" w:lineRule="exact"/>
        <w:rPr>
          <w:rFonts w:eastAsia="Times New Roman"/>
        </w:rPr>
      </w:pPr>
    </w:p>
    <w:p w14:paraId="1051B4A9" w14:textId="77777777" w:rsidR="003F720B" w:rsidRDefault="00000000">
      <w:pPr>
        <w:tabs>
          <w:tab w:val="left" w:leader="dot" w:pos="9320"/>
        </w:tabs>
        <w:spacing w:line="0" w:lineRule="atLeast"/>
        <w:ind w:left="980"/>
        <w:rPr>
          <w:rFonts w:eastAsia="Times New Roman"/>
          <w:sz w:val="25"/>
        </w:rPr>
      </w:pPr>
      <w:hyperlink w:anchor="page41" w:history="1">
        <w:r>
          <w:rPr>
            <w:rFonts w:eastAsia="Times New Roman"/>
            <w:sz w:val="26"/>
          </w:rPr>
          <w:t>Hình 3.17 Chức năng thêm – xoá – sửa bài giảng.</w:t>
        </w:r>
      </w:hyperlink>
      <w:r>
        <w:rPr>
          <w:rFonts w:eastAsia="Times New Roman"/>
          <w:sz w:val="26"/>
        </w:rPr>
        <w:tab/>
      </w:r>
      <w:hyperlink w:anchor="page41" w:history="1">
        <w:r>
          <w:rPr>
            <w:rFonts w:eastAsia="Times New Roman"/>
            <w:sz w:val="25"/>
          </w:rPr>
          <w:t>31</w:t>
        </w:r>
      </w:hyperlink>
    </w:p>
    <w:p w14:paraId="298C61E1" w14:textId="77777777" w:rsidR="003F720B" w:rsidRDefault="003F720B">
      <w:pPr>
        <w:spacing w:line="150" w:lineRule="exact"/>
        <w:rPr>
          <w:rFonts w:eastAsia="Times New Roman"/>
        </w:rPr>
      </w:pPr>
    </w:p>
    <w:p w14:paraId="0993CE35" w14:textId="77777777" w:rsidR="003F720B" w:rsidRDefault="00000000">
      <w:pPr>
        <w:tabs>
          <w:tab w:val="left" w:leader="dot" w:pos="9320"/>
        </w:tabs>
        <w:spacing w:line="0" w:lineRule="atLeast"/>
        <w:ind w:left="980"/>
        <w:rPr>
          <w:rFonts w:eastAsia="Times New Roman"/>
          <w:sz w:val="25"/>
        </w:rPr>
      </w:pPr>
      <w:hyperlink w:anchor="page42" w:history="1">
        <w:r>
          <w:rPr>
            <w:rFonts w:eastAsia="Times New Roman"/>
            <w:sz w:val="26"/>
          </w:rPr>
          <w:t>Hình 3.18 Chức năng tìm kiếm và tải danh sách tài liệu yêu thích.</w:t>
        </w:r>
      </w:hyperlink>
      <w:r>
        <w:rPr>
          <w:rFonts w:eastAsia="Times New Roman"/>
          <w:sz w:val="26"/>
        </w:rPr>
        <w:tab/>
      </w:r>
      <w:hyperlink w:anchor="page42" w:history="1">
        <w:r>
          <w:rPr>
            <w:rFonts w:eastAsia="Times New Roman"/>
            <w:sz w:val="25"/>
          </w:rPr>
          <w:t>32</w:t>
        </w:r>
      </w:hyperlink>
    </w:p>
    <w:p w14:paraId="065A7617" w14:textId="77777777" w:rsidR="003F720B" w:rsidRDefault="003F720B">
      <w:pPr>
        <w:tabs>
          <w:tab w:val="left" w:leader="dot" w:pos="9320"/>
        </w:tabs>
        <w:spacing w:line="0" w:lineRule="atLeast"/>
        <w:ind w:left="980"/>
        <w:rPr>
          <w:rFonts w:eastAsia="Times New Roman"/>
          <w:sz w:val="25"/>
        </w:rPr>
        <w:sectPr w:rsidR="003F720B" w:rsidSect="001039BE">
          <w:pgSz w:w="11900" w:h="16838" w:code="9"/>
          <w:pgMar w:top="1134" w:right="1134" w:bottom="1134" w:left="1418" w:header="0" w:footer="0" w:gutter="0"/>
          <w:cols w:space="720"/>
          <w:docGrid w:linePitch="360"/>
        </w:sectPr>
      </w:pPr>
    </w:p>
    <w:bookmarkStart w:id="8" w:name="page10"/>
    <w:bookmarkEnd w:id="8"/>
    <w:p w14:paraId="5770F19F" w14:textId="77777777" w:rsidR="003F720B" w:rsidRDefault="00000000">
      <w:pPr>
        <w:tabs>
          <w:tab w:val="left" w:leader="dot" w:pos="9320"/>
        </w:tabs>
        <w:spacing w:line="0" w:lineRule="atLeast"/>
        <w:ind w:left="980"/>
        <w:rPr>
          <w:rFonts w:eastAsia="Times New Roman"/>
          <w:sz w:val="25"/>
        </w:rPr>
      </w:pPr>
      <w:r>
        <w:lastRenderedPageBreak/>
        <w:fldChar w:fldCharType="begin"/>
      </w:r>
      <w:r>
        <w:instrText xml:space="preserve"> HYPERLINK \l "page42" </w:instrText>
      </w:r>
      <w:r>
        <w:fldChar w:fldCharType="separate"/>
      </w:r>
      <w:r>
        <w:rPr>
          <w:rFonts w:eastAsia="Times New Roman"/>
          <w:sz w:val="26"/>
        </w:rPr>
        <w:t>Hình 3.19 Chức năng tìm kiếm, thêm – xoá – sửa tài khoản người dùng.</w:t>
      </w:r>
      <w:r>
        <w:fldChar w:fldCharType="end"/>
      </w:r>
      <w:r>
        <w:rPr>
          <w:rFonts w:eastAsia="Times New Roman"/>
          <w:sz w:val="26"/>
        </w:rPr>
        <w:tab/>
      </w:r>
      <w:hyperlink w:anchor="page42" w:history="1">
        <w:r>
          <w:rPr>
            <w:rFonts w:eastAsia="Times New Roman"/>
            <w:sz w:val="25"/>
          </w:rPr>
          <w:t>32</w:t>
        </w:r>
      </w:hyperlink>
    </w:p>
    <w:p w14:paraId="22F2537B" w14:textId="77777777" w:rsidR="003F720B" w:rsidRDefault="003F720B">
      <w:pPr>
        <w:spacing w:line="150" w:lineRule="exact"/>
        <w:rPr>
          <w:rFonts w:eastAsia="Times New Roman"/>
        </w:rPr>
      </w:pPr>
    </w:p>
    <w:p w14:paraId="45794CAE" w14:textId="77777777" w:rsidR="003F720B" w:rsidRDefault="00000000">
      <w:pPr>
        <w:tabs>
          <w:tab w:val="left" w:leader="dot" w:pos="9320"/>
        </w:tabs>
        <w:spacing w:line="0" w:lineRule="atLeast"/>
        <w:ind w:left="980"/>
        <w:rPr>
          <w:rFonts w:eastAsia="Times New Roman"/>
          <w:sz w:val="25"/>
        </w:rPr>
      </w:pPr>
      <w:hyperlink w:anchor="page43" w:history="1">
        <w:r>
          <w:rPr>
            <w:rFonts w:eastAsia="Times New Roman"/>
            <w:sz w:val="26"/>
          </w:rPr>
          <w:t>Hình 3.20 Chức năng xem và chỉnh sửa thông tin tài khoản cá nhân.</w:t>
        </w:r>
      </w:hyperlink>
      <w:r>
        <w:rPr>
          <w:rFonts w:eastAsia="Times New Roman"/>
          <w:sz w:val="26"/>
        </w:rPr>
        <w:tab/>
      </w:r>
      <w:hyperlink w:anchor="page43" w:history="1">
        <w:r>
          <w:rPr>
            <w:rFonts w:eastAsia="Times New Roman"/>
            <w:sz w:val="25"/>
          </w:rPr>
          <w:t>33</w:t>
        </w:r>
      </w:hyperlink>
    </w:p>
    <w:p w14:paraId="597F957D" w14:textId="77777777" w:rsidR="003F720B" w:rsidRDefault="003F720B">
      <w:pPr>
        <w:spacing w:line="150" w:lineRule="exact"/>
        <w:rPr>
          <w:rFonts w:eastAsia="Times New Roman"/>
        </w:rPr>
      </w:pPr>
    </w:p>
    <w:p w14:paraId="0E96B3EE" w14:textId="77777777" w:rsidR="003F720B" w:rsidRDefault="00000000">
      <w:pPr>
        <w:tabs>
          <w:tab w:val="left" w:leader="dot" w:pos="9320"/>
        </w:tabs>
        <w:spacing w:line="0" w:lineRule="atLeast"/>
        <w:ind w:left="980"/>
        <w:rPr>
          <w:rFonts w:eastAsia="Times New Roman"/>
          <w:sz w:val="25"/>
        </w:rPr>
      </w:pPr>
      <w:hyperlink w:anchor="page43" w:history="1">
        <w:r>
          <w:rPr>
            <w:rFonts w:eastAsia="Times New Roman"/>
            <w:sz w:val="26"/>
          </w:rPr>
          <w:t>Hình 3.21 Chức năng yêu cầu nâng cấp tài khoản.</w:t>
        </w:r>
      </w:hyperlink>
      <w:r>
        <w:rPr>
          <w:rFonts w:eastAsia="Times New Roman"/>
          <w:sz w:val="26"/>
        </w:rPr>
        <w:tab/>
      </w:r>
      <w:hyperlink w:anchor="page43" w:history="1">
        <w:r>
          <w:rPr>
            <w:rFonts w:eastAsia="Times New Roman"/>
            <w:sz w:val="25"/>
          </w:rPr>
          <w:t>33</w:t>
        </w:r>
      </w:hyperlink>
    </w:p>
    <w:p w14:paraId="46816AEE" w14:textId="77777777" w:rsidR="003F720B" w:rsidRDefault="003F720B">
      <w:pPr>
        <w:spacing w:line="150" w:lineRule="exact"/>
        <w:rPr>
          <w:rFonts w:eastAsia="Times New Roman"/>
        </w:rPr>
      </w:pPr>
    </w:p>
    <w:p w14:paraId="6DF01283" w14:textId="77777777" w:rsidR="003F720B" w:rsidRDefault="00000000">
      <w:pPr>
        <w:tabs>
          <w:tab w:val="left" w:leader="dot" w:pos="9320"/>
        </w:tabs>
        <w:spacing w:line="0" w:lineRule="atLeast"/>
        <w:ind w:left="980"/>
        <w:rPr>
          <w:rFonts w:eastAsia="Times New Roman"/>
          <w:sz w:val="25"/>
        </w:rPr>
      </w:pPr>
      <w:hyperlink w:anchor="page44" w:history="1">
        <w:r>
          <w:rPr>
            <w:rFonts w:eastAsia="Times New Roman"/>
            <w:sz w:val="26"/>
          </w:rPr>
          <w:t>Hình 3.22 Chức năng bình luận</w:t>
        </w:r>
      </w:hyperlink>
      <w:r>
        <w:rPr>
          <w:rFonts w:eastAsia="Times New Roman"/>
          <w:sz w:val="26"/>
        </w:rPr>
        <w:tab/>
      </w:r>
      <w:hyperlink w:anchor="page44" w:history="1">
        <w:r>
          <w:rPr>
            <w:rFonts w:eastAsia="Times New Roman"/>
            <w:sz w:val="25"/>
          </w:rPr>
          <w:t>34</w:t>
        </w:r>
      </w:hyperlink>
    </w:p>
    <w:p w14:paraId="2E031491" w14:textId="77777777" w:rsidR="003F720B" w:rsidRDefault="003F720B">
      <w:pPr>
        <w:tabs>
          <w:tab w:val="left" w:leader="dot" w:pos="9320"/>
        </w:tabs>
        <w:spacing w:line="0" w:lineRule="atLeast"/>
        <w:ind w:left="980"/>
        <w:rPr>
          <w:rFonts w:eastAsia="Times New Roman"/>
          <w:sz w:val="25"/>
        </w:rPr>
        <w:sectPr w:rsidR="003F720B" w:rsidSect="001039BE">
          <w:pgSz w:w="11900" w:h="16838" w:code="9"/>
          <w:pgMar w:top="1134" w:right="1134" w:bottom="1134" w:left="1418" w:header="0" w:footer="0" w:gutter="0"/>
          <w:cols w:space="720"/>
          <w:docGrid w:linePitch="360"/>
        </w:sectPr>
      </w:pPr>
    </w:p>
    <w:p w14:paraId="4738C495" w14:textId="77777777" w:rsidR="003F720B" w:rsidRDefault="00000000">
      <w:pPr>
        <w:spacing w:line="0" w:lineRule="atLeast"/>
        <w:ind w:left="2400"/>
        <w:rPr>
          <w:rFonts w:eastAsia="Times New Roman"/>
          <w:b/>
          <w:sz w:val="32"/>
        </w:rPr>
      </w:pPr>
      <w:bookmarkStart w:id="9" w:name="page11"/>
      <w:bookmarkEnd w:id="9"/>
      <w:r>
        <w:rPr>
          <w:rFonts w:eastAsia="Times New Roman"/>
          <w:b/>
          <w:sz w:val="32"/>
        </w:rPr>
        <w:lastRenderedPageBreak/>
        <w:t>CHƯƠNG 1. TỔNG QUAN ĐỀ TÀI</w:t>
      </w:r>
    </w:p>
    <w:p w14:paraId="67DA7406" w14:textId="77777777" w:rsidR="003F720B" w:rsidRDefault="003F720B">
      <w:pPr>
        <w:spacing w:line="186" w:lineRule="exact"/>
        <w:rPr>
          <w:rFonts w:eastAsia="Times New Roman"/>
        </w:rPr>
      </w:pPr>
    </w:p>
    <w:p w14:paraId="42A1F999" w14:textId="77777777" w:rsidR="003F720B" w:rsidRDefault="00000000">
      <w:pPr>
        <w:spacing w:line="0" w:lineRule="atLeast"/>
        <w:ind w:left="260"/>
        <w:rPr>
          <w:rFonts w:eastAsia="Times New Roman"/>
          <w:b/>
          <w:sz w:val="28"/>
        </w:rPr>
      </w:pPr>
      <w:r>
        <w:rPr>
          <w:rFonts w:eastAsia="Times New Roman"/>
          <w:b/>
          <w:sz w:val="28"/>
        </w:rPr>
        <w:t>1.1. ĐẶT VẤN ĐỀ</w:t>
      </w:r>
    </w:p>
    <w:p w14:paraId="5AF1403E" w14:textId="77777777" w:rsidR="003F720B" w:rsidRDefault="003F720B">
      <w:pPr>
        <w:spacing w:line="163" w:lineRule="exact"/>
        <w:rPr>
          <w:rFonts w:eastAsia="Times New Roman"/>
        </w:rPr>
      </w:pPr>
    </w:p>
    <w:p w14:paraId="743A664F" w14:textId="77777777" w:rsidR="003F720B" w:rsidRDefault="00000000">
      <w:pPr>
        <w:numPr>
          <w:ilvl w:val="2"/>
          <w:numId w:val="2"/>
        </w:numPr>
        <w:spacing w:line="0" w:lineRule="atLeast"/>
        <w:ind w:left="400"/>
        <w:rPr>
          <w:rFonts w:eastAsia="Times New Roman"/>
          <w:b/>
          <w:sz w:val="26"/>
        </w:rPr>
      </w:pPr>
      <w:r>
        <w:rPr>
          <w:rFonts w:eastAsia="Times New Roman"/>
          <w:b/>
          <w:sz w:val="26"/>
        </w:rPr>
        <w:t xml:space="preserve">Phân tích yêu cầu </w:t>
      </w:r>
    </w:p>
    <w:p w14:paraId="7F73D217" w14:textId="77777777" w:rsidR="003F720B" w:rsidRDefault="003F720B">
      <w:pPr>
        <w:spacing w:line="0" w:lineRule="atLeast"/>
        <w:ind w:left="400"/>
        <w:rPr>
          <w:rFonts w:eastAsia="Times New Roman"/>
          <w:b/>
          <w:sz w:val="26"/>
        </w:rPr>
      </w:pPr>
    </w:p>
    <w:p w14:paraId="194FC40E" w14:textId="77777777" w:rsidR="003F720B" w:rsidRDefault="00000000" w:rsidP="00EA5DA9">
      <w:pPr>
        <w:spacing w:line="360" w:lineRule="auto"/>
        <w:ind w:left="426" w:firstLine="708"/>
        <w:rPr>
          <w:sz w:val="26"/>
          <w:szCs w:val="26"/>
        </w:rPr>
      </w:pPr>
      <w:r>
        <w:rPr>
          <w:sz w:val="26"/>
          <w:szCs w:val="26"/>
        </w:rPr>
        <w:t xml:space="preserve">Ngày nay, khi xu thế toàn cầu hoá, hội nhập quốc tế đang diễn ra mạnh mẽ ở hầu hết các quốc gia trên thế giới. Khi sống trong thời đại mà nền khoa học công nghệ hiện đại nói chung đang phát triển vượt bậc, thì khối ngành công nghệ thông tin nói riêng cũng đang có những thành tựu vĩ đại trong hầu hết các lĩnh vực. Tin học đã giúp cho các nhà quản lý điều hành công việc một cách khoa học, nhẹ nhàng hơn nhưng lại mang đến hiệu quả chính xác cao hơn khi chưa đưa vào máy tính. </w:t>
      </w:r>
    </w:p>
    <w:p w14:paraId="2420FEC4" w14:textId="77777777" w:rsidR="003F720B" w:rsidRDefault="00000000" w:rsidP="00EA5DA9">
      <w:pPr>
        <w:spacing w:line="360" w:lineRule="auto"/>
        <w:ind w:left="426" w:firstLine="708"/>
        <w:rPr>
          <w:sz w:val="26"/>
          <w:szCs w:val="26"/>
        </w:rPr>
      </w:pPr>
      <w:r>
        <w:rPr>
          <w:sz w:val="26"/>
          <w:szCs w:val="26"/>
        </w:rPr>
        <w:t xml:space="preserve">Quản lý thư viện trường đại học cũng là một trong những ví dụ điển hình cho vấn đề quản lý. Nếu không được công nghệ hoá lẫn tin học hoá thì việc quản lý sẽ vất vả hơn rất nhiều lần với khối lượng tài liệu khổng lồ và đa dạng các thể loại, cùng với khối lượng công việc khổng lồ khi phải phục vụ cho hàng ngàn sinh viên. Hệ thống quản lý trước đây đa phần đều là kiểm kê thủ công, thông qua hàng loạt sổ sách rời rạc, phức tạp thế nên người quản lý sẽ gặp nhiều khó khăn trong việc cập nhật kịp thời các thông tin tài liệu, kiểm kê cũng như bị mất hoặc thất thoát trong việc mượn, trả tài liệu và vận chuyển. Do đó các thông tin quản lý phục vụ kinh doanh không tránh khỏi sự dư thừa hoặc không đầy đủ, thêm vào đó phương pháp quản lý thủ công lại rất tốn kém về mặt thời gian lẫn công sức và đòi hỏi phải có nguồn nhân lực cao. </w:t>
      </w:r>
    </w:p>
    <w:p w14:paraId="20DA6917" w14:textId="77777777" w:rsidR="003F720B" w:rsidRDefault="00000000" w:rsidP="00EA5DA9">
      <w:pPr>
        <w:spacing w:line="360" w:lineRule="auto"/>
        <w:ind w:left="426" w:firstLine="708"/>
        <w:rPr>
          <w:rFonts w:eastAsia="sans-serif"/>
          <w:color w:val="0A0A0A"/>
          <w:sz w:val="26"/>
          <w:szCs w:val="26"/>
          <w:shd w:val="clear" w:color="auto" w:fill="FFFFFF"/>
        </w:rPr>
      </w:pPr>
      <w:r>
        <w:rPr>
          <w:sz w:val="26"/>
          <w:szCs w:val="26"/>
        </w:rPr>
        <w:t xml:space="preserve">Thư viện với chức năng là cơ quan văn hoá, giáo dục trong và ngoài nhà trường có vai trò quan trọng trong việc nâng cao dân trí, đào tạo nhân lực, bồi dưỡng nhân tài và là nơi để mỗi con người có thể học hỏi, khám phá những điều mới mẻ. Xuất phát từ nhu cầu thực tế là cần có một hệ thống trợ giúp quản lý việc xuất - nhập và các thao tác trong các khâu quản lý của thư viện giúp cho sinh viên có cơ hội tiếp xúc với các thông tin một cách nhanh chống thông qua sự phát phát triển của khoa học - kỹ thuật, đặc biệt với sự xuất hiện của điện thoại di động, laptop, máy tính bảng... Vì thế chúng em đã quyết định thực hiện đề tài “Quản lý thư viện sách”, ngoài việc giảm bớt áp lực thời gian công sức cho người quản lý mà còn đảm bảo được yêu cầu “nhanh chóng - hiệu quả - chính xác - tiện lợi”. Với phần mềm quản lý thư viện bằng C# là một phần mềm được thiết kế để quản lý sách với đầu đủ chức </w:t>
      </w:r>
      <w:r>
        <w:rPr>
          <w:sz w:val="26"/>
          <w:szCs w:val="26"/>
        </w:rPr>
        <w:lastRenderedPageBreak/>
        <w:t>năng về số lượng đầu sách và chức năng quản lý giữa người đọc và người mượn, trả sách để có cái nhìn tổng quan, cụ thể nhất về thư viện.</w:t>
      </w:r>
    </w:p>
    <w:p w14:paraId="3ACB398C" w14:textId="77777777" w:rsidR="003F720B" w:rsidRDefault="003F720B">
      <w:pPr>
        <w:spacing w:line="15" w:lineRule="exact"/>
        <w:rPr>
          <w:rFonts w:eastAsia="Times New Roman"/>
        </w:rPr>
      </w:pPr>
    </w:p>
    <w:p w14:paraId="216B8368" w14:textId="77777777" w:rsidR="003F720B" w:rsidRDefault="003F720B">
      <w:pPr>
        <w:spacing w:line="12" w:lineRule="exact"/>
        <w:rPr>
          <w:rFonts w:eastAsia="Times New Roman"/>
        </w:rPr>
      </w:pPr>
    </w:p>
    <w:p w14:paraId="349CF490" w14:textId="77777777" w:rsidR="003F720B" w:rsidRDefault="00000000">
      <w:pPr>
        <w:spacing w:line="0" w:lineRule="atLeast"/>
        <w:ind w:left="260"/>
        <w:rPr>
          <w:rFonts w:eastAsia="Times New Roman"/>
          <w:b/>
          <w:sz w:val="28"/>
        </w:rPr>
      </w:pPr>
      <w:r>
        <w:rPr>
          <w:rFonts w:eastAsia="Times New Roman"/>
          <w:b/>
          <w:sz w:val="28"/>
        </w:rPr>
        <w:t>1.2. MỤC TIÊU XÂY DỤNG ĐỀ TÀI</w:t>
      </w:r>
    </w:p>
    <w:p w14:paraId="045F129B" w14:textId="77777777" w:rsidR="003F720B" w:rsidRDefault="003F720B">
      <w:pPr>
        <w:spacing w:line="0" w:lineRule="atLeast"/>
        <w:ind w:left="260"/>
        <w:rPr>
          <w:rFonts w:eastAsia="Times New Roman"/>
          <w:b/>
          <w:sz w:val="28"/>
        </w:rPr>
      </w:pPr>
    </w:p>
    <w:p w14:paraId="4E597310" w14:textId="77777777" w:rsidR="003F720B" w:rsidRDefault="00000000" w:rsidP="00EA5DA9">
      <w:pPr>
        <w:numPr>
          <w:ilvl w:val="0"/>
          <w:numId w:val="3"/>
        </w:numPr>
        <w:tabs>
          <w:tab w:val="left" w:pos="426"/>
        </w:tabs>
        <w:spacing w:line="360" w:lineRule="auto"/>
        <w:ind w:left="426"/>
        <w:rPr>
          <w:rFonts w:eastAsia="Times New Roman"/>
        </w:rPr>
      </w:pPr>
      <w:r>
        <w:rPr>
          <w:rFonts w:eastAsia="Times New Roman"/>
          <w:i/>
          <w:iCs/>
          <w:sz w:val="26"/>
        </w:rPr>
        <w:t>Đối tượng ứng dụng đề tài:</w:t>
      </w:r>
      <w:r>
        <w:rPr>
          <w:rFonts w:eastAsia="Times New Roman"/>
          <w:sz w:val="26"/>
        </w:rPr>
        <w:t xml:space="preserve"> </w:t>
      </w:r>
    </w:p>
    <w:p w14:paraId="58A013D6" w14:textId="77777777" w:rsidR="003F720B" w:rsidRDefault="00000000" w:rsidP="00903628">
      <w:pPr>
        <w:numPr>
          <w:ilvl w:val="7"/>
          <w:numId w:val="3"/>
        </w:numPr>
        <w:tabs>
          <w:tab w:val="left" w:pos="426"/>
        </w:tabs>
        <w:spacing w:line="360" w:lineRule="auto"/>
        <w:ind w:left="426" w:hanging="568"/>
        <w:rPr>
          <w:rFonts w:eastAsia="Times New Roman"/>
        </w:rPr>
      </w:pPr>
      <w:r>
        <w:rPr>
          <w:rFonts w:eastAsia="Times New Roman"/>
          <w:sz w:val="26"/>
        </w:rPr>
        <w:t xml:space="preserve"> </w:t>
      </w:r>
      <w:r>
        <w:rPr>
          <w:rFonts w:eastAsia="Times New Roman"/>
          <w:sz w:val="26"/>
        </w:rPr>
        <w:tab/>
      </w:r>
      <w:r>
        <w:rPr>
          <w:rFonts w:eastAsia="Times New Roman"/>
          <w:sz w:val="26"/>
        </w:rPr>
        <w:tab/>
        <w:t>Các học sinh, sinh viên và thủ thư của các  trường học cấp 1, 2, 3, các trường đại học, các thư viện còn phải dùng hồ sơ và tài liệu giấy cho việc quản lý</w:t>
      </w:r>
    </w:p>
    <w:p w14:paraId="1025EF95" w14:textId="77777777" w:rsidR="003F720B" w:rsidRDefault="003F720B">
      <w:pPr>
        <w:numPr>
          <w:ilvl w:val="7"/>
          <w:numId w:val="3"/>
        </w:numPr>
        <w:tabs>
          <w:tab w:val="left" w:pos="1140"/>
        </w:tabs>
        <w:spacing w:line="360" w:lineRule="auto"/>
        <w:ind w:left="1140" w:hanging="158"/>
        <w:rPr>
          <w:rFonts w:eastAsia="Times New Roman"/>
        </w:rPr>
      </w:pPr>
    </w:p>
    <w:p w14:paraId="1A64DDC1" w14:textId="77777777" w:rsidR="003F720B" w:rsidRDefault="00000000" w:rsidP="00903628">
      <w:pPr>
        <w:numPr>
          <w:ilvl w:val="0"/>
          <w:numId w:val="4"/>
        </w:numPr>
        <w:spacing w:line="0" w:lineRule="atLeast"/>
        <w:ind w:left="426"/>
        <w:rPr>
          <w:rFonts w:eastAsia="Times New Roman"/>
          <w:i/>
          <w:iCs/>
          <w:sz w:val="26"/>
        </w:rPr>
      </w:pPr>
      <w:r>
        <w:rPr>
          <w:rFonts w:eastAsia="Times New Roman"/>
          <w:i/>
          <w:iCs/>
          <w:sz w:val="26"/>
        </w:rPr>
        <w:t>Mục tiêu nghiên cứu:</w:t>
      </w:r>
    </w:p>
    <w:p w14:paraId="2A9BF88D" w14:textId="77777777" w:rsidR="003F720B" w:rsidRDefault="00000000" w:rsidP="00903628">
      <w:pPr>
        <w:numPr>
          <w:ilvl w:val="0"/>
          <w:numId w:val="5"/>
        </w:numPr>
        <w:tabs>
          <w:tab w:val="clear" w:pos="2940"/>
          <w:tab w:val="left" w:pos="1140"/>
        </w:tabs>
        <w:spacing w:line="360" w:lineRule="auto"/>
        <w:ind w:left="426" w:firstLine="708"/>
        <w:rPr>
          <w:rFonts w:eastAsia="Times New Roman"/>
          <w:sz w:val="26"/>
        </w:rPr>
      </w:pPr>
      <w:r>
        <w:rPr>
          <w:rFonts w:eastAsia="Times New Roman"/>
          <w:sz w:val="26"/>
        </w:rPr>
        <w:t>Tìm hiểu và học thêm được về git và cách sử dụng github</w:t>
      </w:r>
    </w:p>
    <w:p w14:paraId="3C9AFEFB" w14:textId="77777777" w:rsidR="003F720B" w:rsidRDefault="00000000" w:rsidP="00903628">
      <w:pPr>
        <w:numPr>
          <w:ilvl w:val="0"/>
          <w:numId w:val="5"/>
        </w:numPr>
        <w:tabs>
          <w:tab w:val="clear" w:pos="2940"/>
          <w:tab w:val="left" w:pos="1140"/>
        </w:tabs>
        <w:spacing w:line="360" w:lineRule="auto"/>
        <w:ind w:left="426" w:firstLine="708"/>
        <w:rPr>
          <w:rFonts w:eastAsia="Times New Roman"/>
          <w:sz w:val="26"/>
        </w:rPr>
      </w:pPr>
      <w:r>
        <w:rPr>
          <w:rFonts w:eastAsia="Times New Roman"/>
          <w:sz w:val="26"/>
        </w:rPr>
        <w:t>Học và tìm hiểu về ngôn ngữ lập trình C#</w:t>
      </w:r>
    </w:p>
    <w:p w14:paraId="2134C125" w14:textId="77777777" w:rsidR="003F720B" w:rsidRDefault="00000000" w:rsidP="00903628">
      <w:pPr>
        <w:numPr>
          <w:ilvl w:val="0"/>
          <w:numId w:val="5"/>
        </w:numPr>
        <w:tabs>
          <w:tab w:val="clear" w:pos="2940"/>
          <w:tab w:val="left" w:pos="1140"/>
        </w:tabs>
        <w:spacing w:line="360" w:lineRule="auto"/>
        <w:ind w:left="426" w:firstLine="708"/>
        <w:rPr>
          <w:rFonts w:eastAsia="Times New Roman"/>
          <w:sz w:val="26"/>
        </w:rPr>
      </w:pPr>
      <w:r>
        <w:rPr>
          <w:rFonts w:eastAsia="Times New Roman"/>
          <w:sz w:val="26"/>
        </w:rPr>
        <w:t>Tìm hiểu về các công nghệ hỗ trợ đề tài như: SQL sever, Devexpress, Visual Studio,  StarUML, Case studio 2</w:t>
      </w:r>
    </w:p>
    <w:p w14:paraId="7FE279BC" w14:textId="77777777" w:rsidR="003F720B" w:rsidRDefault="00000000" w:rsidP="00903628">
      <w:pPr>
        <w:numPr>
          <w:ilvl w:val="0"/>
          <w:numId w:val="5"/>
        </w:numPr>
        <w:tabs>
          <w:tab w:val="clear" w:pos="2940"/>
          <w:tab w:val="left" w:pos="1140"/>
        </w:tabs>
        <w:spacing w:line="360" w:lineRule="auto"/>
        <w:ind w:left="426" w:firstLine="708"/>
        <w:rPr>
          <w:rFonts w:eastAsia="Times New Roman"/>
          <w:sz w:val="26"/>
        </w:rPr>
      </w:pPr>
      <w:r>
        <w:rPr>
          <w:rFonts w:eastAsia="Times New Roman"/>
          <w:sz w:val="26"/>
        </w:rPr>
        <w:t>Tìm hiểu về winform, cách tổ chức code và những toolbox</w:t>
      </w:r>
    </w:p>
    <w:p w14:paraId="2E652493" w14:textId="77777777" w:rsidR="003F720B" w:rsidRDefault="00000000" w:rsidP="00903628">
      <w:pPr>
        <w:numPr>
          <w:ilvl w:val="0"/>
          <w:numId w:val="5"/>
        </w:numPr>
        <w:tabs>
          <w:tab w:val="clear" w:pos="2940"/>
          <w:tab w:val="left" w:pos="1140"/>
        </w:tabs>
        <w:spacing w:line="360" w:lineRule="auto"/>
        <w:ind w:left="426" w:firstLine="708"/>
        <w:rPr>
          <w:rFonts w:eastAsia="Times New Roman"/>
          <w:sz w:val="26"/>
        </w:rPr>
      </w:pPr>
      <w:r>
        <w:rPr>
          <w:rFonts w:eastAsia="Times New Roman"/>
          <w:sz w:val="26"/>
        </w:rPr>
        <w:t>Hiểu hơn về quy trình kết nối giữa ứng dụng và database</w:t>
      </w:r>
    </w:p>
    <w:p w14:paraId="7938D7DE" w14:textId="77777777" w:rsidR="003F720B" w:rsidRDefault="00000000" w:rsidP="00903628">
      <w:pPr>
        <w:numPr>
          <w:ilvl w:val="0"/>
          <w:numId w:val="5"/>
        </w:numPr>
        <w:tabs>
          <w:tab w:val="clear" w:pos="2940"/>
          <w:tab w:val="left" w:pos="1140"/>
        </w:tabs>
        <w:spacing w:line="360" w:lineRule="auto"/>
        <w:ind w:left="426" w:firstLine="708"/>
        <w:rPr>
          <w:rFonts w:eastAsia="Times New Roman"/>
          <w:sz w:val="26"/>
        </w:rPr>
      </w:pPr>
      <w:r>
        <w:rPr>
          <w:rFonts w:eastAsia="Times New Roman"/>
          <w:sz w:val="26"/>
        </w:rPr>
        <w:t>Nâng cao kiến thức về SQL sever</w:t>
      </w:r>
    </w:p>
    <w:p w14:paraId="14BE4FE5" w14:textId="77777777" w:rsidR="003F720B" w:rsidRDefault="00000000" w:rsidP="00903628">
      <w:pPr>
        <w:numPr>
          <w:ilvl w:val="0"/>
          <w:numId w:val="5"/>
        </w:numPr>
        <w:tabs>
          <w:tab w:val="clear" w:pos="2940"/>
          <w:tab w:val="left" w:pos="1140"/>
        </w:tabs>
        <w:spacing w:line="360" w:lineRule="auto"/>
        <w:ind w:left="426" w:firstLine="708"/>
        <w:rPr>
          <w:rFonts w:eastAsia="Times New Roman"/>
          <w:sz w:val="26"/>
        </w:rPr>
      </w:pPr>
      <w:r>
        <w:rPr>
          <w:rFonts w:eastAsia="Times New Roman"/>
          <w:sz w:val="26"/>
        </w:rPr>
        <w:t>Vận dụng cách kiến thức trên xây dựng phần mềm thân thiện và chất lượng</w:t>
      </w:r>
    </w:p>
    <w:p w14:paraId="640BBB90" w14:textId="77777777" w:rsidR="003F720B" w:rsidRDefault="00000000" w:rsidP="00903628">
      <w:pPr>
        <w:spacing w:line="0" w:lineRule="atLeast"/>
        <w:ind w:left="426"/>
        <w:rPr>
          <w:rFonts w:eastAsia="Times New Roman"/>
          <w:b/>
          <w:sz w:val="26"/>
        </w:rPr>
      </w:pPr>
      <w:bookmarkStart w:id="10" w:name="page12"/>
      <w:bookmarkEnd w:id="10"/>
      <w:r>
        <w:rPr>
          <w:rFonts w:eastAsia="Times New Roman"/>
          <w:b/>
          <w:sz w:val="26"/>
        </w:rPr>
        <w:t>1.2.1. Mục tiêu đề tài</w:t>
      </w:r>
    </w:p>
    <w:p w14:paraId="31276612" w14:textId="77777777" w:rsidR="003F720B" w:rsidRDefault="003F720B">
      <w:pPr>
        <w:spacing w:line="165" w:lineRule="exact"/>
        <w:rPr>
          <w:rFonts w:eastAsia="Times New Roman"/>
        </w:rPr>
      </w:pPr>
    </w:p>
    <w:p w14:paraId="4F838373" w14:textId="77777777" w:rsidR="003F720B" w:rsidRDefault="003F720B">
      <w:pPr>
        <w:spacing w:line="38" w:lineRule="exact"/>
        <w:rPr>
          <w:rFonts w:eastAsia="Times New Roman"/>
        </w:rPr>
      </w:pPr>
    </w:p>
    <w:p w14:paraId="0356B47D" w14:textId="77777777" w:rsidR="003F720B" w:rsidRDefault="00000000" w:rsidP="00903628">
      <w:pPr>
        <w:numPr>
          <w:ilvl w:val="0"/>
          <w:numId w:val="6"/>
        </w:numPr>
        <w:tabs>
          <w:tab w:val="left" w:pos="622"/>
        </w:tabs>
        <w:spacing w:line="353" w:lineRule="auto"/>
        <w:ind w:left="426" w:firstLine="708"/>
        <w:jc w:val="both"/>
        <w:rPr>
          <w:rFonts w:eastAsia="Times New Roman"/>
          <w:sz w:val="26"/>
        </w:rPr>
      </w:pPr>
      <w:r>
        <w:rPr>
          <w:rFonts w:eastAsia="Times New Roman"/>
          <w:b/>
          <w:sz w:val="26"/>
        </w:rPr>
        <w:t>Đối với sinh viên</w:t>
      </w:r>
      <w:r>
        <w:rPr>
          <w:rFonts w:eastAsia="Times New Roman"/>
          <w:sz w:val="26"/>
        </w:rPr>
        <w:t>: Sinh viên là người có nhu cầu tìm kiếm tài liệu học tập để bổ sung kiến thức. Thông qua phần mềm, sinh viên sẽ dể dàng tìm kiếm và tra cứu tài liệu trên ứng dụng mà không cần đến thư viện, giúp dể dàng tìm kiếm và đăng ký mượn sách mong muốn mà không cần nhiều thủ tục rờm rà.</w:t>
      </w:r>
    </w:p>
    <w:p w14:paraId="3056CD7E" w14:textId="77777777" w:rsidR="003F720B" w:rsidRDefault="003F720B" w:rsidP="00903628">
      <w:pPr>
        <w:tabs>
          <w:tab w:val="left" w:pos="622"/>
        </w:tabs>
        <w:spacing w:line="165" w:lineRule="exact"/>
        <w:ind w:left="426" w:firstLine="708"/>
        <w:rPr>
          <w:rFonts w:eastAsia="Times New Roman"/>
        </w:rPr>
      </w:pPr>
    </w:p>
    <w:p w14:paraId="0D162974" w14:textId="77777777" w:rsidR="003F720B" w:rsidRDefault="00000000" w:rsidP="00903628">
      <w:pPr>
        <w:numPr>
          <w:ilvl w:val="0"/>
          <w:numId w:val="7"/>
        </w:numPr>
        <w:tabs>
          <w:tab w:val="left" w:pos="622"/>
        </w:tabs>
        <w:spacing w:line="354" w:lineRule="auto"/>
        <w:ind w:left="426" w:firstLine="708"/>
        <w:jc w:val="both"/>
        <w:rPr>
          <w:rFonts w:ascii="Arial" w:eastAsia="Arial" w:hAnsi="Arial"/>
          <w:sz w:val="24"/>
        </w:rPr>
      </w:pPr>
      <w:r>
        <w:rPr>
          <w:rFonts w:eastAsia="Times New Roman"/>
          <w:b/>
          <w:sz w:val="26"/>
        </w:rPr>
        <w:t>Đối với thư viện</w:t>
      </w:r>
      <w:r>
        <w:rPr>
          <w:rFonts w:eastAsia="Times New Roman"/>
          <w:sz w:val="26"/>
        </w:rPr>
        <w:t>: Nhân viên quản lý và thủ thư có thể dể dàng quản lý và chỉnh sửa các thông tin về sách, độc giả dể dàng. Giúp tiết kiệm thời gian và dể dàng tra cứu thông tin</w:t>
      </w:r>
    </w:p>
    <w:p w14:paraId="2640EFFA" w14:textId="77777777" w:rsidR="003F720B" w:rsidRDefault="003F720B" w:rsidP="00903628">
      <w:pPr>
        <w:tabs>
          <w:tab w:val="left" w:pos="622"/>
        </w:tabs>
        <w:spacing w:line="165" w:lineRule="exact"/>
        <w:ind w:left="426" w:firstLine="708"/>
        <w:rPr>
          <w:rFonts w:eastAsia="Times New Roman"/>
        </w:rPr>
      </w:pPr>
    </w:p>
    <w:p w14:paraId="24432370" w14:textId="77777777" w:rsidR="003F720B" w:rsidRDefault="003F720B" w:rsidP="00903628">
      <w:pPr>
        <w:tabs>
          <w:tab w:val="left" w:pos="622"/>
        </w:tabs>
        <w:spacing w:line="24" w:lineRule="exact"/>
        <w:ind w:left="426" w:firstLine="708"/>
        <w:rPr>
          <w:rFonts w:eastAsia="Times New Roman"/>
        </w:rPr>
      </w:pPr>
    </w:p>
    <w:p w14:paraId="3EB33C74" w14:textId="77777777" w:rsidR="003F720B" w:rsidRDefault="00000000" w:rsidP="00903628">
      <w:pPr>
        <w:tabs>
          <w:tab w:val="left" w:pos="622"/>
        </w:tabs>
        <w:spacing w:line="348" w:lineRule="auto"/>
        <w:ind w:left="426" w:firstLine="708"/>
        <w:jc w:val="both"/>
        <w:rPr>
          <w:rFonts w:eastAsia="Times New Roman"/>
          <w:sz w:val="26"/>
        </w:rPr>
      </w:pPr>
      <w:r>
        <w:rPr>
          <w:rFonts w:eastAsia="Times New Roman"/>
          <w:sz w:val="26"/>
        </w:rPr>
        <w:t>Về phía phần mềm còn phải có tính dễ nâng cấp, bảo trì, sửa chữa khi cần bổ sung, cập nhật những tính năng khi thư viện có thêm những quy định mới. Cùng với sự bảo mật thông tin của độc giả trong cơ sở dữ liệu</w:t>
      </w:r>
    </w:p>
    <w:p w14:paraId="7D2313E4" w14:textId="77777777" w:rsidR="003F720B" w:rsidRDefault="003F720B">
      <w:pPr>
        <w:spacing w:line="16" w:lineRule="exact"/>
        <w:rPr>
          <w:rFonts w:eastAsia="Times New Roman"/>
        </w:rPr>
      </w:pPr>
    </w:p>
    <w:p w14:paraId="45BF054B" w14:textId="77777777" w:rsidR="003F720B" w:rsidRDefault="00000000">
      <w:pPr>
        <w:spacing w:line="0" w:lineRule="atLeast"/>
        <w:ind w:left="400"/>
        <w:rPr>
          <w:rFonts w:eastAsia="Times New Roman"/>
          <w:b/>
          <w:sz w:val="26"/>
        </w:rPr>
      </w:pPr>
      <w:r>
        <w:rPr>
          <w:rFonts w:eastAsia="Times New Roman"/>
          <w:b/>
          <w:sz w:val="26"/>
        </w:rPr>
        <w:t>1.2.2. Yêu cầu chức năng</w:t>
      </w:r>
    </w:p>
    <w:p w14:paraId="4C3AE4A3" w14:textId="77777777" w:rsidR="003F720B" w:rsidRDefault="003F720B">
      <w:pPr>
        <w:spacing w:line="188" w:lineRule="exact"/>
        <w:rPr>
          <w:rFonts w:eastAsia="Times New Roman"/>
        </w:rPr>
      </w:pPr>
    </w:p>
    <w:p w14:paraId="0A622B9E" w14:textId="25C59001" w:rsidR="003F720B" w:rsidRDefault="00000000" w:rsidP="00903628">
      <w:pPr>
        <w:spacing w:line="0" w:lineRule="atLeast"/>
        <w:ind w:left="426" w:firstLine="294"/>
        <w:rPr>
          <w:rFonts w:eastAsia="Times New Roman"/>
          <w:i/>
          <w:sz w:val="26"/>
        </w:rPr>
      </w:pPr>
      <w:r>
        <w:rPr>
          <w:rFonts w:eastAsia="Times New Roman"/>
          <w:i/>
          <w:sz w:val="26"/>
        </w:rPr>
        <w:t>1.2.2.1. Chức năng nghiệp vụ</w:t>
      </w:r>
    </w:p>
    <w:p w14:paraId="732FFD2D" w14:textId="77777777" w:rsidR="003F720B" w:rsidRDefault="003F720B">
      <w:pPr>
        <w:spacing w:line="0" w:lineRule="atLeast"/>
        <w:ind w:left="980"/>
        <w:rPr>
          <w:rFonts w:eastAsia="Times New Roman"/>
          <w:i/>
          <w:sz w:val="26"/>
        </w:rPr>
      </w:pPr>
    </w:p>
    <w:p w14:paraId="13108AB5" w14:textId="77777777" w:rsidR="003F720B" w:rsidRDefault="00000000" w:rsidP="00903628">
      <w:pPr>
        <w:numPr>
          <w:ilvl w:val="0"/>
          <w:numId w:val="8"/>
        </w:numPr>
        <w:tabs>
          <w:tab w:val="clear" w:pos="420"/>
        </w:tabs>
        <w:spacing w:line="360" w:lineRule="auto"/>
        <w:ind w:left="426" w:firstLine="708"/>
        <w:rPr>
          <w:rFonts w:ascii="MS PGothic" w:eastAsia="MS PGothic" w:hAnsi="MS PGothic"/>
          <w:sz w:val="26"/>
          <w:szCs w:val="26"/>
          <w:vertAlign w:val="superscript"/>
        </w:rPr>
      </w:pPr>
      <w:r>
        <w:rPr>
          <w:rFonts w:eastAsia="Times New Roman"/>
          <w:b/>
          <w:sz w:val="26"/>
          <w:szCs w:val="26"/>
        </w:rPr>
        <w:t>Lưu trữ:</w:t>
      </w:r>
      <w:r>
        <w:rPr>
          <w:rFonts w:eastAsia="Times New Roman"/>
          <w:sz w:val="26"/>
          <w:szCs w:val="26"/>
        </w:rPr>
        <w:t xml:space="preserve">  sách, thể loại, nhà xuất bản, phiếu mượn sách của độc giả, thông tin độc giả  và thông tin nhân viên cùng với tài khoản của nhân viên</w:t>
      </w:r>
    </w:p>
    <w:p w14:paraId="7CA5EFD5" w14:textId="77777777" w:rsidR="003F720B" w:rsidRDefault="00000000" w:rsidP="00903628">
      <w:pPr>
        <w:numPr>
          <w:ilvl w:val="0"/>
          <w:numId w:val="8"/>
        </w:numPr>
        <w:tabs>
          <w:tab w:val="clear" w:pos="420"/>
        </w:tabs>
        <w:spacing w:line="360" w:lineRule="auto"/>
        <w:ind w:left="426" w:firstLine="708"/>
        <w:rPr>
          <w:rFonts w:ascii="MS PGothic" w:eastAsia="MS PGothic" w:hAnsi="MS PGothic"/>
          <w:sz w:val="26"/>
          <w:szCs w:val="26"/>
          <w:vertAlign w:val="superscript"/>
        </w:rPr>
      </w:pPr>
      <w:r>
        <w:rPr>
          <w:rFonts w:eastAsia="Times New Roman"/>
          <w:b/>
          <w:sz w:val="26"/>
          <w:szCs w:val="26"/>
        </w:rPr>
        <w:lastRenderedPageBreak/>
        <w:t>Tra cứu:</w:t>
      </w:r>
      <w:r>
        <w:rPr>
          <w:rFonts w:eastAsia="Times New Roman"/>
          <w:sz w:val="26"/>
          <w:szCs w:val="26"/>
        </w:rPr>
        <w:t xml:space="preserve"> tìm kiếm sách, tìm kiếm nhân viêm, tìm kiếm độc giả dể dàng theo nhiều trường dữ liệu</w:t>
      </w:r>
    </w:p>
    <w:p w14:paraId="04EEB36C" w14:textId="77777777" w:rsidR="003F720B" w:rsidRDefault="003F720B">
      <w:pPr>
        <w:spacing w:line="150" w:lineRule="exact"/>
        <w:rPr>
          <w:rFonts w:eastAsia="Times New Roman"/>
        </w:rPr>
      </w:pPr>
      <w:bookmarkStart w:id="11" w:name="page13"/>
      <w:bookmarkEnd w:id="11"/>
    </w:p>
    <w:p w14:paraId="5465DF38" w14:textId="77777777" w:rsidR="003F720B" w:rsidRDefault="00000000">
      <w:pPr>
        <w:spacing w:line="0" w:lineRule="atLeast"/>
        <w:ind w:left="400"/>
        <w:rPr>
          <w:rFonts w:eastAsia="Times New Roman"/>
          <w:b/>
          <w:sz w:val="26"/>
        </w:rPr>
      </w:pPr>
      <w:r>
        <w:rPr>
          <w:rFonts w:eastAsia="Times New Roman"/>
          <w:b/>
          <w:sz w:val="26"/>
        </w:rPr>
        <w:t>1.2.3. Yêu cầu phi chức năng</w:t>
      </w:r>
    </w:p>
    <w:p w14:paraId="63314EE5" w14:textId="77777777" w:rsidR="003F720B" w:rsidRDefault="003F720B">
      <w:pPr>
        <w:spacing w:line="191" w:lineRule="exact"/>
        <w:rPr>
          <w:rFonts w:eastAsia="Times New Roman"/>
        </w:rPr>
      </w:pPr>
    </w:p>
    <w:p w14:paraId="75AC8214" w14:textId="77777777" w:rsidR="003F720B" w:rsidRDefault="00000000">
      <w:pPr>
        <w:numPr>
          <w:ilvl w:val="0"/>
          <w:numId w:val="9"/>
        </w:numPr>
        <w:tabs>
          <w:tab w:val="clear" w:pos="420"/>
          <w:tab w:val="left" w:pos="1680"/>
        </w:tabs>
        <w:spacing w:line="206" w:lineRule="auto"/>
        <w:ind w:left="1760" w:hanging="360"/>
        <w:rPr>
          <w:rFonts w:ascii="MS PGothic" w:eastAsia="MS PGothic" w:hAnsi="MS PGothic"/>
          <w:sz w:val="52"/>
          <w:vertAlign w:val="superscript"/>
        </w:rPr>
      </w:pPr>
      <w:r>
        <w:rPr>
          <w:rFonts w:eastAsia="Times New Roman"/>
          <w:b/>
          <w:sz w:val="26"/>
        </w:rPr>
        <w:t>Tính tiến hoá:</w:t>
      </w:r>
    </w:p>
    <w:p w14:paraId="76071FC4" w14:textId="77777777" w:rsidR="003F720B" w:rsidRDefault="003F720B">
      <w:pPr>
        <w:spacing w:line="194" w:lineRule="exact"/>
        <w:rPr>
          <w:rFonts w:ascii="MS PGothic" w:eastAsia="MS PGothic" w:hAnsi="MS PGothic"/>
          <w:sz w:val="52"/>
          <w:vertAlign w:val="superscript"/>
        </w:rPr>
      </w:pPr>
    </w:p>
    <w:p w14:paraId="0A5A8EA1" w14:textId="77777777" w:rsidR="003F720B" w:rsidRDefault="00000000">
      <w:pPr>
        <w:numPr>
          <w:ilvl w:val="1"/>
          <w:numId w:val="10"/>
        </w:numPr>
        <w:tabs>
          <w:tab w:val="left" w:pos="2400"/>
        </w:tabs>
        <w:spacing w:line="339" w:lineRule="auto"/>
        <w:ind w:left="2480" w:hanging="362"/>
        <w:rPr>
          <w:rFonts w:ascii="Arial" w:eastAsia="Arial" w:hAnsi="Arial"/>
          <w:sz w:val="26"/>
        </w:rPr>
      </w:pPr>
      <w:r>
        <w:rPr>
          <w:rFonts w:eastAsia="Times New Roman"/>
          <w:sz w:val="26"/>
        </w:rPr>
        <w:t>Cho phép thay đổi về các quy định, nội dung của của thư viện trong khi sử dụng hệ thống.</w:t>
      </w:r>
    </w:p>
    <w:p w14:paraId="4F1E63AB" w14:textId="77777777" w:rsidR="003F720B" w:rsidRDefault="00000000">
      <w:pPr>
        <w:numPr>
          <w:ilvl w:val="0"/>
          <w:numId w:val="11"/>
        </w:numPr>
        <w:tabs>
          <w:tab w:val="clear" w:pos="420"/>
          <w:tab w:val="left" w:pos="1680"/>
        </w:tabs>
        <w:spacing w:line="207" w:lineRule="auto"/>
        <w:ind w:left="1760" w:hanging="360"/>
        <w:rPr>
          <w:rFonts w:ascii="MS PGothic" w:eastAsia="MS PGothic" w:hAnsi="MS PGothic"/>
          <w:sz w:val="52"/>
          <w:vertAlign w:val="superscript"/>
        </w:rPr>
      </w:pPr>
      <w:r>
        <w:rPr>
          <w:rFonts w:eastAsia="Times New Roman"/>
          <w:b/>
          <w:sz w:val="26"/>
        </w:rPr>
        <w:t>Tính tiện dụng:</w:t>
      </w:r>
    </w:p>
    <w:p w14:paraId="5BE28544" w14:textId="77777777" w:rsidR="003F720B" w:rsidRDefault="003F720B">
      <w:pPr>
        <w:spacing w:line="194" w:lineRule="exact"/>
        <w:rPr>
          <w:rFonts w:ascii="MS PGothic" w:eastAsia="MS PGothic" w:hAnsi="MS PGothic"/>
          <w:sz w:val="52"/>
          <w:vertAlign w:val="superscript"/>
        </w:rPr>
      </w:pPr>
    </w:p>
    <w:p w14:paraId="1C1F5BFF" w14:textId="77777777" w:rsidR="003F720B" w:rsidRDefault="00000000">
      <w:pPr>
        <w:numPr>
          <w:ilvl w:val="1"/>
          <w:numId w:val="10"/>
        </w:numPr>
        <w:tabs>
          <w:tab w:val="left" w:pos="2400"/>
        </w:tabs>
        <w:spacing w:line="337" w:lineRule="auto"/>
        <w:ind w:left="2480" w:hanging="362"/>
        <w:rPr>
          <w:rFonts w:eastAsia="Arial"/>
          <w:sz w:val="26"/>
        </w:rPr>
      </w:pPr>
      <w:r>
        <w:rPr>
          <w:rFonts w:eastAsia="Arial"/>
          <w:sz w:val="26"/>
        </w:rPr>
        <w:t>Có thể tra cứu được thông tin của sách, nhân viên, độc giả nhanh chóng, dể dàng</w:t>
      </w:r>
    </w:p>
    <w:p w14:paraId="7A18F464" w14:textId="77777777" w:rsidR="003F720B" w:rsidRDefault="00000000">
      <w:pPr>
        <w:numPr>
          <w:ilvl w:val="1"/>
          <w:numId w:val="10"/>
        </w:numPr>
        <w:tabs>
          <w:tab w:val="left" w:pos="2400"/>
        </w:tabs>
        <w:spacing w:line="337" w:lineRule="auto"/>
        <w:ind w:left="2480" w:hanging="362"/>
        <w:rPr>
          <w:rFonts w:eastAsia="Arial"/>
          <w:sz w:val="26"/>
        </w:rPr>
      </w:pPr>
      <w:r>
        <w:rPr>
          <w:rFonts w:eastAsia="Arial"/>
          <w:sz w:val="26"/>
        </w:rPr>
        <w:t>Thống kê được tình hình sách trong thư viện, sách được mượn và tất cả sách chỉ bằng cú click chuột</w:t>
      </w:r>
    </w:p>
    <w:p w14:paraId="2A64875B" w14:textId="77777777" w:rsidR="003F720B" w:rsidRDefault="003F720B">
      <w:pPr>
        <w:spacing w:line="63" w:lineRule="exact"/>
        <w:rPr>
          <w:rFonts w:ascii="Arial" w:eastAsia="Arial" w:hAnsi="Arial"/>
          <w:sz w:val="26"/>
        </w:rPr>
      </w:pPr>
    </w:p>
    <w:p w14:paraId="6DA97E9B" w14:textId="77777777" w:rsidR="003F720B" w:rsidRDefault="00000000">
      <w:pPr>
        <w:numPr>
          <w:ilvl w:val="0"/>
          <w:numId w:val="12"/>
        </w:numPr>
        <w:tabs>
          <w:tab w:val="clear" w:pos="420"/>
          <w:tab w:val="left" w:pos="1680"/>
        </w:tabs>
        <w:spacing w:line="360" w:lineRule="auto"/>
        <w:ind w:left="1680" w:hanging="360"/>
        <w:rPr>
          <w:rFonts w:ascii="MS PGothic" w:eastAsia="MS PGothic" w:hAnsi="MS PGothic"/>
          <w:sz w:val="52"/>
          <w:vertAlign w:val="superscript"/>
        </w:rPr>
      </w:pPr>
      <w:r>
        <w:rPr>
          <w:rFonts w:eastAsia="Times New Roman"/>
          <w:b/>
          <w:sz w:val="26"/>
        </w:rPr>
        <w:t>Tính hiệu quả</w:t>
      </w:r>
    </w:p>
    <w:p w14:paraId="1A6AE444" w14:textId="77777777" w:rsidR="003F720B" w:rsidRDefault="00000000">
      <w:pPr>
        <w:numPr>
          <w:ilvl w:val="2"/>
          <w:numId w:val="10"/>
        </w:numPr>
        <w:tabs>
          <w:tab w:val="left" w:pos="2420"/>
        </w:tabs>
        <w:spacing w:line="360" w:lineRule="auto"/>
        <w:ind w:left="2500" w:hanging="358"/>
        <w:rPr>
          <w:rFonts w:ascii="Arial" w:eastAsia="Arial" w:hAnsi="Arial"/>
          <w:sz w:val="26"/>
        </w:rPr>
      </w:pPr>
      <w:r>
        <w:rPr>
          <w:rFonts w:eastAsia="Times New Roman"/>
          <w:sz w:val="25"/>
        </w:rPr>
        <w:t>Giao diện thân thiện, dể dàng sử dụng</w:t>
      </w:r>
      <w:r>
        <w:rPr>
          <w:rFonts w:eastAsia="Times New Roman"/>
          <w:sz w:val="26"/>
        </w:rPr>
        <w:t>.</w:t>
      </w:r>
    </w:p>
    <w:p w14:paraId="11C3C42C" w14:textId="6EA1741E" w:rsidR="003F720B" w:rsidRDefault="003F720B">
      <w:pPr>
        <w:spacing w:line="280" w:lineRule="exact"/>
        <w:rPr>
          <w:rFonts w:eastAsia="Times New Roman"/>
        </w:rPr>
      </w:pPr>
    </w:p>
    <w:p w14:paraId="42F082E2" w14:textId="1FD9E5CE" w:rsidR="00887ED6" w:rsidRDefault="00887ED6">
      <w:pPr>
        <w:spacing w:line="280" w:lineRule="exact"/>
        <w:rPr>
          <w:rFonts w:eastAsia="Times New Roman"/>
        </w:rPr>
      </w:pPr>
    </w:p>
    <w:p w14:paraId="0551D12D" w14:textId="2ED26DCF" w:rsidR="00887ED6" w:rsidRDefault="00887ED6">
      <w:pPr>
        <w:spacing w:line="280" w:lineRule="exact"/>
        <w:rPr>
          <w:rFonts w:eastAsia="Times New Roman"/>
        </w:rPr>
      </w:pPr>
    </w:p>
    <w:p w14:paraId="59CB7C75" w14:textId="6E7281AC" w:rsidR="00887ED6" w:rsidRDefault="00887ED6">
      <w:pPr>
        <w:spacing w:line="280" w:lineRule="exact"/>
        <w:rPr>
          <w:rFonts w:eastAsia="Times New Roman"/>
        </w:rPr>
      </w:pPr>
    </w:p>
    <w:p w14:paraId="39E59646" w14:textId="37C2DFC2" w:rsidR="00887ED6" w:rsidRDefault="00887ED6">
      <w:pPr>
        <w:spacing w:line="280" w:lineRule="exact"/>
        <w:rPr>
          <w:rFonts w:eastAsia="Times New Roman"/>
        </w:rPr>
      </w:pPr>
    </w:p>
    <w:p w14:paraId="4A0EF7A2" w14:textId="3B3ED9BE" w:rsidR="00887ED6" w:rsidRDefault="00887ED6">
      <w:pPr>
        <w:spacing w:line="280" w:lineRule="exact"/>
        <w:rPr>
          <w:rFonts w:eastAsia="Times New Roman"/>
        </w:rPr>
      </w:pPr>
    </w:p>
    <w:p w14:paraId="75342A55" w14:textId="6D48F6B0" w:rsidR="00887ED6" w:rsidRDefault="00887ED6">
      <w:pPr>
        <w:spacing w:line="280" w:lineRule="exact"/>
        <w:rPr>
          <w:rFonts w:eastAsia="Times New Roman"/>
        </w:rPr>
      </w:pPr>
    </w:p>
    <w:p w14:paraId="232CA8DD" w14:textId="0356E18F" w:rsidR="00887ED6" w:rsidRDefault="00887ED6">
      <w:pPr>
        <w:spacing w:line="280" w:lineRule="exact"/>
        <w:rPr>
          <w:rFonts w:eastAsia="Times New Roman"/>
        </w:rPr>
      </w:pPr>
    </w:p>
    <w:p w14:paraId="3717D210" w14:textId="27E2829C" w:rsidR="00887ED6" w:rsidRDefault="00887ED6">
      <w:pPr>
        <w:spacing w:line="280" w:lineRule="exact"/>
        <w:rPr>
          <w:rFonts w:eastAsia="Times New Roman"/>
        </w:rPr>
      </w:pPr>
    </w:p>
    <w:p w14:paraId="37B9697F" w14:textId="5F110A45" w:rsidR="00887ED6" w:rsidRDefault="00887ED6">
      <w:pPr>
        <w:spacing w:line="280" w:lineRule="exact"/>
        <w:rPr>
          <w:rFonts w:eastAsia="Times New Roman"/>
        </w:rPr>
      </w:pPr>
    </w:p>
    <w:p w14:paraId="2BC3F0CE" w14:textId="16F9CC5B" w:rsidR="00887ED6" w:rsidRDefault="00887ED6">
      <w:pPr>
        <w:spacing w:line="280" w:lineRule="exact"/>
        <w:rPr>
          <w:rFonts w:eastAsia="Times New Roman"/>
        </w:rPr>
      </w:pPr>
    </w:p>
    <w:p w14:paraId="08217769" w14:textId="06EE9B0A" w:rsidR="00887ED6" w:rsidRDefault="00887ED6">
      <w:pPr>
        <w:spacing w:line="280" w:lineRule="exact"/>
        <w:rPr>
          <w:rFonts w:eastAsia="Times New Roman"/>
        </w:rPr>
      </w:pPr>
    </w:p>
    <w:p w14:paraId="0ABE8256" w14:textId="499ADD75" w:rsidR="00887ED6" w:rsidRDefault="00887ED6">
      <w:pPr>
        <w:spacing w:line="280" w:lineRule="exact"/>
        <w:rPr>
          <w:rFonts w:eastAsia="Times New Roman"/>
        </w:rPr>
      </w:pPr>
    </w:p>
    <w:p w14:paraId="552E9E87" w14:textId="788496C1" w:rsidR="00887ED6" w:rsidRDefault="00887ED6">
      <w:pPr>
        <w:spacing w:line="280" w:lineRule="exact"/>
        <w:rPr>
          <w:rFonts w:eastAsia="Times New Roman"/>
        </w:rPr>
      </w:pPr>
    </w:p>
    <w:p w14:paraId="119851AB" w14:textId="1B81C1CC" w:rsidR="00887ED6" w:rsidRDefault="00887ED6">
      <w:pPr>
        <w:spacing w:line="280" w:lineRule="exact"/>
        <w:rPr>
          <w:rFonts w:eastAsia="Times New Roman"/>
        </w:rPr>
      </w:pPr>
    </w:p>
    <w:p w14:paraId="5BF47D2F" w14:textId="4D735841" w:rsidR="00887ED6" w:rsidRDefault="00887ED6">
      <w:pPr>
        <w:spacing w:line="280" w:lineRule="exact"/>
        <w:rPr>
          <w:rFonts w:eastAsia="Times New Roman"/>
        </w:rPr>
      </w:pPr>
    </w:p>
    <w:p w14:paraId="5D0D89D5" w14:textId="6B6D9082" w:rsidR="00887ED6" w:rsidRDefault="00887ED6">
      <w:pPr>
        <w:spacing w:line="280" w:lineRule="exact"/>
        <w:rPr>
          <w:rFonts w:eastAsia="Times New Roman"/>
        </w:rPr>
      </w:pPr>
    </w:p>
    <w:p w14:paraId="654DCD26" w14:textId="74C429CE" w:rsidR="00887ED6" w:rsidRDefault="00887ED6">
      <w:pPr>
        <w:spacing w:line="280" w:lineRule="exact"/>
        <w:rPr>
          <w:rFonts w:eastAsia="Times New Roman"/>
        </w:rPr>
      </w:pPr>
    </w:p>
    <w:p w14:paraId="2484BF78" w14:textId="13B22D59" w:rsidR="00887ED6" w:rsidRDefault="00887ED6">
      <w:pPr>
        <w:spacing w:line="280" w:lineRule="exact"/>
        <w:rPr>
          <w:rFonts w:eastAsia="Times New Roman"/>
        </w:rPr>
      </w:pPr>
    </w:p>
    <w:p w14:paraId="35825F23" w14:textId="65889735" w:rsidR="00887ED6" w:rsidRDefault="00887ED6">
      <w:pPr>
        <w:spacing w:line="280" w:lineRule="exact"/>
        <w:rPr>
          <w:rFonts w:eastAsia="Times New Roman"/>
        </w:rPr>
      </w:pPr>
    </w:p>
    <w:p w14:paraId="441DAFC2" w14:textId="41EC87B5" w:rsidR="00887ED6" w:rsidRDefault="00887ED6">
      <w:pPr>
        <w:spacing w:line="280" w:lineRule="exact"/>
        <w:rPr>
          <w:rFonts w:eastAsia="Times New Roman"/>
        </w:rPr>
      </w:pPr>
    </w:p>
    <w:p w14:paraId="2A1F099D" w14:textId="03C0A43B" w:rsidR="00887ED6" w:rsidRDefault="00887ED6">
      <w:pPr>
        <w:spacing w:line="280" w:lineRule="exact"/>
        <w:rPr>
          <w:rFonts w:eastAsia="Times New Roman"/>
        </w:rPr>
      </w:pPr>
    </w:p>
    <w:p w14:paraId="106916E5" w14:textId="72C9F2D1" w:rsidR="00887ED6" w:rsidRDefault="00887ED6">
      <w:pPr>
        <w:spacing w:line="280" w:lineRule="exact"/>
        <w:rPr>
          <w:rFonts w:eastAsia="Times New Roman"/>
        </w:rPr>
      </w:pPr>
    </w:p>
    <w:p w14:paraId="4875225A" w14:textId="50B3BC39" w:rsidR="00903628" w:rsidRDefault="00903628">
      <w:pPr>
        <w:spacing w:line="280" w:lineRule="exact"/>
        <w:rPr>
          <w:rFonts w:eastAsia="Times New Roman"/>
        </w:rPr>
      </w:pPr>
    </w:p>
    <w:p w14:paraId="1A48B545" w14:textId="725ED462" w:rsidR="00903628" w:rsidRDefault="00903628">
      <w:pPr>
        <w:spacing w:line="280" w:lineRule="exact"/>
        <w:rPr>
          <w:rFonts w:eastAsia="Times New Roman"/>
        </w:rPr>
      </w:pPr>
    </w:p>
    <w:p w14:paraId="3B0695E8" w14:textId="06B1CB1D" w:rsidR="00903628" w:rsidRDefault="00903628">
      <w:pPr>
        <w:spacing w:line="280" w:lineRule="exact"/>
        <w:rPr>
          <w:rFonts w:eastAsia="Times New Roman"/>
        </w:rPr>
      </w:pPr>
    </w:p>
    <w:p w14:paraId="6DC9C53D" w14:textId="70A0ADB8" w:rsidR="00903628" w:rsidRDefault="00903628">
      <w:pPr>
        <w:spacing w:line="280" w:lineRule="exact"/>
        <w:rPr>
          <w:rFonts w:eastAsia="Times New Roman"/>
        </w:rPr>
      </w:pPr>
    </w:p>
    <w:p w14:paraId="5F354FB9" w14:textId="77777777" w:rsidR="00903628" w:rsidRDefault="00903628">
      <w:pPr>
        <w:spacing w:line="280" w:lineRule="exact"/>
        <w:rPr>
          <w:rFonts w:eastAsia="Times New Roman"/>
        </w:rPr>
      </w:pPr>
    </w:p>
    <w:p w14:paraId="1E4979B1" w14:textId="4D865874" w:rsidR="003F720B" w:rsidRDefault="003F720B">
      <w:pPr>
        <w:spacing w:line="0" w:lineRule="atLeast"/>
        <w:ind w:right="-259"/>
        <w:jc w:val="center"/>
        <w:rPr>
          <w:rFonts w:eastAsia="Times New Roman"/>
        </w:rPr>
      </w:pPr>
    </w:p>
    <w:p w14:paraId="35FC4570" w14:textId="77777777" w:rsidR="00887ED6" w:rsidRDefault="00887ED6">
      <w:pPr>
        <w:spacing w:line="0" w:lineRule="atLeast"/>
        <w:ind w:right="-259"/>
        <w:jc w:val="center"/>
        <w:rPr>
          <w:rFonts w:eastAsia="Times New Roman"/>
          <w:sz w:val="26"/>
        </w:rPr>
      </w:pPr>
    </w:p>
    <w:p w14:paraId="03CE4D80" w14:textId="4818DD4E" w:rsidR="003F720B" w:rsidRDefault="00000000">
      <w:pPr>
        <w:spacing w:line="0" w:lineRule="atLeast"/>
        <w:ind w:left="2500"/>
        <w:rPr>
          <w:rFonts w:eastAsia="Times New Roman"/>
          <w:b/>
          <w:sz w:val="32"/>
        </w:rPr>
      </w:pPr>
      <w:bookmarkStart w:id="12" w:name="page15"/>
      <w:bookmarkEnd w:id="12"/>
      <w:r>
        <w:rPr>
          <w:rFonts w:eastAsia="Times New Roman"/>
          <w:b/>
          <w:sz w:val="32"/>
        </w:rPr>
        <w:lastRenderedPageBreak/>
        <w:t>CHƯƠNG 2. CƠ SỞ LÝ THUYẾT</w:t>
      </w:r>
    </w:p>
    <w:p w14:paraId="7CEEC250" w14:textId="77777777" w:rsidR="00887ED6" w:rsidRDefault="00887ED6">
      <w:pPr>
        <w:spacing w:line="0" w:lineRule="atLeast"/>
        <w:ind w:left="2500"/>
        <w:rPr>
          <w:rFonts w:eastAsia="Times New Roman"/>
          <w:b/>
          <w:sz w:val="32"/>
        </w:rPr>
      </w:pPr>
    </w:p>
    <w:p w14:paraId="1C7FE4F2" w14:textId="77777777" w:rsidR="003F720B" w:rsidRDefault="003F720B">
      <w:pPr>
        <w:spacing w:line="186" w:lineRule="exact"/>
        <w:rPr>
          <w:rFonts w:eastAsia="Times New Roman"/>
        </w:rPr>
      </w:pPr>
    </w:p>
    <w:p w14:paraId="717EC94A" w14:textId="07B2AC32" w:rsidR="003F720B" w:rsidRDefault="00000000">
      <w:pPr>
        <w:spacing w:line="0" w:lineRule="atLeast"/>
        <w:ind w:left="260"/>
        <w:rPr>
          <w:rFonts w:eastAsia="Helvetica"/>
          <w:b/>
          <w:bCs/>
          <w:sz w:val="26"/>
          <w:szCs w:val="26"/>
          <w:shd w:val="clear" w:color="auto" w:fill="FFFFFF"/>
        </w:rPr>
      </w:pPr>
      <w:r>
        <w:rPr>
          <w:rFonts w:eastAsia="Times New Roman"/>
          <w:b/>
          <w:sz w:val="28"/>
        </w:rPr>
        <w:t xml:space="preserve">2.1. </w:t>
      </w:r>
      <w:r w:rsidR="00E26451">
        <w:rPr>
          <w:rFonts w:eastAsia="Times New Roman"/>
          <w:b/>
          <w:sz w:val="28"/>
        </w:rPr>
        <w:t>Giới thiệu về C# và</w:t>
      </w:r>
      <w:r w:rsidR="00E26451" w:rsidRPr="00E26451">
        <w:rPr>
          <w:rFonts w:eastAsia="Times New Roman"/>
          <w:b/>
          <w:bCs/>
          <w:sz w:val="28"/>
        </w:rPr>
        <w:t xml:space="preserve"> </w:t>
      </w:r>
      <w:r w:rsidR="00E26451" w:rsidRPr="00E26451">
        <w:rPr>
          <w:rFonts w:eastAsia="Times New Roman"/>
          <w:b/>
          <w:bCs/>
          <w:sz w:val="26"/>
        </w:rPr>
        <w:t>.</w:t>
      </w:r>
      <w:r w:rsidR="00E26451" w:rsidRPr="00E26451">
        <w:rPr>
          <w:rFonts w:eastAsia="Helvetica"/>
          <w:b/>
          <w:bCs/>
          <w:sz w:val="26"/>
          <w:szCs w:val="26"/>
          <w:shd w:val="clear" w:color="auto" w:fill="FFFFFF"/>
        </w:rPr>
        <w:t>NET Framework</w:t>
      </w:r>
    </w:p>
    <w:p w14:paraId="6C84A492" w14:textId="77777777" w:rsidR="00E26451" w:rsidRDefault="00E26451">
      <w:pPr>
        <w:spacing w:line="0" w:lineRule="atLeast"/>
        <w:ind w:left="260"/>
        <w:rPr>
          <w:rFonts w:eastAsia="Helvetica"/>
          <w:b/>
          <w:bCs/>
          <w:sz w:val="26"/>
          <w:szCs w:val="26"/>
          <w:shd w:val="clear" w:color="auto" w:fill="FFFFFF"/>
        </w:rPr>
      </w:pPr>
    </w:p>
    <w:p w14:paraId="543606F3" w14:textId="0A6CB6EF" w:rsidR="00E26451" w:rsidRDefault="00A24F75">
      <w:pPr>
        <w:spacing w:line="0" w:lineRule="atLeast"/>
        <w:ind w:left="260"/>
        <w:rPr>
          <w:rFonts w:eastAsia="Times New Roman"/>
        </w:rPr>
      </w:pPr>
      <w:r>
        <w:rPr>
          <w:noProof/>
        </w:rPr>
        <w:pict w14:anchorId="394E42FD">
          <v:shape id="Picture 1" o:spid="_x0000_i1025" type="#_x0000_t75" style="width:480.75pt;height:237.75pt;visibility:visible;mso-wrap-style:square">
            <v:imagedata r:id="rId10" o:title=""/>
          </v:shape>
        </w:pict>
      </w:r>
    </w:p>
    <w:p w14:paraId="27FD109F" w14:textId="77777777" w:rsidR="003F720B" w:rsidRDefault="003F720B">
      <w:pPr>
        <w:spacing w:line="200" w:lineRule="exact"/>
        <w:rPr>
          <w:rFonts w:eastAsia="Times New Roman"/>
        </w:rPr>
      </w:pPr>
    </w:p>
    <w:p w14:paraId="32737D9A" w14:textId="77777777" w:rsidR="003F720B" w:rsidRDefault="003F720B">
      <w:pPr>
        <w:spacing w:line="6" w:lineRule="exact"/>
        <w:rPr>
          <w:rFonts w:eastAsia="Times New Roman"/>
        </w:rPr>
      </w:pPr>
    </w:p>
    <w:p w14:paraId="2CC78C6B" w14:textId="77777777" w:rsidR="00887ED6" w:rsidRDefault="00887ED6" w:rsidP="00887ED6">
      <w:pPr>
        <w:spacing w:line="0" w:lineRule="atLeast"/>
        <w:ind w:left="400"/>
        <w:rPr>
          <w:rFonts w:eastAsia="Times New Roman"/>
          <w:b/>
          <w:sz w:val="26"/>
        </w:rPr>
      </w:pPr>
    </w:p>
    <w:p w14:paraId="6E22DCC9" w14:textId="7E62BDA8" w:rsidR="003F720B" w:rsidRDefault="00000000" w:rsidP="00887ED6">
      <w:pPr>
        <w:spacing w:line="0" w:lineRule="atLeast"/>
        <w:ind w:left="400"/>
        <w:rPr>
          <w:rFonts w:eastAsia="Times New Roman"/>
          <w:b/>
          <w:sz w:val="26"/>
        </w:rPr>
      </w:pPr>
      <w:r>
        <w:rPr>
          <w:rFonts w:eastAsia="Times New Roman"/>
          <w:b/>
          <w:sz w:val="26"/>
        </w:rPr>
        <w:t>2.1.1. C# là gì?</w:t>
      </w:r>
    </w:p>
    <w:p w14:paraId="2D12DF9A" w14:textId="77777777" w:rsidR="00887ED6" w:rsidRPr="00887ED6" w:rsidRDefault="00887ED6" w:rsidP="00887ED6">
      <w:pPr>
        <w:spacing w:line="0" w:lineRule="atLeast"/>
        <w:ind w:left="400"/>
        <w:rPr>
          <w:rFonts w:eastAsia="Times New Roman"/>
          <w:b/>
          <w:sz w:val="26"/>
        </w:rPr>
      </w:pPr>
    </w:p>
    <w:p w14:paraId="4A7CFF9C" w14:textId="77777777" w:rsidR="003F720B" w:rsidRDefault="00000000">
      <w:pPr>
        <w:spacing w:line="360" w:lineRule="auto"/>
        <w:ind w:left="400" w:firstLine="716"/>
        <w:rPr>
          <w:sz w:val="26"/>
          <w:szCs w:val="26"/>
          <w:shd w:val="clear" w:color="auto" w:fill="FFFFFF"/>
        </w:rPr>
      </w:pPr>
      <w:hyperlink r:id="rId11" w:tooltip="Chuyên mục C#" w:history="1">
        <w:r>
          <w:rPr>
            <w:rStyle w:val="Hyperlink"/>
            <w:color w:val="auto"/>
            <w:sz w:val="26"/>
            <w:szCs w:val="26"/>
            <w:u w:val="none"/>
            <w:shd w:val="clear" w:color="auto" w:fill="FFFFFF"/>
          </w:rPr>
          <w:t>C#</w:t>
        </w:r>
      </w:hyperlink>
      <w:r>
        <w:rPr>
          <w:sz w:val="26"/>
          <w:szCs w:val="26"/>
          <w:shd w:val="clear" w:color="auto" w:fill="FFFFFF"/>
        </w:rPr>
        <w:t> là một ngôn ngữ lập trình đơn giản, hiện đại, mục đích tổng quát, hướng đối tượng được phát triển bởi Microsoft và được phê chuẩn bởi European Computer Manufacturers Association (ECMA) và International Standards Organization (ISO) và được phát triển bởi Anders Hejlsberg và team của ông trong khi phát triển .</w:t>
      </w:r>
      <w:hyperlink r:id="rId12" w:tooltip="Microsoft .NET Framework là gì, và tại sao nó được cài đặt trên PC?" w:history="1">
        <w:r>
          <w:rPr>
            <w:rStyle w:val="Hyperlink"/>
            <w:color w:val="auto"/>
            <w:sz w:val="26"/>
            <w:szCs w:val="26"/>
            <w:u w:val="none"/>
            <w:shd w:val="clear" w:color="auto" w:fill="FFFFFF"/>
          </w:rPr>
          <w:t>Net Framework</w:t>
        </w:r>
      </w:hyperlink>
      <w:r>
        <w:rPr>
          <w:sz w:val="26"/>
          <w:szCs w:val="26"/>
          <w:shd w:val="clear" w:color="auto" w:fill="FFFFFF"/>
        </w:rPr>
        <w:t>.</w:t>
      </w:r>
    </w:p>
    <w:p w14:paraId="3866CF6D" w14:textId="77777777" w:rsidR="003F720B" w:rsidRDefault="00000000">
      <w:pPr>
        <w:spacing w:line="360" w:lineRule="auto"/>
        <w:ind w:left="400" w:firstLine="716"/>
        <w:rPr>
          <w:rFonts w:eastAsia="Arial"/>
          <w:sz w:val="26"/>
          <w:szCs w:val="26"/>
          <w:shd w:val="clear" w:color="auto" w:fill="FFFFFF"/>
        </w:rPr>
      </w:pPr>
      <w:r>
        <w:rPr>
          <w:rFonts w:eastAsia="Arial"/>
          <w:sz w:val="26"/>
          <w:szCs w:val="26"/>
          <w:shd w:val="clear" w:color="auto" w:fill="FFFFFF"/>
        </w:rPr>
        <w:t>C# là ngôn ngữ lập trình hiện đại, hướng đối tượng và nó được xây dựng trên nền tảng của hai ngôn ngữ mạnh nhất là C++ và Java, với sự hỗ trợ mạnh mẽ của .NET Framework giúp cho việc tạo một ứng dụng Windows Forms hay WPF (Windows Presentation Foundation), . . . trở nên rất dễ dàng với những lập trình viên.</w:t>
      </w:r>
    </w:p>
    <w:p w14:paraId="5B305493" w14:textId="77777777" w:rsidR="003F720B" w:rsidRDefault="003F720B">
      <w:pPr>
        <w:spacing w:line="360" w:lineRule="auto"/>
        <w:ind w:left="400" w:firstLine="716"/>
        <w:rPr>
          <w:rFonts w:eastAsia="Arial"/>
          <w:sz w:val="26"/>
          <w:szCs w:val="26"/>
          <w:shd w:val="clear" w:color="auto" w:fill="FFFFFF"/>
        </w:rPr>
      </w:pPr>
    </w:p>
    <w:p w14:paraId="68296C48" w14:textId="77777777" w:rsidR="003F720B" w:rsidRDefault="00000000">
      <w:pPr>
        <w:spacing w:line="232" w:lineRule="auto"/>
        <w:ind w:left="400"/>
        <w:rPr>
          <w:rFonts w:eastAsia="Times New Roman"/>
          <w:b/>
          <w:sz w:val="26"/>
        </w:rPr>
      </w:pPr>
      <w:r>
        <w:rPr>
          <w:rFonts w:eastAsia="Times New Roman"/>
          <w:b/>
          <w:sz w:val="26"/>
        </w:rPr>
        <w:t>2.1.2. Các đặc trưng của C#</w:t>
      </w:r>
    </w:p>
    <w:p w14:paraId="6B30B246" w14:textId="77777777" w:rsidR="003F720B" w:rsidRDefault="003F720B" w:rsidP="00A64194">
      <w:pPr>
        <w:spacing w:line="232" w:lineRule="auto"/>
        <w:rPr>
          <w:rFonts w:eastAsia="Times New Roman"/>
          <w:b/>
          <w:sz w:val="26"/>
        </w:rPr>
      </w:pPr>
    </w:p>
    <w:p w14:paraId="463418DF" w14:textId="77777777" w:rsidR="003F720B" w:rsidRDefault="00000000" w:rsidP="00A64194">
      <w:pPr>
        <w:pStyle w:val="Heading3"/>
        <w:numPr>
          <w:ilvl w:val="0"/>
          <w:numId w:val="35"/>
        </w:numPr>
        <w:shd w:val="clear" w:color="auto" w:fill="FFFFFF"/>
        <w:spacing w:before="0" w:beforeAutospacing="0" w:after="225" w:afterAutospacing="0" w:line="254" w:lineRule="atLeast"/>
        <w:jc w:val="both"/>
        <w:textAlignment w:val="baseline"/>
        <w:rPr>
          <w:rFonts w:ascii="Times New Roman" w:eastAsia="Arial" w:hAnsi="Times New Roman" w:hint="default"/>
          <w:color w:val="212426"/>
          <w:sz w:val="26"/>
          <w:szCs w:val="26"/>
        </w:rPr>
      </w:pPr>
      <w:r>
        <w:rPr>
          <w:rFonts w:ascii="Times New Roman" w:eastAsia="Times New Roman" w:hAnsi="Times New Roman" w:hint="default"/>
          <w:sz w:val="26"/>
          <w:szCs w:val="26"/>
        </w:rPr>
        <w:t>C</w:t>
      </w:r>
      <w:r>
        <w:rPr>
          <w:rFonts w:ascii="Times New Roman" w:eastAsia="Arial" w:hAnsi="Times New Roman" w:hint="default"/>
          <w:color w:val="212426"/>
          <w:sz w:val="26"/>
          <w:szCs w:val="26"/>
          <w:shd w:val="clear" w:color="auto" w:fill="FFFFFF"/>
        </w:rPr>
        <w:t># là ngôn ngữ đơn giản</w:t>
      </w:r>
    </w:p>
    <w:p w14:paraId="325FBEA6" w14:textId="78950C78" w:rsidR="00A64194" w:rsidRPr="00887ED6" w:rsidRDefault="00A64194" w:rsidP="00887ED6">
      <w:pPr>
        <w:pStyle w:val="Heading3"/>
        <w:shd w:val="clear" w:color="auto" w:fill="FFFFFF"/>
        <w:spacing w:before="0" w:beforeAutospacing="0" w:after="225" w:afterAutospacing="0" w:line="360" w:lineRule="auto"/>
        <w:ind w:leftChars="258" w:left="516" w:firstLine="618"/>
        <w:jc w:val="both"/>
        <w:textAlignment w:val="baseline"/>
        <w:rPr>
          <w:rFonts w:ascii="Times New Roman" w:eastAsia="Times New Roman" w:hAnsi="Times New Roman" w:hint="default"/>
          <w:b w:val="0"/>
          <w:bCs w:val="0"/>
          <w:sz w:val="26"/>
          <w:szCs w:val="26"/>
        </w:rPr>
      </w:pPr>
      <w:r>
        <w:rPr>
          <w:rFonts w:ascii="Times New Roman" w:eastAsia="Times New Roman" w:hAnsi="Times New Roman" w:hint="default"/>
          <w:b w:val="0"/>
          <w:bCs w:val="0"/>
          <w:sz w:val="26"/>
          <w:szCs w:val="26"/>
        </w:rPr>
        <w:t xml:space="preserve">  Như bạn đã biết, ngôn ngữ C# rất đơn giản vì nó dựa trên C++ và Java. Nếu bạn đã quen thuộc với C và C++, hoặc thậm chí là Java, bạn sẽ thấy rằng C# rất giống nhau về hình thức, cú pháp, biểu thức, toán tử và các tính năng khác được lấy </w:t>
      </w:r>
      <w:r>
        <w:rPr>
          <w:rFonts w:ascii="Times New Roman" w:eastAsia="Times New Roman" w:hAnsi="Times New Roman" w:hint="default"/>
          <w:b w:val="0"/>
          <w:bCs w:val="0"/>
          <w:sz w:val="26"/>
          <w:szCs w:val="26"/>
        </w:rPr>
        <w:lastRenderedPageBreak/>
        <w:t>trực tiếp từ ngôn ngữ C và C +, nhưng ngôn ngữ này đã được cải thiện làm cho nó dễ dàng hơn. Một số cải tiến là loại bỏ tính dài dòng hoặc bổ sung cú pháp đã thay đổi.</w:t>
      </w:r>
    </w:p>
    <w:p w14:paraId="55BE8859" w14:textId="77777777" w:rsidR="003F720B" w:rsidRDefault="00000000" w:rsidP="00A64194">
      <w:pPr>
        <w:pStyle w:val="Heading3"/>
        <w:numPr>
          <w:ilvl w:val="0"/>
          <w:numId w:val="35"/>
        </w:numPr>
        <w:shd w:val="clear" w:color="auto" w:fill="FFFFFF"/>
        <w:spacing w:before="0" w:beforeAutospacing="0" w:after="225" w:afterAutospacing="0" w:line="254" w:lineRule="atLeast"/>
        <w:jc w:val="both"/>
        <w:textAlignment w:val="baseline"/>
        <w:rPr>
          <w:rFonts w:ascii="Times New Roman" w:eastAsia="Arial" w:hAnsi="Times New Roman" w:hint="default"/>
          <w:color w:val="212426"/>
          <w:sz w:val="26"/>
          <w:szCs w:val="26"/>
        </w:rPr>
      </w:pPr>
      <w:r>
        <w:rPr>
          <w:rFonts w:ascii="Times New Roman" w:eastAsia="Arial" w:hAnsi="Times New Roman" w:hint="default"/>
          <w:color w:val="212426"/>
          <w:sz w:val="26"/>
          <w:szCs w:val="26"/>
          <w:shd w:val="clear" w:color="auto" w:fill="FFFFFF"/>
        </w:rPr>
        <w:t>C# là ngôn ngữ hiện đại</w:t>
      </w:r>
    </w:p>
    <w:p w14:paraId="0981AD9B" w14:textId="1E21A88B" w:rsidR="003F720B" w:rsidRDefault="00A64194" w:rsidP="00DC18AE">
      <w:pPr>
        <w:pStyle w:val="NormalWeb"/>
        <w:shd w:val="clear" w:color="auto" w:fill="FFFFFF"/>
        <w:spacing w:before="0" w:beforeAutospacing="0" w:after="225" w:afterAutospacing="0" w:line="360" w:lineRule="auto"/>
        <w:ind w:left="720" w:firstLine="556"/>
        <w:textAlignment w:val="baseline"/>
        <w:rPr>
          <w:rFonts w:eastAsia="Arial"/>
          <w:sz w:val="26"/>
          <w:szCs w:val="26"/>
        </w:rPr>
      </w:pPr>
      <w:r>
        <w:rPr>
          <w:rFonts w:eastAsia="Arial"/>
          <w:sz w:val="26"/>
          <w:szCs w:val="26"/>
          <w:shd w:val="clear" w:color="auto" w:fill="FFFFFF"/>
        </w:rPr>
        <w:t xml:space="preserve"> Một vài khái niệm khá mới mẻ khá mơ hồ với các bạn vừa mới học lập trình, như xử lý ngoại lệ, những kiểu dữ liệu mở rộng, bảo mật mã nguồn..v..v… Đây là những đặc tính được cho là của một ngôn ngữ hiện đại cần có. Và C# chứa tất cả các đặt tính ta vừa nêu trên.</w:t>
      </w:r>
    </w:p>
    <w:p w14:paraId="4EEDBCAB" w14:textId="77777777" w:rsidR="003F720B" w:rsidRDefault="00000000" w:rsidP="00A64194">
      <w:pPr>
        <w:pStyle w:val="Heading3"/>
        <w:numPr>
          <w:ilvl w:val="0"/>
          <w:numId w:val="35"/>
        </w:numPr>
        <w:shd w:val="clear" w:color="auto" w:fill="FFFFFF"/>
        <w:spacing w:before="0" w:beforeAutospacing="0" w:after="225" w:afterAutospacing="0" w:line="254" w:lineRule="atLeast"/>
        <w:jc w:val="both"/>
        <w:textAlignment w:val="baseline"/>
        <w:rPr>
          <w:rFonts w:ascii="Times New Roman" w:eastAsia="Arial" w:hAnsi="Times New Roman" w:hint="default"/>
          <w:color w:val="212426"/>
          <w:sz w:val="26"/>
          <w:szCs w:val="26"/>
        </w:rPr>
      </w:pPr>
      <w:r>
        <w:rPr>
          <w:rFonts w:ascii="Times New Roman" w:eastAsia="Arial" w:hAnsi="Times New Roman" w:hint="default"/>
          <w:color w:val="212426"/>
          <w:sz w:val="26"/>
          <w:szCs w:val="26"/>
          <w:shd w:val="clear" w:color="auto" w:fill="FFFFFF"/>
        </w:rPr>
        <w:t>C# là một ngôn ngữ lập trình thuần hướng đối tượng</w:t>
      </w:r>
    </w:p>
    <w:p w14:paraId="116BD027" w14:textId="77777777" w:rsidR="003F720B" w:rsidRDefault="00000000">
      <w:pPr>
        <w:pStyle w:val="NormalWeb"/>
        <w:shd w:val="clear" w:color="auto" w:fill="FFFFFF"/>
        <w:spacing w:before="0" w:beforeAutospacing="0" w:after="210" w:afterAutospacing="0" w:line="360" w:lineRule="auto"/>
        <w:ind w:left="720" w:firstLine="720"/>
        <w:textAlignment w:val="baseline"/>
        <w:rPr>
          <w:rFonts w:eastAsia="Tahoma"/>
          <w:sz w:val="26"/>
          <w:szCs w:val="26"/>
        </w:rPr>
      </w:pPr>
      <w:r>
        <w:rPr>
          <w:rStyle w:val="Strong"/>
          <w:rFonts w:eastAsia="Tahoma"/>
          <w:b w:val="0"/>
          <w:bCs w:val="0"/>
          <w:i/>
          <w:iCs/>
          <w:sz w:val="26"/>
          <w:szCs w:val="26"/>
          <w:shd w:val="clear" w:color="auto" w:fill="FFFFFF"/>
        </w:rPr>
        <w:t>Lập trình hướng đối tượng</w:t>
      </w:r>
      <w:r>
        <w:rPr>
          <w:rFonts w:eastAsia="Tahoma"/>
          <w:i/>
          <w:iCs/>
          <w:sz w:val="26"/>
          <w:szCs w:val="26"/>
          <w:shd w:val="clear" w:color="auto" w:fill="FFFFFF"/>
        </w:rPr>
        <w:t> (</w:t>
      </w:r>
      <w:r>
        <w:rPr>
          <w:rStyle w:val="Strong"/>
          <w:rFonts w:eastAsia="Tahoma"/>
          <w:b w:val="0"/>
          <w:bCs w:val="0"/>
          <w:i/>
          <w:iCs/>
          <w:sz w:val="26"/>
          <w:szCs w:val="26"/>
          <w:shd w:val="clear" w:color="auto" w:fill="FFFFFF"/>
        </w:rPr>
        <w:t>Object-Oriented Programming – OOP</w:t>
      </w:r>
      <w:r>
        <w:rPr>
          <w:rFonts w:eastAsia="Tahoma"/>
          <w:i/>
          <w:iCs/>
          <w:sz w:val="26"/>
          <w:szCs w:val="26"/>
          <w:shd w:val="clear" w:color="auto" w:fill="FFFFFF"/>
        </w:rPr>
        <w:t>)</w:t>
      </w:r>
      <w:r>
        <w:rPr>
          <w:rFonts w:eastAsia="Tahoma"/>
          <w:sz w:val="26"/>
          <w:szCs w:val="26"/>
          <w:shd w:val="clear" w:color="auto" w:fill="FFFFFF"/>
        </w:rPr>
        <w:t xml:space="preserve"> là một kỹ thuật lập trình hỗ trợ hướng đối tượng, trở thành một chuẩn lập trình của các ngôn ngữ lập trình tiên tiến hiện nay. Điểm mạnh của lập trình hướng đối tượng là tái sử dụng lại code, cung cấp một cấu trúc các module của chương trình một cách rõ ràng, che dấu được dữ liệu bên trong, giúp lập trình viên đơn giản hóa độ phức tạp của bài toán.</w:t>
      </w:r>
    </w:p>
    <w:p w14:paraId="701D2E73" w14:textId="77777777" w:rsidR="003F720B" w:rsidRDefault="00000000">
      <w:pPr>
        <w:pStyle w:val="NormalWeb"/>
        <w:shd w:val="clear" w:color="auto" w:fill="FFFFFF"/>
        <w:spacing w:before="0" w:beforeAutospacing="0" w:after="210" w:afterAutospacing="0" w:line="360" w:lineRule="auto"/>
        <w:ind w:left="720" w:firstLine="720"/>
        <w:textAlignment w:val="baseline"/>
        <w:rPr>
          <w:rFonts w:eastAsia="Tahoma"/>
          <w:sz w:val="26"/>
          <w:szCs w:val="26"/>
        </w:rPr>
      </w:pPr>
      <w:r>
        <w:rPr>
          <w:rFonts w:eastAsia="Tahoma"/>
          <w:sz w:val="26"/>
          <w:szCs w:val="26"/>
          <w:shd w:val="clear" w:color="auto" w:fill="FFFFFF"/>
        </w:rPr>
        <w:t>Ngôn ngữ C# là ngôn ngữ hướng đối tượng tiên tiến nhất hiện nay, nó kế thừa những điểm mạnh của ngôn ngữ lập trình hướng đối tượng C++ và Java, đồng thời nó cũng loại bỏ đi những sự phức tạp của lập trình hướng đối tượng của hai ngôn ngữ này, ví dụ như nó loại bỏ tính đa thừa kế trong C++, hoặc nó cho phép viết chồng các toán tử mà Java không có</w:t>
      </w:r>
    </w:p>
    <w:p w14:paraId="2A8BDA27" w14:textId="77777777" w:rsidR="003F720B" w:rsidRDefault="00000000" w:rsidP="00A64194">
      <w:pPr>
        <w:pStyle w:val="Heading3"/>
        <w:numPr>
          <w:ilvl w:val="0"/>
          <w:numId w:val="35"/>
        </w:numPr>
        <w:shd w:val="clear" w:color="auto" w:fill="FFFFFF"/>
        <w:spacing w:before="0" w:beforeAutospacing="0" w:after="225" w:afterAutospacing="0" w:line="360" w:lineRule="auto"/>
        <w:jc w:val="both"/>
        <w:textAlignment w:val="baseline"/>
        <w:rPr>
          <w:rFonts w:ascii="Times New Roman" w:eastAsia="Arial" w:hAnsi="Times New Roman" w:hint="default"/>
          <w:color w:val="212426"/>
          <w:sz w:val="26"/>
          <w:szCs w:val="26"/>
        </w:rPr>
      </w:pPr>
      <w:r>
        <w:rPr>
          <w:rFonts w:ascii="Arial" w:eastAsia="Arial" w:hAnsi="Arial" w:cs="Arial" w:hint="default"/>
          <w:color w:val="212426"/>
          <w:sz w:val="24"/>
          <w:szCs w:val="24"/>
          <w:shd w:val="clear" w:color="auto" w:fill="FFFFFF"/>
        </w:rPr>
        <w:t>C</w:t>
      </w:r>
      <w:r>
        <w:rPr>
          <w:rFonts w:ascii="Times New Roman" w:eastAsia="Arial" w:hAnsi="Times New Roman" w:hint="default"/>
          <w:color w:val="212426"/>
          <w:sz w:val="26"/>
          <w:szCs w:val="26"/>
          <w:shd w:val="clear" w:color="auto" w:fill="FFFFFF"/>
        </w:rPr>
        <w:t># là một ngôn ngữ ít từ khóa</w:t>
      </w:r>
    </w:p>
    <w:p w14:paraId="523CE50E" w14:textId="4BA4548B" w:rsidR="003F720B" w:rsidRDefault="00887ED6" w:rsidP="00DC18AE">
      <w:pPr>
        <w:pStyle w:val="NormalWeb"/>
        <w:shd w:val="clear" w:color="auto" w:fill="FFFFFF"/>
        <w:spacing w:before="0" w:beforeAutospacing="0" w:after="225" w:afterAutospacing="0" w:line="360" w:lineRule="auto"/>
        <w:ind w:left="709" w:firstLine="709"/>
        <w:jc w:val="both"/>
        <w:textAlignment w:val="baseline"/>
        <w:rPr>
          <w:rFonts w:eastAsia="Helvetica"/>
          <w:color w:val="080823"/>
          <w:sz w:val="26"/>
          <w:szCs w:val="26"/>
          <w:shd w:val="clear" w:color="auto" w:fill="FFFFFF"/>
        </w:rPr>
      </w:pPr>
      <w:r>
        <w:rPr>
          <w:rFonts w:eastAsia="Helvetica"/>
          <w:color w:val="080823"/>
          <w:sz w:val="26"/>
          <w:szCs w:val="26"/>
          <w:shd w:val="clear" w:color="auto" w:fill="FFFFFF"/>
        </w:rPr>
        <w:t xml:space="preserve"> C# là ngôn ngữ sử dụng giới hạn những từ khóa. Phần lớn các từ khóa được sử dụng để mô tả thông tin. Chúng ta có thể nghĩ rằng một ngôn ngữ có nhiều từ khóa thì sẽ mạnh hơn. Điều này không phải sự thật, ít nhất là trong trường hợp ngôn ngữ C#, chúng ta có thể tìm thấy rằng ngôn ngữ này có thể được sử dụng để làm bất cứ nhiệm vụ nào.</w:t>
      </w:r>
    </w:p>
    <w:p w14:paraId="052C3097" w14:textId="77777777" w:rsidR="003F720B" w:rsidRPr="00DC18AE" w:rsidRDefault="00000000">
      <w:pPr>
        <w:pStyle w:val="NormalWeb"/>
        <w:shd w:val="clear" w:color="auto" w:fill="FFFFFF"/>
        <w:spacing w:before="0" w:beforeAutospacing="0" w:after="225" w:afterAutospacing="0" w:line="360" w:lineRule="auto"/>
        <w:ind w:firstLine="720"/>
        <w:jc w:val="both"/>
        <w:textAlignment w:val="baseline"/>
        <w:rPr>
          <w:rFonts w:eastAsia="Arial"/>
          <w:i/>
          <w:iCs/>
          <w:sz w:val="26"/>
          <w:szCs w:val="26"/>
        </w:rPr>
      </w:pPr>
      <w:r w:rsidRPr="00DC18AE">
        <w:rPr>
          <w:rFonts w:eastAsia="Arial"/>
          <w:i/>
          <w:iCs/>
          <w:sz w:val="26"/>
          <w:szCs w:val="26"/>
          <w:shd w:val="clear" w:color="auto" w:fill="FFFFFF"/>
        </w:rPr>
        <w:t>Dưới đây là một số ưu điểm nổi bật của C# so với ngôn ngữ lập trình khác:</w:t>
      </w:r>
    </w:p>
    <w:p w14:paraId="0B50D6EB" w14:textId="77777777" w:rsidR="003F720B" w:rsidRDefault="00000000" w:rsidP="00887ED6">
      <w:pPr>
        <w:numPr>
          <w:ilvl w:val="0"/>
          <w:numId w:val="35"/>
        </w:numPr>
        <w:spacing w:after="150" w:line="360" w:lineRule="auto"/>
        <w:jc w:val="both"/>
        <w:textAlignment w:val="baseline"/>
        <w:rPr>
          <w:rFonts w:eastAsia="Arial"/>
          <w:sz w:val="26"/>
          <w:szCs w:val="26"/>
        </w:rPr>
      </w:pPr>
      <w:r>
        <w:rPr>
          <w:rFonts w:eastAsia="Arial"/>
          <w:sz w:val="26"/>
          <w:szCs w:val="26"/>
          <w:shd w:val="clear" w:color="auto" w:fill="FFFFFF"/>
        </w:rPr>
        <w:t>C# có cấu trúc khá gần gũi với các ngôn ngữ lập trình truyền thống, nên cũng khá dể dàng tiếp cận và học nhanh với C#.</w:t>
      </w:r>
    </w:p>
    <w:p w14:paraId="3751A27B" w14:textId="77777777" w:rsidR="003F720B" w:rsidRDefault="00000000" w:rsidP="00887ED6">
      <w:pPr>
        <w:numPr>
          <w:ilvl w:val="0"/>
          <w:numId w:val="35"/>
        </w:numPr>
        <w:spacing w:after="150" w:line="360" w:lineRule="auto"/>
        <w:jc w:val="both"/>
        <w:textAlignment w:val="baseline"/>
        <w:rPr>
          <w:rFonts w:eastAsia="Arial"/>
          <w:sz w:val="26"/>
          <w:szCs w:val="26"/>
        </w:rPr>
      </w:pPr>
      <w:r>
        <w:rPr>
          <w:rFonts w:eastAsia="Arial"/>
          <w:sz w:val="26"/>
          <w:szCs w:val="26"/>
          <w:shd w:val="clear" w:color="auto" w:fill="FFFFFF"/>
        </w:rPr>
        <w:lastRenderedPageBreak/>
        <w:t>C# có thể biên dịch trên nhiều nền tảng máy tính khác nhau.</w:t>
      </w:r>
    </w:p>
    <w:p w14:paraId="51D3097F" w14:textId="77777777" w:rsidR="003F720B" w:rsidRDefault="00000000" w:rsidP="00887ED6">
      <w:pPr>
        <w:numPr>
          <w:ilvl w:val="0"/>
          <w:numId w:val="35"/>
        </w:numPr>
        <w:spacing w:after="150" w:line="360" w:lineRule="auto"/>
        <w:jc w:val="both"/>
        <w:textAlignment w:val="baseline"/>
        <w:rPr>
          <w:rFonts w:eastAsia="Arial"/>
          <w:sz w:val="26"/>
          <w:szCs w:val="26"/>
        </w:rPr>
      </w:pPr>
      <w:r>
        <w:rPr>
          <w:rFonts w:eastAsia="Arial"/>
          <w:sz w:val="26"/>
          <w:szCs w:val="26"/>
          <w:shd w:val="clear" w:color="auto" w:fill="FFFFFF"/>
        </w:rPr>
        <w:t>C# được xây dựng trên nền tảng của C++ và Java nên nó được thừa hưởng những ưu điểm của ngôn ngữ đó.</w:t>
      </w:r>
    </w:p>
    <w:p w14:paraId="28202B8C" w14:textId="77777777" w:rsidR="003F720B" w:rsidRDefault="00000000" w:rsidP="00887ED6">
      <w:pPr>
        <w:numPr>
          <w:ilvl w:val="0"/>
          <w:numId w:val="35"/>
        </w:numPr>
        <w:spacing w:after="150" w:line="360" w:lineRule="auto"/>
        <w:jc w:val="both"/>
        <w:textAlignment w:val="baseline"/>
        <w:rPr>
          <w:rFonts w:eastAsia="Arial"/>
          <w:sz w:val="26"/>
          <w:szCs w:val="26"/>
        </w:rPr>
      </w:pPr>
      <w:r>
        <w:rPr>
          <w:rFonts w:eastAsia="Arial"/>
          <w:sz w:val="26"/>
          <w:szCs w:val="26"/>
          <w:shd w:val="clear" w:color="auto" w:fill="FFFFFF"/>
        </w:rPr>
        <w:t>C# là một phần của .NET Framework nên được sự chống lưng khá lớn đến từ bộ phận này.</w:t>
      </w:r>
    </w:p>
    <w:p w14:paraId="5E7E6B00" w14:textId="13FA868F" w:rsidR="003F720B" w:rsidRPr="00FB65B8" w:rsidRDefault="00000000" w:rsidP="00FB65B8">
      <w:pPr>
        <w:numPr>
          <w:ilvl w:val="0"/>
          <w:numId w:val="35"/>
        </w:numPr>
        <w:spacing w:after="150" w:line="360" w:lineRule="auto"/>
        <w:jc w:val="both"/>
        <w:textAlignment w:val="baseline"/>
        <w:rPr>
          <w:rFonts w:eastAsia="Arial"/>
          <w:sz w:val="26"/>
          <w:szCs w:val="26"/>
        </w:rPr>
      </w:pPr>
      <w:r>
        <w:rPr>
          <w:rFonts w:eastAsia="Arial"/>
          <w:sz w:val="26"/>
          <w:szCs w:val="26"/>
          <w:shd w:val="clear" w:color="auto" w:fill="FFFFFF"/>
        </w:rPr>
        <w:t>C# có IDE Visual Studio cùng nhiều plug-in vô cùng mạnh mẽ.</w:t>
      </w:r>
    </w:p>
    <w:p w14:paraId="32DBC80D" w14:textId="7094AFDF" w:rsidR="003F720B" w:rsidRDefault="00000000">
      <w:pPr>
        <w:pStyle w:val="Heading2"/>
        <w:shd w:val="clear" w:color="auto" w:fill="FFFFFF"/>
        <w:spacing w:before="0" w:beforeAutospacing="0" w:after="0" w:afterAutospacing="0" w:line="360" w:lineRule="auto"/>
        <w:ind w:leftChars="199" w:left="398"/>
        <w:textAlignment w:val="baseline"/>
        <w:rPr>
          <w:rStyle w:val="Strong"/>
          <w:rFonts w:ascii="Times New Roman" w:eastAsia="Helvetica" w:hAnsi="Times New Roman" w:hint="default"/>
          <w:sz w:val="26"/>
          <w:szCs w:val="26"/>
          <w:shd w:val="clear" w:color="auto" w:fill="FFFFFF"/>
        </w:rPr>
      </w:pPr>
      <w:r>
        <w:rPr>
          <w:rFonts w:ascii="Times New Roman" w:eastAsia="Times New Roman" w:hAnsi="Times New Roman"/>
          <w:sz w:val="26"/>
        </w:rPr>
        <w:t>2.1.</w:t>
      </w:r>
      <w:r>
        <w:rPr>
          <w:rFonts w:ascii="Times New Roman" w:eastAsia="Times New Roman" w:hAnsi="Times New Roman" w:hint="default"/>
          <w:sz w:val="26"/>
        </w:rPr>
        <w:t>3</w:t>
      </w:r>
      <w:r>
        <w:rPr>
          <w:rFonts w:ascii="Times New Roman" w:eastAsia="Times New Roman" w:hAnsi="Times New Roman"/>
          <w:sz w:val="26"/>
        </w:rPr>
        <w:t>.</w:t>
      </w:r>
      <w:r>
        <w:rPr>
          <w:rFonts w:ascii="Times New Roman" w:eastAsia="Times New Roman" w:hAnsi="Times New Roman" w:hint="default"/>
          <w:sz w:val="26"/>
        </w:rPr>
        <w:t xml:space="preserve"> Sơ lượt về </w:t>
      </w:r>
      <w:r w:rsidR="00A64194">
        <w:rPr>
          <w:rFonts w:ascii="Times New Roman" w:eastAsia="Times New Roman" w:hAnsi="Times New Roman" w:hint="default"/>
          <w:sz w:val="26"/>
        </w:rPr>
        <w:t>.</w:t>
      </w:r>
      <w:r w:rsidR="00A64194">
        <w:rPr>
          <w:rFonts w:ascii="Times New Roman" w:eastAsia="Helvetica" w:hAnsi="Times New Roman" w:hint="default"/>
          <w:sz w:val="26"/>
          <w:szCs w:val="26"/>
          <w:shd w:val="clear" w:color="auto" w:fill="FFFFFF"/>
        </w:rPr>
        <w:t>NET Framework</w:t>
      </w:r>
    </w:p>
    <w:p w14:paraId="34966786" w14:textId="77777777" w:rsidR="003F720B" w:rsidRDefault="003F720B"/>
    <w:p w14:paraId="090E607E" w14:textId="77777777" w:rsidR="003F720B" w:rsidRDefault="00000000">
      <w:pPr>
        <w:numPr>
          <w:ilvl w:val="0"/>
          <w:numId w:val="14"/>
        </w:numPr>
        <w:spacing w:line="360" w:lineRule="auto"/>
        <w:ind w:left="1260" w:hanging="420"/>
        <w:textAlignment w:val="baseline"/>
        <w:rPr>
          <w:sz w:val="26"/>
          <w:szCs w:val="26"/>
        </w:rPr>
      </w:pPr>
      <w:r>
        <w:rPr>
          <w:rFonts w:eastAsia="Helvetica"/>
          <w:sz w:val="26"/>
          <w:szCs w:val="26"/>
          <w:shd w:val="clear" w:color="auto" w:fill="FFFFFF"/>
        </w:rPr>
        <w:t>NET Framework được Microsoft đưa ra chính thức từ năm 2002. .NET Framework chỉ hoạt động trên Windows. Những nền tảng ứng dụng như WPF, Winforms, ASP.NET(1-4) hoạt động dựa trên .NET Framework.</w:t>
      </w:r>
    </w:p>
    <w:p w14:paraId="079868F7" w14:textId="77777777" w:rsidR="003F720B" w:rsidRDefault="00000000">
      <w:pPr>
        <w:numPr>
          <w:ilvl w:val="0"/>
          <w:numId w:val="14"/>
        </w:numPr>
        <w:spacing w:line="360" w:lineRule="auto"/>
        <w:ind w:left="1260" w:hanging="420"/>
        <w:textAlignment w:val="baseline"/>
        <w:rPr>
          <w:rFonts w:eastAsia="Arial"/>
          <w:sz w:val="26"/>
          <w:szCs w:val="26"/>
        </w:rPr>
      </w:pPr>
      <w:r>
        <w:rPr>
          <w:rFonts w:eastAsia="Helvetica"/>
          <w:sz w:val="26"/>
          <w:szCs w:val="26"/>
          <w:shd w:val="clear" w:color="auto" w:fill="FFFFFF"/>
        </w:rPr>
        <w:t>Cho đến năm 2013, Microsoft định hướng đi đa nền tảng và phát triển .NET core. .NET core hiện được sử dụng trong các ứng dụng Universal Windows platform và ASP.NET Core. Từ đây, C# có thể được sử dụng để phát triển các loại ứng dụng đa nền tảng trên các hệ điều hành khác nhau (Windows, Linux, MacOS,…)</w:t>
      </w:r>
    </w:p>
    <w:p w14:paraId="70BD060D" w14:textId="048825D8" w:rsidR="003F720B" w:rsidRPr="00A64194" w:rsidRDefault="00000000" w:rsidP="00A64194">
      <w:pPr>
        <w:numPr>
          <w:ilvl w:val="0"/>
          <w:numId w:val="14"/>
        </w:numPr>
        <w:spacing w:line="360" w:lineRule="auto"/>
        <w:ind w:left="1260" w:hanging="420"/>
        <w:rPr>
          <w:rFonts w:eastAsia="Arial"/>
          <w:sz w:val="26"/>
          <w:szCs w:val="26"/>
        </w:rPr>
      </w:pPr>
      <w:r>
        <w:rPr>
          <w:color w:val="000000"/>
          <w:sz w:val="26"/>
          <w:szCs w:val="26"/>
          <w:lang w:eastAsia="zh-CN" w:bidi="ar"/>
        </w:rPr>
        <w:t>Framework được triển khai và thực thi trong phần mềm với tên CLR (Common Language Runtime). Phần mềm thực thi này là một máy ảo cung cấp gồm an ninh phần mềm (security), quản lý bộ nhớ (memory management), và các xử lý lỗi ngoại lệ (exception handling)</w:t>
      </w:r>
    </w:p>
    <w:p w14:paraId="066DB39E" w14:textId="0FC7409B" w:rsidR="00E26451" w:rsidRDefault="00000000" w:rsidP="007771C1">
      <w:pPr>
        <w:numPr>
          <w:ilvl w:val="0"/>
          <w:numId w:val="14"/>
        </w:numPr>
        <w:spacing w:line="360" w:lineRule="auto"/>
        <w:ind w:left="1260" w:hanging="420"/>
        <w:rPr>
          <w:sz w:val="26"/>
          <w:szCs w:val="26"/>
        </w:rPr>
      </w:pPr>
      <w:r>
        <w:rPr>
          <w:color w:val="000000"/>
          <w:sz w:val="26"/>
          <w:szCs w:val="26"/>
          <w:lang w:eastAsia="zh-CN" w:bidi="ar"/>
        </w:rPr>
        <w:t>.NET Framework gồm các tập thư viện lập trình lớn và những thư viện này hỗ trợ việc xây dựng các chương trình phần mềm. CLR và bộ thư viện là 2 thành phần chính của .NET Framework</w:t>
      </w:r>
    </w:p>
    <w:p w14:paraId="6A064430" w14:textId="2794DCA8" w:rsidR="007771C1" w:rsidRDefault="007771C1" w:rsidP="007771C1">
      <w:pPr>
        <w:spacing w:line="360" w:lineRule="auto"/>
        <w:ind w:left="1260"/>
        <w:rPr>
          <w:sz w:val="26"/>
          <w:szCs w:val="26"/>
        </w:rPr>
      </w:pPr>
    </w:p>
    <w:p w14:paraId="14E1F186" w14:textId="3AFB6903" w:rsidR="00FB65B8" w:rsidRDefault="00FB65B8" w:rsidP="007771C1">
      <w:pPr>
        <w:spacing w:line="360" w:lineRule="auto"/>
        <w:ind w:left="1260"/>
        <w:rPr>
          <w:sz w:val="26"/>
          <w:szCs w:val="26"/>
        </w:rPr>
      </w:pPr>
    </w:p>
    <w:p w14:paraId="59F86EEE" w14:textId="2AC48E4F" w:rsidR="00FB65B8" w:rsidRDefault="00FB65B8" w:rsidP="007771C1">
      <w:pPr>
        <w:spacing w:line="360" w:lineRule="auto"/>
        <w:ind w:left="1260"/>
        <w:rPr>
          <w:sz w:val="26"/>
          <w:szCs w:val="26"/>
        </w:rPr>
      </w:pPr>
    </w:p>
    <w:p w14:paraId="51942B1D" w14:textId="3C46DD23" w:rsidR="00FB65B8" w:rsidRDefault="00FB65B8" w:rsidP="007771C1">
      <w:pPr>
        <w:spacing w:line="360" w:lineRule="auto"/>
        <w:ind w:left="1260"/>
        <w:rPr>
          <w:sz w:val="26"/>
          <w:szCs w:val="26"/>
        </w:rPr>
      </w:pPr>
    </w:p>
    <w:p w14:paraId="059E6D3F" w14:textId="29D1C216" w:rsidR="00FB65B8" w:rsidRDefault="00FB65B8" w:rsidP="007771C1">
      <w:pPr>
        <w:spacing w:line="360" w:lineRule="auto"/>
        <w:ind w:left="1260"/>
        <w:rPr>
          <w:sz w:val="26"/>
          <w:szCs w:val="26"/>
        </w:rPr>
      </w:pPr>
    </w:p>
    <w:p w14:paraId="6F0F824F" w14:textId="4106F301" w:rsidR="00FB65B8" w:rsidRDefault="00FB65B8" w:rsidP="007771C1">
      <w:pPr>
        <w:spacing w:line="360" w:lineRule="auto"/>
        <w:ind w:left="1260"/>
        <w:rPr>
          <w:sz w:val="26"/>
          <w:szCs w:val="26"/>
        </w:rPr>
      </w:pPr>
    </w:p>
    <w:p w14:paraId="0DEFF732" w14:textId="49EAE140" w:rsidR="00FB65B8" w:rsidRDefault="00FB65B8" w:rsidP="007771C1">
      <w:pPr>
        <w:spacing w:line="360" w:lineRule="auto"/>
        <w:ind w:left="1260"/>
        <w:rPr>
          <w:sz w:val="26"/>
          <w:szCs w:val="26"/>
        </w:rPr>
      </w:pPr>
    </w:p>
    <w:p w14:paraId="52D034E8" w14:textId="77777777" w:rsidR="00FB65B8" w:rsidRPr="007771C1" w:rsidRDefault="00FB65B8" w:rsidP="007771C1">
      <w:pPr>
        <w:spacing w:line="360" w:lineRule="auto"/>
        <w:ind w:left="1260"/>
        <w:rPr>
          <w:sz w:val="26"/>
          <w:szCs w:val="26"/>
        </w:rPr>
      </w:pPr>
    </w:p>
    <w:p w14:paraId="71670B24" w14:textId="79805900" w:rsidR="00E26451" w:rsidRPr="00E26451" w:rsidRDefault="00E26451" w:rsidP="00E26451">
      <w:pPr>
        <w:spacing w:line="0" w:lineRule="atLeast"/>
        <w:ind w:left="260"/>
        <w:rPr>
          <w:rFonts w:eastAsia="Times New Roman"/>
          <w:b/>
          <w:sz w:val="28"/>
        </w:rPr>
      </w:pPr>
      <w:r>
        <w:rPr>
          <w:rFonts w:eastAsia="Times New Roman"/>
          <w:b/>
          <w:sz w:val="28"/>
        </w:rPr>
        <w:lastRenderedPageBreak/>
        <w:t xml:space="preserve">2.2. </w:t>
      </w:r>
      <w:r>
        <w:rPr>
          <w:rFonts w:eastAsia="Times New Roman"/>
          <w:b/>
          <w:sz w:val="34"/>
        </w:rPr>
        <w:t>Giới thiệu về Winform</w:t>
      </w:r>
    </w:p>
    <w:p w14:paraId="7EB3C559" w14:textId="77777777" w:rsidR="00E26451" w:rsidRDefault="00E26451">
      <w:pPr>
        <w:spacing w:line="360" w:lineRule="auto"/>
        <w:textAlignment w:val="baseline"/>
        <w:rPr>
          <w:rFonts w:eastAsia="Arial"/>
          <w:sz w:val="26"/>
          <w:szCs w:val="26"/>
        </w:rPr>
      </w:pPr>
    </w:p>
    <w:p w14:paraId="59E1EE5C" w14:textId="57796351" w:rsidR="003F720B" w:rsidRDefault="00A24F75">
      <w:pPr>
        <w:spacing w:line="348" w:lineRule="auto"/>
        <w:ind w:left="260" w:firstLine="785"/>
        <w:jc w:val="both"/>
        <w:rPr>
          <w:rFonts w:eastAsia="Times New Roman"/>
          <w:sz w:val="26"/>
        </w:rPr>
      </w:pPr>
      <w:r>
        <w:rPr>
          <w:rFonts w:eastAsia="Times New Roman"/>
          <w:noProof/>
          <w:sz w:val="26"/>
        </w:rPr>
        <w:pict w14:anchorId="58DAA5AE">
          <v:shape id="_x0000_i1026" type="#_x0000_t75" style="width:424.5pt;height:207.75pt;visibility:visible;mso-wrap-style:square">
            <v:imagedata r:id="rId13" o:title=""/>
          </v:shape>
        </w:pict>
      </w:r>
    </w:p>
    <w:p w14:paraId="7BFB74E6" w14:textId="66E410E3" w:rsidR="003F720B" w:rsidRDefault="003F720B">
      <w:pPr>
        <w:spacing w:line="200" w:lineRule="exact"/>
        <w:rPr>
          <w:rFonts w:eastAsia="Times New Roman"/>
        </w:rPr>
      </w:pPr>
    </w:p>
    <w:p w14:paraId="5668B4F9" w14:textId="09F38C80" w:rsidR="007771C1" w:rsidRPr="00887ED6" w:rsidRDefault="007771C1">
      <w:pPr>
        <w:spacing w:line="200" w:lineRule="exact"/>
        <w:rPr>
          <w:rFonts w:eastAsia="Times New Roman"/>
          <w:b/>
          <w:bCs/>
        </w:rPr>
      </w:pPr>
    </w:p>
    <w:p w14:paraId="5061BF0E" w14:textId="7BDA7369" w:rsidR="00FB65B8" w:rsidRPr="00D55850" w:rsidRDefault="00887ED6" w:rsidP="00FB65B8">
      <w:pPr>
        <w:pStyle w:val="Heading2"/>
        <w:shd w:val="clear" w:color="auto" w:fill="FFFFFF"/>
        <w:spacing w:before="0" w:beforeAutospacing="0" w:after="0" w:afterAutospacing="0" w:line="360" w:lineRule="auto"/>
        <w:ind w:left="426"/>
        <w:jc w:val="both"/>
        <w:rPr>
          <w:rFonts w:ascii="Times New Roman" w:hAnsi="Times New Roman" w:hint="default"/>
          <w:b w:val="0"/>
          <w:bCs w:val="0"/>
          <w:sz w:val="26"/>
          <w:szCs w:val="26"/>
        </w:rPr>
      </w:pPr>
      <w:r w:rsidRPr="00887ED6">
        <w:rPr>
          <w:rStyle w:val="Strong"/>
          <w:rFonts w:ascii="Times New Roman" w:hAnsi="Times New Roman" w:hint="default"/>
          <w:sz w:val="26"/>
          <w:szCs w:val="26"/>
        </w:rPr>
        <w:t xml:space="preserve">2.2.1 </w:t>
      </w:r>
      <w:r w:rsidR="007771C1" w:rsidRPr="00887ED6">
        <w:rPr>
          <w:rStyle w:val="Strong"/>
          <w:rFonts w:ascii="Times New Roman" w:hAnsi="Times New Roman" w:hint="default"/>
          <w:sz w:val="26"/>
          <w:szCs w:val="26"/>
        </w:rPr>
        <w:t>Winform là gì?</w:t>
      </w:r>
    </w:p>
    <w:p w14:paraId="35F2AF7A" w14:textId="4DFB0A68" w:rsidR="007771C1" w:rsidRPr="007771C1" w:rsidRDefault="007771C1" w:rsidP="00FB65B8">
      <w:pPr>
        <w:pStyle w:val="adsdisplayed"/>
        <w:shd w:val="clear" w:color="auto" w:fill="FFFFFF"/>
        <w:spacing w:before="0" w:beforeAutospacing="0" w:after="0" w:afterAutospacing="0" w:line="360" w:lineRule="auto"/>
        <w:ind w:left="426" w:firstLine="708"/>
        <w:jc w:val="both"/>
        <w:rPr>
          <w:color w:val="1F1F1F"/>
          <w:sz w:val="26"/>
          <w:szCs w:val="26"/>
        </w:rPr>
      </w:pPr>
      <w:r w:rsidRPr="007771C1">
        <w:rPr>
          <w:color w:val="1F1F1F"/>
          <w:sz w:val="26"/>
          <w:szCs w:val="26"/>
        </w:rPr>
        <w:t>Winform là thuật ngữ mô tả một ứng dụng được viết dùng .NET FrameWorrk và có giao diện người dùng Windows Forms.</w:t>
      </w:r>
      <w:r w:rsidR="00FB65B8">
        <w:rPr>
          <w:color w:val="1F1F1F"/>
          <w:sz w:val="26"/>
          <w:szCs w:val="26"/>
        </w:rPr>
        <w:t xml:space="preserve"> </w:t>
      </w:r>
      <w:r w:rsidRPr="007771C1">
        <w:rPr>
          <w:color w:val="1F1F1F"/>
          <w:sz w:val="26"/>
          <w:szCs w:val="26"/>
        </w:rPr>
        <w:t>Mỗi màn hình windows cung cấp một giao diện giúp người dùng giao tiếp với ứng dụng. Giao diện này được gọi là giao diện đồ họa (</w:t>
      </w:r>
      <w:r w:rsidRPr="007771C1">
        <w:rPr>
          <w:rStyle w:val="Emphasis"/>
          <w:color w:val="1F1F1F"/>
          <w:sz w:val="26"/>
          <w:szCs w:val="26"/>
        </w:rPr>
        <w:t>GUI</w:t>
      </w:r>
      <w:r w:rsidRPr="007771C1">
        <w:rPr>
          <w:color w:val="1F1F1F"/>
          <w:sz w:val="26"/>
          <w:szCs w:val="26"/>
        </w:rPr>
        <w:t>) của ứng dụng.</w:t>
      </w:r>
    </w:p>
    <w:p w14:paraId="16805BFC" w14:textId="068A6E4C" w:rsidR="00FB65B8" w:rsidRPr="007771C1" w:rsidRDefault="007771C1" w:rsidP="00FB65B8">
      <w:pPr>
        <w:pStyle w:val="adsdisplayed"/>
        <w:shd w:val="clear" w:color="auto" w:fill="FFFFFF"/>
        <w:spacing w:before="0" w:beforeAutospacing="0" w:after="0" w:afterAutospacing="0" w:line="360" w:lineRule="auto"/>
        <w:ind w:left="426" w:firstLine="708"/>
        <w:jc w:val="both"/>
        <w:rPr>
          <w:color w:val="1F1F1F"/>
          <w:sz w:val="26"/>
          <w:szCs w:val="26"/>
        </w:rPr>
      </w:pPr>
      <w:r w:rsidRPr="007771C1">
        <w:rPr>
          <w:color w:val="1F1F1F"/>
          <w:sz w:val="26"/>
          <w:szCs w:val="26"/>
        </w:rPr>
        <w:t xml:space="preserve">Là các ứng dụng windows chạy trên máy tính – mã lệnh thực thi ngay trên máy tính: Microsoft, Word, Excel, Access, Calculator, yahoo, Mail…  là các ứng dụng được tạo ra từ </w:t>
      </w:r>
      <w:r w:rsidRPr="00F75ABD">
        <w:rPr>
          <w:rStyle w:val="Strong"/>
          <w:b w:val="0"/>
          <w:bCs w:val="0"/>
          <w:color w:val="1F1F1F"/>
          <w:sz w:val="26"/>
          <w:szCs w:val="26"/>
        </w:rPr>
        <w:t>Windows Forms</w:t>
      </w:r>
      <w:r w:rsidRPr="007771C1">
        <w:rPr>
          <w:color w:val="1F1F1F"/>
          <w:sz w:val="26"/>
          <w:szCs w:val="26"/>
        </w:rPr>
        <w:t>.</w:t>
      </w:r>
    </w:p>
    <w:p w14:paraId="57255AD4" w14:textId="255D001F" w:rsidR="00FB65B8" w:rsidRPr="00FB65B8" w:rsidRDefault="00FB65B8" w:rsidP="00FB65B8">
      <w:pPr>
        <w:pStyle w:val="Heading2"/>
        <w:shd w:val="clear" w:color="auto" w:fill="FFFFFF"/>
        <w:spacing w:before="0" w:beforeAutospacing="0" w:after="0" w:afterAutospacing="0" w:line="360" w:lineRule="auto"/>
        <w:ind w:left="426"/>
        <w:jc w:val="both"/>
        <w:rPr>
          <w:rFonts w:ascii="Times New Roman" w:hAnsi="Times New Roman" w:hint="default"/>
          <w:sz w:val="26"/>
          <w:szCs w:val="26"/>
        </w:rPr>
      </w:pPr>
      <w:r w:rsidRPr="00FB65B8">
        <w:rPr>
          <w:rStyle w:val="Strong"/>
          <w:rFonts w:ascii="Times New Roman" w:hAnsi="Times New Roman" w:hint="default"/>
          <w:sz w:val="26"/>
          <w:szCs w:val="26"/>
        </w:rPr>
        <w:t xml:space="preserve">2.2.2 </w:t>
      </w:r>
      <w:r w:rsidR="007771C1" w:rsidRPr="00FB65B8">
        <w:rPr>
          <w:rStyle w:val="Strong"/>
          <w:rFonts w:ascii="Times New Roman" w:hAnsi="Times New Roman" w:hint="default"/>
          <w:sz w:val="26"/>
          <w:szCs w:val="26"/>
        </w:rPr>
        <w:t>Ưu điểm của Winform</w:t>
      </w:r>
    </w:p>
    <w:p w14:paraId="333B646F" w14:textId="4058A5B9" w:rsidR="007771C1" w:rsidRPr="007771C1" w:rsidRDefault="007771C1" w:rsidP="00FB65B8">
      <w:pPr>
        <w:pStyle w:val="NormalWeb"/>
        <w:shd w:val="clear" w:color="auto" w:fill="FFFFFF"/>
        <w:spacing w:before="0" w:beforeAutospacing="0" w:after="0" w:afterAutospacing="0" w:line="360" w:lineRule="auto"/>
        <w:ind w:left="426" w:firstLine="708"/>
        <w:rPr>
          <w:color w:val="1F1F1F"/>
          <w:sz w:val="26"/>
          <w:szCs w:val="26"/>
        </w:rPr>
      </w:pPr>
      <w:r w:rsidRPr="007771C1">
        <w:rPr>
          <w:color w:val="1F1F1F"/>
          <w:sz w:val="26"/>
          <w:szCs w:val="26"/>
        </w:rPr>
        <w:t>Đa phần lập trình viên C#. NET nào cũng từng học/sử dụng Winform. Bởi vì: Giao diện kéo thả dễ sử dụng; Gắn các event cho các button chỉ cần double click, lại hỗ trợ quá trời event như click, hover,…; Việc viết code cũng vô cùng trực quan: từ việc lấy text từ TextBox cho tới show dữ liệu bằng MessageBox, hoặc dùng Grid để kết nối SQL. </w:t>
      </w:r>
      <w:r w:rsidRPr="00FB65B8">
        <w:rPr>
          <w:rStyle w:val="Strong"/>
          <w:b w:val="0"/>
          <w:bCs w:val="0"/>
          <w:color w:val="1F1F1F"/>
          <w:sz w:val="26"/>
          <w:szCs w:val="26"/>
        </w:rPr>
        <w:t>WinForm rất dễ học và dễ dạy</w:t>
      </w:r>
      <w:r w:rsidR="00FB65B8">
        <w:rPr>
          <w:rStyle w:val="Strong"/>
          <w:b w:val="0"/>
          <w:bCs w:val="0"/>
          <w:color w:val="1F1F1F"/>
          <w:sz w:val="26"/>
          <w:szCs w:val="26"/>
        </w:rPr>
        <w:t xml:space="preserve"> nhưng cũng không có nghĩa là có thể dể dàng hiểu sâu về nó</w:t>
      </w:r>
      <w:r w:rsidRPr="00FB65B8">
        <w:rPr>
          <w:b/>
          <w:bCs/>
          <w:color w:val="1F1F1F"/>
          <w:sz w:val="26"/>
          <w:szCs w:val="26"/>
        </w:rPr>
        <w:t>.</w:t>
      </w:r>
    </w:p>
    <w:p w14:paraId="64473E7D" w14:textId="13BFE4C7" w:rsidR="007771C1" w:rsidRPr="007771C1" w:rsidRDefault="007771C1" w:rsidP="00887ED6">
      <w:pPr>
        <w:numPr>
          <w:ilvl w:val="0"/>
          <w:numId w:val="36"/>
        </w:numPr>
        <w:shd w:val="clear" w:color="auto" w:fill="FFFFFF"/>
        <w:spacing w:line="360" w:lineRule="auto"/>
        <w:ind w:left="426" w:firstLine="1134"/>
        <w:jc w:val="both"/>
        <w:rPr>
          <w:rFonts w:eastAsia="Times New Roman"/>
          <w:color w:val="1F1F1F"/>
          <w:sz w:val="26"/>
          <w:szCs w:val="26"/>
        </w:rPr>
      </w:pPr>
      <w:r w:rsidRPr="007771C1">
        <w:rPr>
          <w:rFonts w:eastAsia="Times New Roman"/>
          <w:color w:val="1F1F1F"/>
          <w:sz w:val="26"/>
          <w:szCs w:val="26"/>
        </w:rPr>
        <w:t>Tốc độ xử lý dữ liệu nhanh chóng</w:t>
      </w:r>
    </w:p>
    <w:p w14:paraId="1C353879" w14:textId="57CC907F" w:rsidR="007771C1" w:rsidRPr="007771C1" w:rsidRDefault="007771C1" w:rsidP="00887ED6">
      <w:pPr>
        <w:numPr>
          <w:ilvl w:val="0"/>
          <w:numId w:val="36"/>
        </w:numPr>
        <w:shd w:val="clear" w:color="auto" w:fill="FFFFFF"/>
        <w:spacing w:line="360" w:lineRule="auto"/>
        <w:ind w:left="426" w:firstLine="1134"/>
        <w:jc w:val="both"/>
        <w:rPr>
          <w:rFonts w:eastAsia="Times New Roman"/>
          <w:color w:val="1F1F1F"/>
          <w:sz w:val="26"/>
          <w:szCs w:val="26"/>
        </w:rPr>
      </w:pPr>
      <w:r w:rsidRPr="007771C1">
        <w:rPr>
          <w:rFonts w:eastAsia="Times New Roman"/>
          <w:color w:val="1F1F1F"/>
          <w:sz w:val="26"/>
          <w:szCs w:val="26"/>
        </w:rPr>
        <w:t>Đảm bảo an toàn, bảo mật thông tin</w:t>
      </w:r>
    </w:p>
    <w:p w14:paraId="40C4457C" w14:textId="16148144" w:rsidR="007771C1" w:rsidRPr="007771C1" w:rsidRDefault="007771C1" w:rsidP="00887ED6">
      <w:pPr>
        <w:numPr>
          <w:ilvl w:val="0"/>
          <w:numId w:val="36"/>
        </w:numPr>
        <w:shd w:val="clear" w:color="auto" w:fill="FFFFFF"/>
        <w:spacing w:line="360" w:lineRule="auto"/>
        <w:ind w:left="426" w:firstLine="1134"/>
        <w:jc w:val="both"/>
        <w:rPr>
          <w:rFonts w:eastAsia="Times New Roman"/>
          <w:color w:val="1F1F1F"/>
          <w:sz w:val="26"/>
          <w:szCs w:val="26"/>
        </w:rPr>
      </w:pPr>
      <w:r w:rsidRPr="007771C1">
        <w:rPr>
          <w:rFonts w:eastAsia="Times New Roman"/>
          <w:color w:val="1F1F1F"/>
          <w:sz w:val="26"/>
          <w:szCs w:val="26"/>
        </w:rPr>
        <w:t>Có thể chạy trên các phiên bản Windows khác nhau.</w:t>
      </w:r>
    </w:p>
    <w:p w14:paraId="44AA837C" w14:textId="4F1A65C2" w:rsidR="007771C1" w:rsidRDefault="007771C1" w:rsidP="00887ED6">
      <w:pPr>
        <w:numPr>
          <w:ilvl w:val="0"/>
          <w:numId w:val="36"/>
        </w:numPr>
        <w:shd w:val="clear" w:color="auto" w:fill="FFFFFF"/>
        <w:spacing w:line="360" w:lineRule="auto"/>
        <w:ind w:left="426" w:firstLine="1134"/>
        <w:jc w:val="both"/>
        <w:rPr>
          <w:rFonts w:eastAsia="Times New Roman"/>
          <w:color w:val="1F1F1F"/>
          <w:sz w:val="26"/>
          <w:szCs w:val="26"/>
        </w:rPr>
      </w:pPr>
      <w:r w:rsidRPr="007771C1">
        <w:rPr>
          <w:rFonts w:eastAsia="Times New Roman"/>
          <w:color w:val="1F1F1F"/>
          <w:sz w:val="26"/>
          <w:szCs w:val="26"/>
        </w:rPr>
        <w:t>Thao tác trên nhiều giao diện</w:t>
      </w:r>
    </w:p>
    <w:p w14:paraId="42BEAF26" w14:textId="77777777" w:rsidR="00FB65B8" w:rsidRPr="007771C1" w:rsidRDefault="00FB65B8" w:rsidP="00FB65B8">
      <w:pPr>
        <w:shd w:val="clear" w:color="auto" w:fill="FFFFFF"/>
        <w:spacing w:line="360" w:lineRule="auto"/>
        <w:ind w:left="1560"/>
        <w:jc w:val="both"/>
        <w:rPr>
          <w:rFonts w:eastAsia="Times New Roman"/>
          <w:color w:val="1F1F1F"/>
          <w:sz w:val="26"/>
          <w:szCs w:val="26"/>
        </w:rPr>
      </w:pPr>
    </w:p>
    <w:p w14:paraId="71885072" w14:textId="752B9E18" w:rsidR="00FB65B8" w:rsidRPr="00FB65B8" w:rsidRDefault="00FB65B8" w:rsidP="00FB65B8">
      <w:pPr>
        <w:pStyle w:val="Heading2"/>
        <w:shd w:val="clear" w:color="auto" w:fill="FFFFFF"/>
        <w:spacing w:before="0" w:beforeAutospacing="0" w:after="0" w:afterAutospacing="0" w:line="360" w:lineRule="auto"/>
        <w:ind w:left="426"/>
        <w:jc w:val="both"/>
        <w:rPr>
          <w:rFonts w:ascii="Times New Roman" w:hAnsi="Times New Roman" w:hint="default"/>
          <w:sz w:val="26"/>
          <w:szCs w:val="26"/>
        </w:rPr>
      </w:pPr>
      <w:r w:rsidRPr="00FB65B8">
        <w:rPr>
          <w:rFonts w:ascii="Times New Roman" w:hAnsi="Times New Roman" w:hint="default"/>
          <w:sz w:val="26"/>
          <w:szCs w:val="26"/>
        </w:rPr>
        <w:lastRenderedPageBreak/>
        <w:t xml:space="preserve">2.2.3 </w:t>
      </w:r>
      <w:r w:rsidR="007771C1" w:rsidRPr="00FB65B8">
        <w:rPr>
          <w:rFonts w:ascii="Times New Roman" w:hAnsi="Times New Roman" w:hint="default"/>
          <w:sz w:val="26"/>
          <w:szCs w:val="26"/>
        </w:rPr>
        <w:t xml:space="preserve">Nhược điểm của </w:t>
      </w:r>
      <w:r>
        <w:rPr>
          <w:rFonts w:ascii="Times New Roman" w:hAnsi="Times New Roman" w:hint="default"/>
          <w:sz w:val="26"/>
          <w:szCs w:val="26"/>
        </w:rPr>
        <w:t>W</w:t>
      </w:r>
      <w:r w:rsidR="007771C1" w:rsidRPr="00FB65B8">
        <w:rPr>
          <w:rFonts w:ascii="Times New Roman" w:hAnsi="Times New Roman" w:hint="default"/>
          <w:sz w:val="26"/>
          <w:szCs w:val="26"/>
        </w:rPr>
        <w:t>infor</w:t>
      </w:r>
      <w:r>
        <w:rPr>
          <w:rFonts w:ascii="Times New Roman" w:hAnsi="Times New Roman" w:hint="default"/>
          <w:sz w:val="26"/>
          <w:szCs w:val="26"/>
        </w:rPr>
        <w:t>m</w:t>
      </w:r>
    </w:p>
    <w:p w14:paraId="44CF51BF" w14:textId="77777777" w:rsidR="00F75ABD" w:rsidRPr="00F75ABD" w:rsidRDefault="00F75ABD" w:rsidP="001A4797">
      <w:pPr>
        <w:numPr>
          <w:ilvl w:val="0"/>
          <w:numId w:val="37"/>
        </w:numPr>
        <w:shd w:val="clear" w:color="auto" w:fill="FFFFFF"/>
        <w:spacing w:line="360" w:lineRule="auto"/>
        <w:ind w:left="426" w:firstLine="708"/>
        <w:jc w:val="both"/>
        <w:rPr>
          <w:color w:val="1F1F1F"/>
          <w:sz w:val="26"/>
          <w:szCs w:val="26"/>
        </w:rPr>
      </w:pPr>
      <w:r w:rsidRPr="00F75ABD">
        <w:rPr>
          <w:sz w:val="26"/>
          <w:szCs w:val="26"/>
          <w:shd w:val="clear" w:color="auto" w:fill="FFFFFF"/>
        </w:rPr>
        <w:t xml:space="preserve">Phần mềm chạy trên nền tảng </w:t>
      </w:r>
      <w:r w:rsidRPr="00F75ABD">
        <w:rPr>
          <w:sz w:val="26"/>
          <w:szCs w:val="26"/>
        </w:rPr>
        <w:t>Windows. Điều này có nghĩa</w:t>
      </w:r>
      <w:r w:rsidRPr="00F75ABD">
        <w:rPr>
          <w:sz w:val="26"/>
          <w:szCs w:val="26"/>
          <w:shd w:val="clear" w:color="auto" w:fill="FFFFFF"/>
        </w:rPr>
        <w:t xml:space="preserve"> là </w:t>
      </w:r>
      <w:r w:rsidRPr="00F75ABD">
        <w:rPr>
          <w:sz w:val="26"/>
          <w:szCs w:val="26"/>
        </w:rPr>
        <w:t>bất kỳ ai sử dụng</w:t>
      </w:r>
      <w:r w:rsidRPr="00F75ABD">
        <w:rPr>
          <w:sz w:val="26"/>
          <w:szCs w:val="26"/>
          <w:shd w:val="clear" w:color="auto" w:fill="FFFFFF"/>
        </w:rPr>
        <w:t xml:space="preserve"> phần mềm </w:t>
      </w:r>
      <w:r w:rsidRPr="00F75ABD">
        <w:rPr>
          <w:sz w:val="26"/>
          <w:szCs w:val="26"/>
        </w:rPr>
        <w:t>đều</w:t>
      </w:r>
      <w:r w:rsidRPr="00F75ABD">
        <w:rPr>
          <w:sz w:val="26"/>
          <w:szCs w:val="26"/>
          <w:shd w:val="clear" w:color="auto" w:fill="FFFFFF"/>
        </w:rPr>
        <w:t xml:space="preserve"> phải sử dụng máy tính </w:t>
      </w:r>
      <w:r w:rsidRPr="00F75ABD">
        <w:rPr>
          <w:sz w:val="26"/>
          <w:szCs w:val="26"/>
        </w:rPr>
        <w:t>có</w:t>
      </w:r>
      <w:r w:rsidRPr="00F75ABD">
        <w:rPr>
          <w:sz w:val="26"/>
          <w:szCs w:val="26"/>
          <w:shd w:val="clear" w:color="auto" w:fill="FFFFFF"/>
        </w:rPr>
        <w:t xml:space="preserve"> cài </w:t>
      </w:r>
      <w:r w:rsidRPr="00F75ABD">
        <w:rPr>
          <w:sz w:val="26"/>
          <w:szCs w:val="26"/>
        </w:rPr>
        <w:t>đặt</w:t>
      </w:r>
      <w:r w:rsidRPr="00F75ABD">
        <w:rPr>
          <w:sz w:val="26"/>
          <w:szCs w:val="26"/>
          <w:shd w:val="clear" w:color="auto" w:fill="FFFFFF"/>
        </w:rPr>
        <w:t xml:space="preserve"> phần mềm. </w:t>
      </w:r>
      <w:r w:rsidRPr="00F75ABD">
        <w:rPr>
          <w:sz w:val="26"/>
          <w:szCs w:val="26"/>
        </w:rPr>
        <w:t>Vì</w:t>
      </w:r>
      <w:r w:rsidRPr="00F75ABD">
        <w:rPr>
          <w:sz w:val="26"/>
          <w:szCs w:val="26"/>
          <w:shd w:val="clear" w:color="auto" w:fill="FFFFFF"/>
        </w:rPr>
        <w:t xml:space="preserve"> vậy, bạn </w:t>
      </w:r>
      <w:r w:rsidRPr="00F75ABD">
        <w:rPr>
          <w:sz w:val="26"/>
          <w:szCs w:val="26"/>
        </w:rPr>
        <w:t>sẽ cần</w:t>
      </w:r>
      <w:r w:rsidRPr="00F75ABD">
        <w:rPr>
          <w:sz w:val="26"/>
          <w:szCs w:val="26"/>
          <w:shd w:val="clear" w:color="auto" w:fill="FFFFFF"/>
        </w:rPr>
        <w:t xml:space="preserve"> phải mang theo máy tính </w:t>
      </w:r>
      <w:r w:rsidRPr="00F75ABD">
        <w:rPr>
          <w:sz w:val="26"/>
          <w:szCs w:val="26"/>
        </w:rPr>
        <w:t>riêng</w:t>
      </w:r>
      <w:r w:rsidRPr="00F75ABD">
        <w:rPr>
          <w:sz w:val="26"/>
          <w:szCs w:val="26"/>
          <w:shd w:val="clear" w:color="auto" w:fill="FFFFFF"/>
        </w:rPr>
        <w:t xml:space="preserve"> để </w:t>
      </w:r>
      <w:r w:rsidRPr="00F75ABD">
        <w:rPr>
          <w:sz w:val="26"/>
          <w:szCs w:val="26"/>
        </w:rPr>
        <w:t>thực hiện</w:t>
      </w:r>
      <w:r w:rsidRPr="00F75ABD">
        <w:rPr>
          <w:sz w:val="26"/>
          <w:szCs w:val="26"/>
          <w:shd w:val="clear" w:color="auto" w:fill="FFFFFF"/>
        </w:rPr>
        <w:t xml:space="preserve"> công </w:t>
      </w:r>
      <w:r w:rsidRPr="00F75ABD">
        <w:rPr>
          <w:sz w:val="26"/>
          <w:szCs w:val="26"/>
        </w:rPr>
        <w:t>việc của mình.</w:t>
      </w:r>
      <w:r>
        <w:rPr>
          <w:rFonts w:ascii="Segoe UI" w:hAnsi="Segoe UI" w:cs="Segoe UI"/>
          <w:color w:val="000000"/>
          <w:sz w:val="27"/>
          <w:szCs w:val="27"/>
          <w:shd w:val="clear" w:color="auto" w:fill="FFFFFF"/>
        </w:rPr>
        <w:t xml:space="preserve"> </w:t>
      </w:r>
    </w:p>
    <w:p w14:paraId="7304C1CA" w14:textId="7CD520D7" w:rsidR="00C56E9D" w:rsidRDefault="007771C1" w:rsidP="00D55850">
      <w:pPr>
        <w:numPr>
          <w:ilvl w:val="0"/>
          <w:numId w:val="37"/>
        </w:numPr>
        <w:shd w:val="clear" w:color="auto" w:fill="FFFFFF"/>
        <w:spacing w:line="360" w:lineRule="auto"/>
        <w:ind w:left="426" w:firstLine="708"/>
        <w:jc w:val="both"/>
        <w:rPr>
          <w:color w:val="1F1F1F"/>
          <w:sz w:val="26"/>
          <w:szCs w:val="26"/>
        </w:rPr>
      </w:pPr>
      <w:r w:rsidRPr="007771C1">
        <w:rPr>
          <w:color w:val="1F1F1F"/>
          <w:sz w:val="26"/>
          <w:szCs w:val="26"/>
        </w:rPr>
        <w:t>Đồ họa trên winform không cao nên giao diện phần mềm sẽ thiếu tính trực quan, hơi khó thao tác, không thân thiện với người dùng.</w:t>
      </w:r>
    </w:p>
    <w:p w14:paraId="1759C714" w14:textId="3267731D" w:rsidR="00D55850" w:rsidRDefault="00D55850" w:rsidP="006928B7">
      <w:pPr>
        <w:shd w:val="clear" w:color="auto" w:fill="FFFFFF"/>
        <w:spacing w:line="360" w:lineRule="auto"/>
        <w:ind w:left="1134"/>
        <w:jc w:val="both"/>
        <w:rPr>
          <w:color w:val="1F1F1F"/>
          <w:sz w:val="26"/>
          <w:szCs w:val="26"/>
        </w:rPr>
      </w:pPr>
    </w:p>
    <w:p w14:paraId="45B7DDCD" w14:textId="77777777" w:rsidR="006928B7" w:rsidRPr="00D55850" w:rsidRDefault="006928B7" w:rsidP="006928B7">
      <w:pPr>
        <w:shd w:val="clear" w:color="auto" w:fill="FFFFFF"/>
        <w:spacing w:line="360" w:lineRule="auto"/>
        <w:ind w:left="1134"/>
        <w:jc w:val="both"/>
        <w:rPr>
          <w:color w:val="1F1F1F"/>
          <w:sz w:val="26"/>
          <w:szCs w:val="26"/>
        </w:rPr>
      </w:pPr>
    </w:p>
    <w:p w14:paraId="5AC272EB" w14:textId="77777777" w:rsidR="00D55850" w:rsidRDefault="00000000">
      <w:pPr>
        <w:spacing w:line="0" w:lineRule="atLeast"/>
        <w:ind w:left="260"/>
        <w:rPr>
          <w:rFonts w:eastAsia="Times New Roman"/>
          <w:b/>
          <w:sz w:val="34"/>
          <w:szCs w:val="34"/>
        </w:rPr>
      </w:pPr>
      <w:r w:rsidRPr="003F1917">
        <w:rPr>
          <w:rFonts w:eastAsia="Times New Roman"/>
          <w:b/>
          <w:sz w:val="34"/>
          <w:szCs w:val="34"/>
        </w:rPr>
        <w:t xml:space="preserve">2.3. </w:t>
      </w:r>
      <w:r w:rsidR="00032DB6" w:rsidRPr="003F1917">
        <w:rPr>
          <w:rFonts w:eastAsia="Times New Roman"/>
          <w:b/>
          <w:sz w:val="34"/>
          <w:szCs w:val="34"/>
        </w:rPr>
        <w:t>Tổng quan về SQL Server</w:t>
      </w:r>
    </w:p>
    <w:p w14:paraId="26C6A45A" w14:textId="01044126" w:rsidR="003F720B" w:rsidRPr="002B7683" w:rsidRDefault="00A24F75" w:rsidP="002B7683">
      <w:pPr>
        <w:spacing w:line="0" w:lineRule="atLeast"/>
        <w:ind w:left="260"/>
        <w:rPr>
          <w:rFonts w:eastAsia="Times New Roman"/>
          <w:b/>
          <w:sz w:val="34"/>
          <w:szCs w:val="34"/>
        </w:rPr>
      </w:pPr>
      <w:r>
        <w:rPr>
          <w:rFonts w:eastAsia="Times New Roman"/>
          <w:b/>
          <w:noProof/>
          <w:sz w:val="34"/>
          <w:szCs w:val="34"/>
        </w:rPr>
        <w:pict w14:anchorId="23AB28F8">
          <v:shape id="_x0000_i1027" type="#_x0000_t75" style="width:467.25pt;height:225pt;visibility:visible;mso-wrap-style:square">
            <v:imagedata r:id="rId14" o:title=""/>
          </v:shape>
        </w:pict>
      </w:r>
    </w:p>
    <w:p w14:paraId="2D9BD10F" w14:textId="77777777" w:rsidR="003F720B" w:rsidRDefault="003F720B">
      <w:pPr>
        <w:spacing w:line="276" w:lineRule="exact"/>
        <w:rPr>
          <w:rFonts w:eastAsia="Times New Roman"/>
        </w:rPr>
      </w:pPr>
    </w:p>
    <w:p w14:paraId="7519349D" w14:textId="443567AD" w:rsidR="003F720B" w:rsidRDefault="00000000" w:rsidP="00032DB6">
      <w:pPr>
        <w:spacing w:line="0" w:lineRule="atLeast"/>
        <w:ind w:left="400"/>
        <w:rPr>
          <w:rFonts w:eastAsia="Times New Roman"/>
          <w:b/>
          <w:sz w:val="26"/>
        </w:rPr>
      </w:pPr>
      <w:r>
        <w:rPr>
          <w:rFonts w:eastAsia="Times New Roman"/>
          <w:b/>
          <w:sz w:val="26"/>
        </w:rPr>
        <w:t xml:space="preserve">2.3.1. </w:t>
      </w:r>
      <w:r w:rsidR="00032DB6">
        <w:rPr>
          <w:rFonts w:eastAsia="Times New Roman"/>
          <w:b/>
          <w:sz w:val="26"/>
        </w:rPr>
        <w:t>Giới thiệu SQL Server</w:t>
      </w:r>
    </w:p>
    <w:p w14:paraId="4FD73728" w14:textId="77777777" w:rsidR="00032DB6" w:rsidRPr="00032DB6" w:rsidRDefault="00032DB6" w:rsidP="00032DB6">
      <w:pPr>
        <w:spacing w:line="0" w:lineRule="atLeast"/>
        <w:ind w:left="400"/>
        <w:rPr>
          <w:rFonts w:eastAsia="Times New Roman"/>
          <w:b/>
          <w:sz w:val="26"/>
        </w:rPr>
      </w:pPr>
    </w:p>
    <w:p w14:paraId="0E918845" w14:textId="77777777" w:rsidR="00032DB6" w:rsidRPr="00032DB6" w:rsidRDefault="00032DB6" w:rsidP="003F1917">
      <w:pPr>
        <w:shd w:val="clear" w:color="auto" w:fill="FFFFFF"/>
        <w:spacing w:line="360" w:lineRule="auto"/>
        <w:ind w:left="426" w:firstLine="708"/>
        <w:textAlignment w:val="baseline"/>
        <w:rPr>
          <w:rFonts w:eastAsia="Times New Roman"/>
          <w:sz w:val="26"/>
          <w:szCs w:val="26"/>
        </w:rPr>
      </w:pPr>
      <w:r w:rsidRPr="00032DB6">
        <w:rPr>
          <w:rFonts w:eastAsia="Times New Roman"/>
          <w:sz w:val="26"/>
          <w:szCs w:val="26"/>
        </w:rPr>
        <w:t>SQL Server là một hệ quản trị cơ sở dữ liệu quan hệ (Relational Database Management System (RDBMS) ) sử dụng câu lệnh SQL (</w:t>
      </w:r>
      <w:r w:rsidRPr="00032DB6">
        <w:rPr>
          <w:rFonts w:eastAsia="Times New Roman"/>
          <w:sz w:val="26"/>
          <w:szCs w:val="26"/>
          <w:bdr w:val="none" w:sz="0" w:space="0" w:color="auto" w:frame="1"/>
        </w:rPr>
        <w:t>Transact-SQL)</w:t>
      </w:r>
      <w:r w:rsidRPr="00032DB6">
        <w:rPr>
          <w:rFonts w:eastAsia="Times New Roman"/>
          <w:b/>
          <w:bCs/>
          <w:sz w:val="26"/>
          <w:szCs w:val="26"/>
          <w:bdr w:val="none" w:sz="0" w:space="0" w:color="auto" w:frame="1"/>
        </w:rPr>
        <w:t> </w:t>
      </w:r>
      <w:r w:rsidRPr="00032DB6">
        <w:rPr>
          <w:rFonts w:eastAsia="Times New Roman"/>
          <w:sz w:val="26"/>
          <w:szCs w:val="26"/>
        </w:rPr>
        <w:t>để trao đổi dữ liệu giữa máy Client và máy cài SQL Server. Một RDBMS bao gồm databases, database engine và các ứng dụng dùng để quản lý dữ liệu và các bộ phận khác nhau trong RDBMS.</w:t>
      </w:r>
    </w:p>
    <w:p w14:paraId="730A32D6" w14:textId="3B75932B" w:rsidR="003F720B" w:rsidRDefault="00032DB6" w:rsidP="003F1917">
      <w:pPr>
        <w:shd w:val="clear" w:color="auto" w:fill="FFFFFF"/>
        <w:spacing w:after="240" w:line="360" w:lineRule="auto"/>
        <w:ind w:left="426" w:firstLine="708"/>
        <w:textAlignment w:val="baseline"/>
        <w:rPr>
          <w:rFonts w:eastAsia="Times New Roman"/>
          <w:sz w:val="26"/>
          <w:szCs w:val="26"/>
        </w:rPr>
      </w:pPr>
      <w:r w:rsidRPr="00032DB6">
        <w:rPr>
          <w:rFonts w:eastAsia="Times New Roman"/>
          <w:sz w:val="26"/>
          <w:szCs w:val="26"/>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14:paraId="289B9F81" w14:textId="77777777" w:rsidR="00404372" w:rsidRDefault="00404372" w:rsidP="003F1917">
      <w:pPr>
        <w:shd w:val="clear" w:color="auto" w:fill="FFFFFF"/>
        <w:spacing w:after="240" w:line="360" w:lineRule="auto"/>
        <w:ind w:left="426" w:firstLine="708"/>
        <w:textAlignment w:val="baseline"/>
        <w:rPr>
          <w:rFonts w:eastAsia="Times New Roman"/>
          <w:sz w:val="26"/>
          <w:szCs w:val="26"/>
        </w:rPr>
      </w:pPr>
    </w:p>
    <w:p w14:paraId="33960649" w14:textId="77777777" w:rsidR="00032DB6" w:rsidRPr="00032DB6" w:rsidRDefault="00000000" w:rsidP="003F1917">
      <w:pPr>
        <w:pStyle w:val="Heading3"/>
        <w:shd w:val="clear" w:color="auto" w:fill="FFFFFF"/>
        <w:spacing w:before="0" w:beforeAutospacing="0" w:after="0" w:afterAutospacing="0" w:line="360" w:lineRule="auto"/>
        <w:textAlignment w:val="baseline"/>
        <w:rPr>
          <w:rFonts w:ascii="Times New Roman" w:hAnsi="Times New Roman" w:hint="default"/>
          <w:sz w:val="26"/>
          <w:szCs w:val="26"/>
        </w:rPr>
      </w:pPr>
      <w:bookmarkStart w:id="13" w:name="page19"/>
      <w:bookmarkEnd w:id="13"/>
      <w:r w:rsidRPr="00032DB6">
        <w:rPr>
          <w:rFonts w:ascii="Times New Roman" w:eastAsia="Times New Roman" w:hAnsi="Times New Roman" w:hint="default"/>
          <w:sz w:val="26"/>
          <w:szCs w:val="26"/>
        </w:rPr>
        <w:lastRenderedPageBreak/>
        <w:t xml:space="preserve">2.3.2. </w:t>
      </w:r>
      <w:r w:rsidR="00032DB6" w:rsidRPr="00032DB6">
        <w:rPr>
          <w:rStyle w:val="Strong"/>
          <w:rFonts w:ascii="Times New Roman" w:hAnsi="Times New Roman" w:hint="default"/>
          <w:sz w:val="26"/>
          <w:szCs w:val="26"/>
          <w:bdr w:val="none" w:sz="0" w:space="0" w:color="auto" w:frame="1"/>
        </w:rPr>
        <w:t>Các thành phần cơ bản trong SQL Server</w:t>
      </w:r>
    </w:p>
    <w:p w14:paraId="1D7BFC08" w14:textId="2B67D2A3" w:rsidR="00032DB6" w:rsidRPr="00032DB6" w:rsidRDefault="00032DB6" w:rsidP="003F1917">
      <w:pPr>
        <w:pStyle w:val="NormalWeb"/>
        <w:shd w:val="clear" w:color="auto" w:fill="FFFFFF"/>
        <w:spacing w:before="0" w:beforeAutospacing="0" w:after="300" w:afterAutospacing="0" w:line="360" w:lineRule="auto"/>
        <w:ind w:left="426" w:firstLine="708"/>
        <w:textAlignment w:val="baseline"/>
        <w:rPr>
          <w:sz w:val="26"/>
          <w:szCs w:val="26"/>
        </w:rPr>
      </w:pPr>
      <w:r w:rsidRPr="00032DB6">
        <w:rPr>
          <w:sz w:val="26"/>
          <w:szCs w:val="26"/>
        </w:rPr>
        <w:t xml:space="preserve">Các thành cơ bản trong SQL Server gồm có: Reporting Services, Database Engine, Integration Services, Notification Services, Full Text Search Service,… </w:t>
      </w:r>
    </w:p>
    <w:p w14:paraId="38808CC2" w14:textId="18DD92E0" w:rsidR="00032DB6" w:rsidRPr="00032DB6" w:rsidRDefault="00032DB6" w:rsidP="003F1917">
      <w:pPr>
        <w:pStyle w:val="NormalWeb"/>
        <w:shd w:val="clear" w:color="auto" w:fill="FFFFFF"/>
        <w:spacing w:before="0" w:beforeAutospacing="0" w:after="0" w:afterAutospacing="0" w:line="360" w:lineRule="auto"/>
        <w:ind w:left="426" w:firstLine="708"/>
        <w:textAlignment w:val="baseline"/>
        <w:rPr>
          <w:sz w:val="26"/>
          <w:szCs w:val="26"/>
        </w:rPr>
      </w:pPr>
      <w:r w:rsidRPr="00032DB6">
        <w:rPr>
          <w:rStyle w:val="Strong"/>
          <w:sz w:val="26"/>
          <w:szCs w:val="26"/>
          <w:bdr w:val="none" w:sz="0" w:space="0" w:color="auto" w:frame="1"/>
        </w:rPr>
        <w:t xml:space="preserve">+ </w:t>
      </w:r>
      <w:r w:rsidRPr="00032DB6">
        <w:rPr>
          <w:rStyle w:val="Strong"/>
          <w:b w:val="0"/>
          <w:bCs w:val="0"/>
          <w:i/>
          <w:iCs/>
          <w:sz w:val="26"/>
          <w:szCs w:val="26"/>
          <w:bdr w:val="none" w:sz="0" w:space="0" w:color="auto" w:frame="1"/>
        </w:rPr>
        <w:t>Database Engine</w:t>
      </w:r>
      <w:r w:rsidRPr="00032DB6">
        <w:rPr>
          <w:sz w:val="26"/>
          <w:szCs w:val="26"/>
        </w:rPr>
        <w:t xml:space="preserve">: Đây là một engine có khả năng chứa dữ liệu ở các quy mô dưới dạng support và table. </w:t>
      </w:r>
    </w:p>
    <w:p w14:paraId="36A4BDC0" w14:textId="60C4BF27" w:rsidR="00032DB6" w:rsidRPr="00032DB6" w:rsidRDefault="00032DB6" w:rsidP="003F1917">
      <w:pPr>
        <w:pStyle w:val="NormalWeb"/>
        <w:shd w:val="clear" w:color="auto" w:fill="FFFFFF"/>
        <w:spacing w:before="0" w:beforeAutospacing="0" w:after="0" w:afterAutospacing="0" w:line="360" w:lineRule="auto"/>
        <w:ind w:left="426" w:firstLine="708"/>
        <w:textAlignment w:val="baseline"/>
        <w:rPr>
          <w:sz w:val="26"/>
          <w:szCs w:val="26"/>
        </w:rPr>
      </w:pPr>
      <w:r w:rsidRPr="00032DB6">
        <w:rPr>
          <w:rStyle w:val="Strong"/>
          <w:b w:val="0"/>
          <w:bCs w:val="0"/>
          <w:i/>
          <w:iCs/>
          <w:sz w:val="26"/>
          <w:szCs w:val="26"/>
          <w:bdr w:val="none" w:sz="0" w:space="0" w:color="auto" w:frame="1"/>
        </w:rPr>
        <w:t>+ Integration Services</w:t>
      </w:r>
      <w:r w:rsidRPr="00032DB6">
        <w:rPr>
          <w:b/>
          <w:bCs/>
          <w:i/>
          <w:iCs/>
          <w:sz w:val="26"/>
          <w:szCs w:val="26"/>
        </w:rPr>
        <w:t xml:space="preserve">: </w:t>
      </w:r>
      <w:r w:rsidRPr="00032DB6">
        <w:rPr>
          <w:sz w:val="26"/>
          <w:szCs w:val="26"/>
        </w:rPr>
        <w:t xml:space="preserve">là tập hợp các đối tượng lập trình và các công cụ đồ họa cho việc sao chép, di chuyển và chuyển đổi dữ liệu. Khi bạn muốn định dạng dữ liệu trước khi lưu vào database. Chắc chắn </w:t>
      </w:r>
      <w:r w:rsidRPr="002B7683">
        <w:rPr>
          <w:i/>
          <w:iCs/>
          <w:sz w:val="26"/>
          <w:szCs w:val="26"/>
        </w:rPr>
        <w:t>Integration Services</w:t>
      </w:r>
      <w:r w:rsidRPr="00032DB6">
        <w:rPr>
          <w:sz w:val="26"/>
          <w:szCs w:val="26"/>
        </w:rPr>
        <w:t xml:space="preserve"> sẽ giúp bạn giải quyết được công việc này dễ dàng.</w:t>
      </w:r>
    </w:p>
    <w:p w14:paraId="69104F55" w14:textId="2C2A8B08" w:rsidR="00032DB6" w:rsidRPr="00032DB6" w:rsidRDefault="00032DB6" w:rsidP="003F1917">
      <w:pPr>
        <w:pStyle w:val="NormalWeb"/>
        <w:shd w:val="clear" w:color="auto" w:fill="FFFFFF"/>
        <w:spacing w:before="0" w:beforeAutospacing="0" w:after="0" w:afterAutospacing="0" w:line="360" w:lineRule="auto"/>
        <w:ind w:left="426" w:firstLine="708"/>
        <w:textAlignment w:val="baseline"/>
        <w:rPr>
          <w:sz w:val="26"/>
          <w:szCs w:val="26"/>
        </w:rPr>
      </w:pPr>
      <w:r w:rsidRPr="00032DB6">
        <w:rPr>
          <w:rStyle w:val="Strong"/>
          <w:sz w:val="26"/>
          <w:szCs w:val="26"/>
          <w:bdr w:val="none" w:sz="0" w:space="0" w:color="auto" w:frame="1"/>
        </w:rPr>
        <w:t xml:space="preserve">+ </w:t>
      </w:r>
      <w:r w:rsidRPr="003F1917">
        <w:rPr>
          <w:rStyle w:val="Strong"/>
          <w:b w:val="0"/>
          <w:bCs w:val="0"/>
          <w:i/>
          <w:iCs/>
          <w:sz w:val="26"/>
          <w:szCs w:val="26"/>
          <w:bdr w:val="none" w:sz="0" w:space="0" w:color="auto" w:frame="1"/>
        </w:rPr>
        <w:t>Analysis Services</w:t>
      </w:r>
      <w:r w:rsidRPr="00032DB6">
        <w:rPr>
          <w:sz w:val="26"/>
          <w:szCs w:val="26"/>
        </w:rPr>
        <w:t xml:space="preserve">: </w:t>
      </w:r>
      <w:r w:rsidR="002B7683">
        <w:rPr>
          <w:sz w:val="26"/>
          <w:szCs w:val="26"/>
        </w:rPr>
        <w:t>Công</w:t>
      </w:r>
      <w:r w:rsidRPr="00032DB6">
        <w:rPr>
          <w:sz w:val="26"/>
          <w:szCs w:val="26"/>
        </w:rPr>
        <w:t xml:space="preserve"> cụ này giúp bạn trong việc phân tích dữ liệu một cách hiệu quả và dễ dàng bằng cách dùng kỹ thuật khai thác dữ liệu – datamining và khái niệm hình khối nhiều chiều – multi dimendion cubes.</w:t>
      </w:r>
    </w:p>
    <w:p w14:paraId="31C04EE4" w14:textId="77777777" w:rsidR="00032DB6" w:rsidRPr="00032DB6" w:rsidRDefault="00032DB6" w:rsidP="003F1917">
      <w:pPr>
        <w:pStyle w:val="NormalWeb"/>
        <w:shd w:val="clear" w:color="auto" w:fill="FFFFFF"/>
        <w:spacing w:before="0" w:beforeAutospacing="0" w:after="0" w:afterAutospacing="0" w:line="360" w:lineRule="auto"/>
        <w:ind w:left="426" w:firstLine="708"/>
        <w:textAlignment w:val="baseline"/>
        <w:rPr>
          <w:sz w:val="26"/>
          <w:szCs w:val="26"/>
        </w:rPr>
      </w:pPr>
      <w:r w:rsidRPr="003F1917">
        <w:rPr>
          <w:rStyle w:val="Strong"/>
          <w:b w:val="0"/>
          <w:bCs w:val="0"/>
          <w:i/>
          <w:iCs/>
          <w:sz w:val="26"/>
          <w:szCs w:val="26"/>
          <w:bdr w:val="none" w:sz="0" w:space="0" w:color="auto" w:frame="1"/>
        </w:rPr>
        <w:t>+ Notification Services</w:t>
      </w:r>
      <w:r w:rsidRPr="00032DB6">
        <w:rPr>
          <w:sz w:val="26"/>
          <w:szCs w:val="26"/>
        </w:rPr>
        <w:t>: Dịch vụ thông báo này là nền tảng cho sự phát triển và triển khai các ứng dụng soạn và gửi thông báo. Ngoài ra, dịch vụ này còn có chức năng gửi thông báo theo dịch thời đến hàng ngàn người dăng ký sử dụng trên nhiều loại thiết bị khác nhau.</w:t>
      </w:r>
    </w:p>
    <w:p w14:paraId="399F4098" w14:textId="4C07C12A" w:rsidR="00032DB6" w:rsidRPr="00032DB6" w:rsidRDefault="00032DB6" w:rsidP="003F1917">
      <w:pPr>
        <w:pStyle w:val="NormalWeb"/>
        <w:shd w:val="clear" w:color="auto" w:fill="FFFFFF"/>
        <w:spacing w:before="0" w:beforeAutospacing="0" w:after="0" w:afterAutospacing="0" w:line="360" w:lineRule="auto"/>
        <w:ind w:left="426" w:firstLine="708"/>
        <w:textAlignment w:val="baseline"/>
        <w:rPr>
          <w:sz w:val="26"/>
          <w:szCs w:val="26"/>
        </w:rPr>
      </w:pPr>
      <w:r w:rsidRPr="003F1917">
        <w:rPr>
          <w:rStyle w:val="Strong"/>
          <w:b w:val="0"/>
          <w:bCs w:val="0"/>
          <w:i/>
          <w:iCs/>
          <w:sz w:val="26"/>
          <w:szCs w:val="26"/>
          <w:bdr w:val="none" w:sz="0" w:space="0" w:color="auto" w:frame="1"/>
        </w:rPr>
        <w:t>+ Reporting Services</w:t>
      </w:r>
      <w:r w:rsidRPr="00032DB6">
        <w:rPr>
          <w:sz w:val="26"/>
          <w:szCs w:val="26"/>
        </w:rPr>
        <w:t>: là một công cụ tạo, quản lý và triển khai báo cáo bao gồm: server và client. Ngoài ra, nó còn là nền tảng cho việc phát triển và xây dựng các ứng dụng báo cáo.</w:t>
      </w:r>
    </w:p>
    <w:p w14:paraId="2D7DD0CD" w14:textId="77777777" w:rsidR="00032DB6" w:rsidRPr="00032DB6" w:rsidRDefault="00032DB6" w:rsidP="003F1917">
      <w:pPr>
        <w:pStyle w:val="NormalWeb"/>
        <w:shd w:val="clear" w:color="auto" w:fill="FFFFFF"/>
        <w:spacing w:before="0" w:beforeAutospacing="0" w:after="0" w:afterAutospacing="0" w:line="360" w:lineRule="auto"/>
        <w:ind w:left="426" w:firstLine="708"/>
        <w:textAlignment w:val="baseline"/>
        <w:rPr>
          <w:sz w:val="26"/>
          <w:szCs w:val="26"/>
        </w:rPr>
      </w:pPr>
      <w:r w:rsidRPr="003F1917">
        <w:rPr>
          <w:rStyle w:val="Strong"/>
          <w:b w:val="0"/>
          <w:bCs w:val="0"/>
          <w:i/>
          <w:iCs/>
          <w:sz w:val="26"/>
          <w:szCs w:val="26"/>
          <w:bdr w:val="none" w:sz="0" w:space="0" w:color="auto" w:frame="1"/>
        </w:rPr>
        <w:t>+ Full Text Search Service</w:t>
      </w:r>
      <w:r w:rsidRPr="00032DB6">
        <w:rPr>
          <w:sz w:val="26"/>
          <w:szCs w:val="26"/>
        </w:rPr>
        <w:t>: là một thành phần đặc biệt trong việc truy vấn và đánh chỉ mục dữ liệu văn bản không cấu trúc được lưu trữ trong các cơ sở dữ liệu SQL Server.</w:t>
      </w:r>
    </w:p>
    <w:p w14:paraId="4EC00A2F" w14:textId="225EBDAA" w:rsidR="00032DB6" w:rsidRDefault="00032DB6" w:rsidP="003F1917">
      <w:pPr>
        <w:pStyle w:val="NormalWeb"/>
        <w:shd w:val="clear" w:color="auto" w:fill="FFFFFF"/>
        <w:spacing w:before="0" w:beforeAutospacing="0" w:after="0" w:afterAutospacing="0" w:line="360" w:lineRule="auto"/>
        <w:ind w:left="426" w:firstLine="708"/>
        <w:textAlignment w:val="baseline"/>
        <w:rPr>
          <w:sz w:val="26"/>
          <w:szCs w:val="26"/>
        </w:rPr>
      </w:pPr>
      <w:r w:rsidRPr="003F1917">
        <w:rPr>
          <w:rStyle w:val="Strong"/>
          <w:b w:val="0"/>
          <w:bCs w:val="0"/>
          <w:i/>
          <w:iCs/>
          <w:sz w:val="26"/>
          <w:szCs w:val="26"/>
          <w:bdr w:val="none" w:sz="0" w:space="0" w:color="auto" w:frame="1"/>
        </w:rPr>
        <w:t>+ Service Broker</w:t>
      </w:r>
      <w:r w:rsidRPr="00032DB6">
        <w:rPr>
          <w:sz w:val="26"/>
          <w:szCs w:val="26"/>
        </w:rPr>
        <w:t>: là một môi trường lập trình cho việc tạo ra các ứng dụng trong việc nhảy qua các Instance.</w:t>
      </w:r>
    </w:p>
    <w:p w14:paraId="279EEA17" w14:textId="16874B33" w:rsidR="002B7683" w:rsidRDefault="002B7683" w:rsidP="003F1917">
      <w:pPr>
        <w:pStyle w:val="NormalWeb"/>
        <w:shd w:val="clear" w:color="auto" w:fill="FFFFFF"/>
        <w:spacing w:before="0" w:beforeAutospacing="0" w:after="0" w:afterAutospacing="0" w:line="360" w:lineRule="auto"/>
        <w:ind w:left="426" w:firstLine="708"/>
        <w:textAlignment w:val="baseline"/>
        <w:rPr>
          <w:sz w:val="26"/>
          <w:szCs w:val="26"/>
        </w:rPr>
      </w:pPr>
    </w:p>
    <w:p w14:paraId="1E0DA881" w14:textId="77248513" w:rsidR="002B7683" w:rsidRDefault="002B7683" w:rsidP="003F1917">
      <w:pPr>
        <w:pStyle w:val="NormalWeb"/>
        <w:shd w:val="clear" w:color="auto" w:fill="FFFFFF"/>
        <w:spacing w:before="0" w:beforeAutospacing="0" w:after="0" w:afterAutospacing="0" w:line="360" w:lineRule="auto"/>
        <w:ind w:left="426" w:firstLine="708"/>
        <w:textAlignment w:val="baseline"/>
        <w:rPr>
          <w:sz w:val="26"/>
          <w:szCs w:val="26"/>
        </w:rPr>
      </w:pPr>
    </w:p>
    <w:p w14:paraId="4F121B91" w14:textId="04B878A6" w:rsidR="00AB61B8" w:rsidRDefault="00AB61B8" w:rsidP="003F1917">
      <w:pPr>
        <w:pStyle w:val="NormalWeb"/>
        <w:shd w:val="clear" w:color="auto" w:fill="FFFFFF"/>
        <w:spacing w:before="0" w:beforeAutospacing="0" w:after="0" w:afterAutospacing="0" w:line="360" w:lineRule="auto"/>
        <w:ind w:left="426" w:firstLine="708"/>
        <w:textAlignment w:val="baseline"/>
        <w:rPr>
          <w:sz w:val="26"/>
          <w:szCs w:val="26"/>
        </w:rPr>
      </w:pPr>
    </w:p>
    <w:p w14:paraId="33F92C28" w14:textId="791FC8AE" w:rsidR="00AB61B8" w:rsidRDefault="00AB61B8" w:rsidP="003F1917">
      <w:pPr>
        <w:pStyle w:val="NormalWeb"/>
        <w:shd w:val="clear" w:color="auto" w:fill="FFFFFF"/>
        <w:spacing w:before="0" w:beforeAutospacing="0" w:after="0" w:afterAutospacing="0" w:line="360" w:lineRule="auto"/>
        <w:ind w:left="426" w:firstLine="708"/>
        <w:textAlignment w:val="baseline"/>
        <w:rPr>
          <w:sz w:val="26"/>
          <w:szCs w:val="26"/>
        </w:rPr>
      </w:pPr>
    </w:p>
    <w:p w14:paraId="5362A65C" w14:textId="0A94E7AC" w:rsidR="00AB61B8" w:rsidRDefault="00AB61B8" w:rsidP="003F1917">
      <w:pPr>
        <w:pStyle w:val="NormalWeb"/>
        <w:shd w:val="clear" w:color="auto" w:fill="FFFFFF"/>
        <w:spacing w:before="0" w:beforeAutospacing="0" w:after="0" w:afterAutospacing="0" w:line="360" w:lineRule="auto"/>
        <w:ind w:left="426" w:firstLine="708"/>
        <w:textAlignment w:val="baseline"/>
        <w:rPr>
          <w:sz w:val="26"/>
          <w:szCs w:val="26"/>
        </w:rPr>
      </w:pPr>
    </w:p>
    <w:p w14:paraId="3CD029BA" w14:textId="7542EB41" w:rsidR="002B7683" w:rsidRDefault="002B7683" w:rsidP="003F1917">
      <w:pPr>
        <w:pStyle w:val="NormalWeb"/>
        <w:shd w:val="clear" w:color="auto" w:fill="FFFFFF"/>
        <w:spacing w:before="0" w:beforeAutospacing="0" w:after="0" w:afterAutospacing="0" w:line="360" w:lineRule="auto"/>
        <w:ind w:left="426" w:firstLine="708"/>
        <w:textAlignment w:val="baseline"/>
        <w:rPr>
          <w:sz w:val="26"/>
          <w:szCs w:val="26"/>
        </w:rPr>
      </w:pPr>
    </w:p>
    <w:p w14:paraId="23482330" w14:textId="77777777" w:rsidR="00404372" w:rsidRPr="00032DB6" w:rsidRDefault="00404372" w:rsidP="003F1917">
      <w:pPr>
        <w:pStyle w:val="NormalWeb"/>
        <w:shd w:val="clear" w:color="auto" w:fill="FFFFFF"/>
        <w:spacing w:before="0" w:beforeAutospacing="0" w:after="0" w:afterAutospacing="0" w:line="360" w:lineRule="auto"/>
        <w:ind w:left="426" w:firstLine="708"/>
        <w:textAlignment w:val="baseline"/>
        <w:rPr>
          <w:sz w:val="26"/>
          <w:szCs w:val="26"/>
        </w:rPr>
      </w:pPr>
    </w:p>
    <w:p w14:paraId="2642D6BD" w14:textId="38539261" w:rsidR="003F720B" w:rsidRPr="00032DB6" w:rsidRDefault="003F720B" w:rsidP="00032DB6">
      <w:pPr>
        <w:spacing w:line="0" w:lineRule="atLeast"/>
        <w:ind w:left="400"/>
        <w:rPr>
          <w:rFonts w:eastAsia="Times New Roman"/>
          <w:sz w:val="26"/>
          <w:szCs w:val="26"/>
        </w:rPr>
      </w:pPr>
    </w:p>
    <w:p w14:paraId="5B4CFA5A" w14:textId="332D454F" w:rsidR="006928B7" w:rsidRDefault="00000000">
      <w:pPr>
        <w:spacing w:line="0" w:lineRule="atLeast"/>
        <w:ind w:left="260"/>
        <w:rPr>
          <w:rFonts w:eastAsia="Times New Roman"/>
          <w:b/>
          <w:sz w:val="28"/>
        </w:rPr>
      </w:pPr>
      <w:r>
        <w:rPr>
          <w:rFonts w:eastAsia="Times New Roman"/>
          <w:b/>
          <w:sz w:val="28"/>
        </w:rPr>
        <w:lastRenderedPageBreak/>
        <w:t>2.4. GIỚI THIỆU VISUAL STUDIO</w:t>
      </w:r>
      <w:r w:rsidR="006928B7">
        <w:rPr>
          <w:rFonts w:eastAsia="Times New Roman"/>
          <w:b/>
          <w:sz w:val="28"/>
        </w:rPr>
        <w:t xml:space="preserve"> </w:t>
      </w:r>
      <w:r w:rsidR="002B7683">
        <w:rPr>
          <w:rFonts w:eastAsia="Times New Roman"/>
          <w:b/>
          <w:sz w:val="28"/>
        </w:rPr>
        <w:t>2022</w:t>
      </w:r>
    </w:p>
    <w:p w14:paraId="6AC8AFC7" w14:textId="77777777" w:rsidR="006928B7" w:rsidRDefault="006928B7">
      <w:pPr>
        <w:spacing w:line="0" w:lineRule="atLeast"/>
        <w:ind w:left="260"/>
        <w:rPr>
          <w:rFonts w:eastAsia="Times New Roman"/>
          <w:b/>
          <w:sz w:val="28"/>
        </w:rPr>
      </w:pPr>
    </w:p>
    <w:p w14:paraId="73A37F36" w14:textId="7A2E3FA8" w:rsidR="003F720B" w:rsidRDefault="00A24F75">
      <w:pPr>
        <w:spacing w:line="0" w:lineRule="atLeast"/>
        <w:ind w:left="260"/>
        <w:rPr>
          <w:rFonts w:eastAsia="Times New Roman"/>
          <w:b/>
          <w:sz w:val="28"/>
        </w:rPr>
      </w:pPr>
      <w:r>
        <w:rPr>
          <w:rFonts w:eastAsia="Times New Roman"/>
          <w:b/>
          <w:noProof/>
          <w:sz w:val="28"/>
        </w:rPr>
        <w:pict w14:anchorId="1720C39F">
          <v:shape id="_x0000_i1028" type="#_x0000_t75" style="width:468pt;height:223.5pt;visibility:visible;mso-wrap-style:square">
            <v:imagedata r:id="rId15" o:title=""/>
          </v:shape>
        </w:pict>
      </w:r>
    </w:p>
    <w:p w14:paraId="62543E7E" w14:textId="5F17F0B4" w:rsidR="003F720B" w:rsidRDefault="003F720B">
      <w:pPr>
        <w:spacing w:line="20" w:lineRule="exact"/>
        <w:rPr>
          <w:rFonts w:eastAsia="Times New Roman"/>
        </w:rPr>
      </w:pPr>
    </w:p>
    <w:p w14:paraId="54EE4CB3" w14:textId="77777777" w:rsidR="003F720B" w:rsidRDefault="003F720B">
      <w:pPr>
        <w:spacing w:line="200" w:lineRule="exact"/>
        <w:rPr>
          <w:rFonts w:eastAsia="Times New Roman"/>
        </w:rPr>
      </w:pPr>
    </w:p>
    <w:p w14:paraId="55016291" w14:textId="77777777" w:rsidR="003F720B" w:rsidRDefault="003F720B">
      <w:pPr>
        <w:spacing w:line="200" w:lineRule="exact"/>
        <w:rPr>
          <w:rFonts w:eastAsia="Times New Roman"/>
        </w:rPr>
      </w:pPr>
    </w:p>
    <w:p w14:paraId="5EFCF9AA" w14:textId="2D4D356A" w:rsidR="003F720B" w:rsidRDefault="00000000">
      <w:pPr>
        <w:spacing w:line="0" w:lineRule="atLeast"/>
        <w:ind w:left="400"/>
        <w:rPr>
          <w:rFonts w:eastAsia="Times New Roman"/>
          <w:b/>
          <w:sz w:val="26"/>
        </w:rPr>
      </w:pPr>
      <w:bookmarkStart w:id="14" w:name="page21"/>
      <w:bookmarkEnd w:id="14"/>
      <w:r>
        <w:rPr>
          <w:rFonts w:eastAsia="Times New Roman"/>
          <w:b/>
          <w:sz w:val="26"/>
        </w:rPr>
        <w:t xml:space="preserve">2.4.1. Visual Studio </w:t>
      </w:r>
      <w:r w:rsidR="00404372">
        <w:rPr>
          <w:rFonts w:eastAsia="Times New Roman"/>
          <w:b/>
          <w:sz w:val="26"/>
        </w:rPr>
        <w:t>2022</w:t>
      </w:r>
      <w:r>
        <w:rPr>
          <w:rFonts w:eastAsia="Times New Roman"/>
          <w:b/>
          <w:sz w:val="26"/>
        </w:rPr>
        <w:t xml:space="preserve"> là gì?</w:t>
      </w:r>
    </w:p>
    <w:p w14:paraId="2A02DB41" w14:textId="77777777" w:rsidR="003F720B" w:rsidRDefault="003F720B">
      <w:pPr>
        <w:spacing w:line="165" w:lineRule="exact"/>
        <w:rPr>
          <w:rFonts w:eastAsia="Times New Roman"/>
        </w:rPr>
      </w:pPr>
    </w:p>
    <w:p w14:paraId="49C100C7" w14:textId="47F36BFE" w:rsidR="003F720B" w:rsidRPr="00AB61B8" w:rsidRDefault="00000000" w:rsidP="00AB61B8">
      <w:pPr>
        <w:spacing w:line="360" w:lineRule="auto"/>
        <w:ind w:left="260" w:firstLine="720"/>
        <w:jc w:val="both"/>
        <w:rPr>
          <w:rFonts w:eastAsia="Times New Roman"/>
        </w:rPr>
      </w:pPr>
      <w:r>
        <w:rPr>
          <w:rFonts w:eastAsia="Times New Roman"/>
          <w:sz w:val="26"/>
        </w:rPr>
        <w:t>Là một trình biên tập lập trình code miễn phí dành cho Windows, Linux và macOS, Visual Studio được phát triển bởi Microsoft</w:t>
      </w:r>
      <w:r w:rsidR="00AB61B8">
        <w:rPr>
          <w:rFonts w:eastAsia="Times New Roman"/>
          <w:sz w:val="26"/>
        </w:rPr>
        <w:t xml:space="preserve">, </w:t>
      </w:r>
      <w:r w:rsidR="00AB61B8" w:rsidRPr="00AB61B8">
        <w:rPr>
          <w:spacing w:val="9"/>
          <w:sz w:val="26"/>
          <w:szCs w:val="26"/>
          <w:shd w:val="clear" w:color="auto" w:fill="FFFFFF"/>
        </w:rPr>
        <w:t>là một phần mềm hỗ trợ đắc lực hỗ trợ công việc lập trình website. Công cụ này được tạo lên và thuộc quyền sở hữu của ông lớn công nghệ Microsoft. Năm 1997, phần mềm lập trình nay có tên mã Project Boston. Nhưng sau đó, Microsoft đã kết hợp các công cụ phát triển, đóng gói thành sản phẩm duy nhất. </w:t>
      </w:r>
    </w:p>
    <w:p w14:paraId="0C47B115" w14:textId="6C2812EE" w:rsidR="003F720B" w:rsidRDefault="00000000" w:rsidP="00AB61B8">
      <w:pPr>
        <w:spacing w:line="360" w:lineRule="auto"/>
        <w:ind w:left="260" w:firstLine="720"/>
        <w:jc w:val="both"/>
        <w:rPr>
          <w:rFonts w:eastAsia="Times New Roman"/>
          <w:sz w:val="26"/>
        </w:rPr>
      </w:pPr>
      <w:r>
        <w:rPr>
          <w:rFonts w:eastAsia="Times New Roman"/>
          <w:sz w:val="26"/>
        </w:rPr>
        <w:t>Visual Studio</w:t>
      </w:r>
      <w:r w:rsidR="00AB61B8">
        <w:rPr>
          <w:rFonts w:eastAsia="Times New Roman"/>
          <w:sz w:val="26"/>
        </w:rPr>
        <w:t xml:space="preserve"> 2022</w:t>
      </w:r>
      <w:r>
        <w:rPr>
          <w:rFonts w:eastAsia="Times New Roman"/>
          <w:sz w:val="26"/>
        </w:rPr>
        <w:t xml:space="preserve"> hỗ trợ chức năng debug, đi kèm với Git, có syntax highlighting, tự hoàn thành mã thông minh, snippets, và cải tiến mã nguồn. Nhờ tính năng tùy chỉnh, Visual Studio </w:t>
      </w:r>
      <w:r w:rsidR="00AB61B8">
        <w:rPr>
          <w:rFonts w:eastAsia="Times New Roman"/>
          <w:sz w:val="26"/>
        </w:rPr>
        <w:t>2022</w:t>
      </w:r>
      <w:r>
        <w:rPr>
          <w:rFonts w:eastAsia="Times New Roman"/>
          <w:sz w:val="26"/>
        </w:rPr>
        <w:t xml:space="preserve"> cũng cho phép người dùng thay đổi theme</w:t>
      </w:r>
      <w:r w:rsidR="00AB61B8">
        <w:rPr>
          <w:rFonts w:eastAsia="Times New Roman"/>
          <w:sz w:val="26"/>
        </w:rPr>
        <w:t xml:space="preserve"> </w:t>
      </w:r>
      <w:r>
        <w:rPr>
          <w:rFonts w:eastAsia="Times New Roman"/>
          <w:sz w:val="26"/>
        </w:rPr>
        <w:t>và các tùy chọn khác.</w:t>
      </w:r>
    </w:p>
    <w:p w14:paraId="35611D7D" w14:textId="77777777" w:rsidR="003F720B" w:rsidRDefault="003F720B">
      <w:pPr>
        <w:spacing w:line="4" w:lineRule="exact"/>
        <w:rPr>
          <w:rFonts w:eastAsia="Times New Roman"/>
        </w:rPr>
      </w:pPr>
    </w:p>
    <w:p w14:paraId="69B51A5A" w14:textId="0606F6AF" w:rsidR="003F720B" w:rsidRDefault="00000000">
      <w:pPr>
        <w:spacing w:line="0" w:lineRule="atLeast"/>
        <w:ind w:left="400"/>
        <w:rPr>
          <w:rFonts w:eastAsia="Times New Roman"/>
          <w:b/>
          <w:sz w:val="26"/>
        </w:rPr>
      </w:pPr>
      <w:r>
        <w:rPr>
          <w:rFonts w:eastAsia="Times New Roman"/>
          <w:b/>
          <w:sz w:val="26"/>
        </w:rPr>
        <w:t xml:space="preserve">2.4.2. Một số tính năng của Visual Studio </w:t>
      </w:r>
      <w:r w:rsidR="00AB61B8">
        <w:rPr>
          <w:rFonts w:eastAsia="Times New Roman"/>
          <w:b/>
          <w:sz w:val="26"/>
        </w:rPr>
        <w:t>2022</w:t>
      </w:r>
    </w:p>
    <w:p w14:paraId="54323C83" w14:textId="77777777" w:rsidR="00404372" w:rsidRDefault="00404372">
      <w:pPr>
        <w:spacing w:line="0" w:lineRule="atLeast"/>
        <w:ind w:left="400"/>
        <w:rPr>
          <w:rFonts w:eastAsia="Times New Roman"/>
          <w:b/>
          <w:sz w:val="26"/>
        </w:rPr>
      </w:pPr>
    </w:p>
    <w:p w14:paraId="0FD83C40" w14:textId="402C7C7E" w:rsidR="00EA76BE" w:rsidRPr="00507863" w:rsidRDefault="00EA76BE" w:rsidP="00507863">
      <w:pPr>
        <w:numPr>
          <w:ilvl w:val="0"/>
          <w:numId w:val="19"/>
        </w:numPr>
        <w:tabs>
          <w:tab w:val="left" w:pos="1342"/>
        </w:tabs>
        <w:spacing w:line="360" w:lineRule="auto"/>
        <w:ind w:left="426" w:firstLine="708"/>
        <w:rPr>
          <w:rFonts w:eastAsia="Times New Roman"/>
          <w:sz w:val="26"/>
          <w:szCs w:val="26"/>
        </w:rPr>
      </w:pPr>
      <w:r w:rsidRPr="00507863">
        <w:rPr>
          <w:rFonts w:eastAsia="Times New Roman"/>
          <w:sz w:val="26"/>
          <w:szCs w:val="26"/>
        </w:rPr>
        <w:t>Đa nền tảng</w:t>
      </w:r>
      <w:r w:rsidR="00507863" w:rsidRPr="00507863">
        <w:rPr>
          <w:rFonts w:eastAsia="Times New Roman"/>
          <w:sz w:val="26"/>
          <w:szCs w:val="26"/>
        </w:rPr>
        <w:t xml:space="preserve">: </w:t>
      </w:r>
      <w:r w:rsidR="00507863" w:rsidRPr="00507863">
        <w:rPr>
          <w:spacing w:val="9"/>
          <w:sz w:val="26"/>
          <w:szCs w:val="26"/>
          <w:shd w:val="clear" w:color="auto" w:fill="FFFFFF"/>
        </w:rPr>
        <w:t>Không giống như các trình viết code khác, Visual Studio sử dụng được trên cả Windows, Linux và Mac Systems. </w:t>
      </w:r>
    </w:p>
    <w:p w14:paraId="7C307CA5" w14:textId="22072031" w:rsidR="00EA76BE" w:rsidRPr="00507863" w:rsidRDefault="00EA76BE" w:rsidP="00507863">
      <w:pPr>
        <w:numPr>
          <w:ilvl w:val="0"/>
          <w:numId w:val="19"/>
        </w:numPr>
        <w:tabs>
          <w:tab w:val="left" w:pos="1342"/>
        </w:tabs>
        <w:spacing w:line="360" w:lineRule="auto"/>
        <w:ind w:left="426" w:firstLine="708"/>
        <w:rPr>
          <w:rFonts w:eastAsia="Times New Roman"/>
          <w:sz w:val="26"/>
          <w:szCs w:val="26"/>
        </w:rPr>
      </w:pPr>
      <w:r w:rsidRPr="00507863">
        <w:rPr>
          <w:rFonts w:eastAsia="Times New Roman"/>
          <w:sz w:val="26"/>
          <w:szCs w:val="26"/>
        </w:rPr>
        <w:t>Đa ngôn ngữ lập trình</w:t>
      </w:r>
      <w:r w:rsidR="00507863" w:rsidRPr="00507863">
        <w:rPr>
          <w:rFonts w:eastAsia="Times New Roman"/>
          <w:sz w:val="26"/>
          <w:szCs w:val="26"/>
        </w:rPr>
        <w:t xml:space="preserve">: </w:t>
      </w:r>
      <w:r w:rsidR="00507863" w:rsidRPr="00507863">
        <w:rPr>
          <w:spacing w:val="9"/>
          <w:sz w:val="26"/>
          <w:szCs w:val="26"/>
          <w:shd w:val="clear" w:color="auto" w:fill="FFFFFF"/>
        </w:rPr>
        <w:t>Visual Studio cũng cho phép sử dụng nhiều ngôn ngữ lập trình khác nhau từ C#, F#, C/C++, HTML, CSS, </w:t>
      </w:r>
      <w:hyperlink r:id="rId16" w:anchor=":~:text=Visual%20Basic%20(vi%E1%BA%BFt%20t%E1%BA%AFt%20VB,h%E1%BB%A3p%20(IDE)%20k%E1%BA%BFt%20b%C3%B3." w:history="1">
        <w:r w:rsidR="00507863" w:rsidRPr="00507863">
          <w:rPr>
            <w:rStyle w:val="Hyperlink"/>
            <w:color w:val="auto"/>
            <w:spacing w:val="9"/>
            <w:sz w:val="26"/>
            <w:szCs w:val="26"/>
            <w:u w:val="none"/>
            <w:shd w:val="clear" w:color="auto" w:fill="FFFFFF"/>
          </w:rPr>
          <w:t>Visual Basic</w:t>
        </w:r>
      </w:hyperlink>
      <w:r w:rsidR="00507863" w:rsidRPr="00507863">
        <w:rPr>
          <w:spacing w:val="9"/>
          <w:sz w:val="26"/>
          <w:szCs w:val="26"/>
          <w:shd w:val="clear" w:color="auto" w:fill="FFFFFF"/>
        </w:rPr>
        <w:t>, JavaScript</w:t>
      </w:r>
    </w:p>
    <w:p w14:paraId="3640166B" w14:textId="3723D2A1" w:rsidR="00507863" w:rsidRPr="00507863" w:rsidRDefault="00507863" w:rsidP="00507863">
      <w:pPr>
        <w:numPr>
          <w:ilvl w:val="0"/>
          <w:numId w:val="19"/>
        </w:numPr>
        <w:tabs>
          <w:tab w:val="left" w:pos="1342"/>
        </w:tabs>
        <w:spacing w:line="360" w:lineRule="auto"/>
        <w:ind w:left="426" w:firstLine="708"/>
        <w:rPr>
          <w:rFonts w:eastAsia="Times New Roman"/>
          <w:sz w:val="26"/>
          <w:szCs w:val="26"/>
        </w:rPr>
      </w:pPr>
      <w:r w:rsidRPr="00507863">
        <w:rPr>
          <w:rFonts w:eastAsia="Times New Roman"/>
          <w:sz w:val="26"/>
          <w:szCs w:val="26"/>
        </w:rPr>
        <w:t>Kho lưu trữ an toàn:</w:t>
      </w:r>
      <w:r w:rsidRPr="00507863">
        <w:rPr>
          <w:spacing w:val="9"/>
          <w:sz w:val="26"/>
          <w:szCs w:val="26"/>
          <w:shd w:val="clear" w:color="auto" w:fill="FFFFFF"/>
        </w:rPr>
        <w:t xml:space="preserve"> </w:t>
      </w:r>
      <w:r w:rsidRPr="00507863">
        <w:rPr>
          <w:spacing w:val="9"/>
          <w:sz w:val="26"/>
          <w:szCs w:val="26"/>
          <w:shd w:val="clear" w:color="auto" w:fill="FFFFFF"/>
        </w:rPr>
        <w:t>Với Visual Studio, bạn có thể hoàn toàn yên tâm về tính lưu trữ, bởi phần mềm đã được kết nối GIT và một số kho lưu trữ an toàn được sử dụng phổ biến hiện nay.</w:t>
      </w:r>
      <w:r w:rsidRPr="00507863">
        <w:rPr>
          <w:spacing w:val="9"/>
          <w:sz w:val="26"/>
          <w:szCs w:val="26"/>
          <w:shd w:val="clear" w:color="auto" w:fill="FFFFFF"/>
        </w:rPr>
        <w:t xml:space="preserve"> </w:t>
      </w:r>
    </w:p>
    <w:p w14:paraId="6FA0E89C" w14:textId="35CF3348" w:rsidR="00507863" w:rsidRPr="00507863" w:rsidRDefault="00507863" w:rsidP="00507863">
      <w:pPr>
        <w:numPr>
          <w:ilvl w:val="0"/>
          <w:numId w:val="19"/>
        </w:numPr>
        <w:tabs>
          <w:tab w:val="left" w:pos="1342"/>
        </w:tabs>
        <w:spacing w:line="360" w:lineRule="auto"/>
        <w:ind w:left="426" w:firstLine="708"/>
        <w:rPr>
          <w:rFonts w:eastAsia="Times New Roman"/>
          <w:sz w:val="26"/>
          <w:szCs w:val="26"/>
        </w:rPr>
      </w:pPr>
      <w:r w:rsidRPr="00507863">
        <w:rPr>
          <w:rFonts w:eastAsia="Times New Roman"/>
          <w:sz w:val="26"/>
          <w:szCs w:val="26"/>
        </w:rPr>
        <w:lastRenderedPageBreak/>
        <w:t xml:space="preserve">Tính năng comment: </w:t>
      </w:r>
      <w:r w:rsidRPr="00507863">
        <w:rPr>
          <w:spacing w:val="9"/>
          <w:sz w:val="26"/>
          <w:szCs w:val="26"/>
          <w:shd w:val="clear" w:color="auto" w:fill="FFFFFF"/>
        </w:rPr>
        <w:t>Tính năng này cho phép lập trình viên để lại nhận xét, giúp dễ dàng ghi nhớ công việc cần hoàn thành, không bỏ sót công đoạn nào.</w:t>
      </w:r>
    </w:p>
    <w:p w14:paraId="30856427" w14:textId="0F35BCEC" w:rsidR="00507863" w:rsidRPr="00507863" w:rsidRDefault="00507863" w:rsidP="00507863">
      <w:pPr>
        <w:numPr>
          <w:ilvl w:val="0"/>
          <w:numId w:val="19"/>
        </w:numPr>
        <w:tabs>
          <w:tab w:val="left" w:pos="1342"/>
        </w:tabs>
        <w:spacing w:line="360" w:lineRule="auto"/>
        <w:ind w:left="426" w:firstLine="708"/>
        <w:rPr>
          <w:rFonts w:eastAsia="Times New Roman"/>
          <w:sz w:val="26"/>
          <w:szCs w:val="26"/>
        </w:rPr>
      </w:pPr>
      <w:r w:rsidRPr="00507863">
        <w:rPr>
          <w:rFonts w:eastAsia="Times New Roman"/>
          <w:sz w:val="26"/>
          <w:szCs w:val="26"/>
        </w:rPr>
        <w:t xml:space="preserve">Hỗ trợ website: </w:t>
      </w:r>
      <w:r w:rsidRPr="00507863">
        <w:rPr>
          <w:spacing w:val="9"/>
          <w:sz w:val="26"/>
          <w:szCs w:val="26"/>
          <w:shd w:val="clear" w:color="auto" w:fill="FFFFFF"/>
        </w:rPr>
        <w:t>Visual Studio code cũng hỗ trợ website, đặc biệt trong công việc soạn thảo và </w:t>
      </w:r>
      <w:hyperlink r:id="rId17" w:history="1">
        <w:r w:rsidRPr="00507863">
          <w:rPr>
            <w:rStyle w:val="Hyperlink"/>
            <w:color w:val="auto"/>
            <w:spacing w:val="9"/>
            <w:sz w:val="26"/>
            <w:szCs w:val="26"/>
            <w:u w:val="none"/>
            <w:shd w:val="clear" w:color="auto" w:fill="FFFFFF"/>
          </w:rPr>
          <w:t>thiết kế web</w:t>
        </w:r>
      </w:hyperlink>
      <w:r w:rsidRPr="00507863">
        <w:rPr>
          <w:spacing w:val="9"/>
          <w:sz w:val="26"/>
          <w:szCs w:val="26"/>
          <w:shd w:val="clear" w:color="auto" w:fill="FFFFFF"/>
        </w:rPr>
        <w:t>.</w:t>
      </w:r>
    </w:p>
    <w:p w14:paraId="40B5D8FF" w14:textId="77777777" w:rsidR="003F720B" w:rsidRDefault="003F720B" w:rsidP="00507863">
      <w:pPr>
        <w:tabs>
          <w:tab w:val="left" w:pos="1342"/>
        </w:tabs>
        <w:spacing w:line="150" w:lineRule="exact"/>
        <w:ind w:left="426" w:firstLine="708"/>
        <w:rPr>
          <w:rFonts w:eastAsia="Times New Roman"/>
        </w:rPr>
      </w:pPr>
    </w:p>
    <w:p w14:paraId="05C468CA" w14:textId="71009989" w:rsidR="003F720B" w:rsidRDefault="00000000">
      <w:pPr>
        <w:spacing w:line="233" w:lineRule="auto"/>
        <w:ind w:left="260"/>
        <w:rPr>
          <w:rFonts w:eastAsia="Times New Roman"/>
          <w:b/>
          <w:sz w:val="28"/>
        </w:rPr>
      </w:pPr>
      <w:r>
        <w:rPr>
          <w:rFonts w:eastAsia="Times New Roman"/>
          <w:b/>
          <w:sz w:val="28"/>
        </w:rPr>
        <w:t>2.5. GIỚI THIỆU</w:t>
      </w:r>
      <w:r w:rsidR="004426D4">
        <w:rPr>
          <w:rFonts w:eastAsia="Times New Roman"/>
          <w:b/>
          <w:sz w:val="28"/>
        </w:rPr>
        <w:t xml:space="preserve"> CÔNG CỤ LÀM VIỆC</w:t>
      </w:r>
      <w:r>
        <w:rPr>
          <w:rFonts w:eastAsia="Times New Roman"/>
          <w:b/>
          <w:sz w:val="28"/>
        </w:rPr>
        <w:t xml:space="preserve"> GITHUB</w:t>
      </w:r>
    </w:p>
    <w:p w14:paraId="5AF4BC10" w14:textId="77777777" w:rsidR="003F720B" w:rsidRDefault="00000000">
      <w:pPr>
        <w:spacing w:line="20" w:lineRule="exact"/>
        <w:rPr>
          <w:rFonts w:eastAsia="Times New Roman"/>
        </w:rPr>
      </w:pPr>
      <w:r>
        <w:rPr>
          <w:rFonts w:eastAsia="Times New Roman"/>
          <w:b/>
          <w:sz w:val="28"/>
        </w:rPr>
        <w:pict w14:anchorId="45A01099">
          <v:shape id="Picture 9" o:spid="_x0000_s1033" type="#_x0000_t75" style="position:absolute;margin-left:60.9pt;margin-top:8.05pt;width:371.6pt;height:156.35pt;z-index:-26;mso-wrap-style:square">
            <v:imagedata r:id="rId18" o:title=""/>
          </v:shape>
        </w:pict>
      </w:r>
    </w:p>
    <w:p w14:paraId="79DF91DE" w14:textId="77777777" w:rsidR="003F720B" w:rsidRDefault="003F720B">
      <w:pPr>
        <w:spacing w:line="200" w:lineRule="exact"/>
        <w:rPr>
          <w:rFonts w:eastAsia="Times New Roman"/>
        </w:rPr>
      </w:pPr>
    </w:p>
    <w:p w14:paraId="10EBEC9C" w14:textId="77777777" w:rsidR="003F720B" w:rsidRDefault="003F720B">
      <w:pPr>
        <w:spacing w:line="200" w:lineRule="exact"/>
        <w:rPr>
          <w:rFonts w:eastAsia="Times New Roman"/>
        </w:rPr>
      </w:pPr>
    </w:p>
    <w:p w14:paraId="45E0D2FF" w14:textId="77777777" w:rsidR="003F720B" w:rsidRDefault="003F720B">
      <w:pPr>
        <w:spacing w:line="200" w:lineRule="exact"/>
        <w:rPr>
          <w:rFonts w:eastAsia="Times New Roman"/>
        </w:rPr>
      </w:pPr>
    </w:p>
    <w:p w14:paraId="5D0B4E90" w14:textId="77777777" w:rsidR="003F720B" w:rsidRDefault="003F720B">
      <w:pPr>
        <w:spacing w:line="200" w:lineRule="exact"/>
        <w:rPr>
          <w:rFonts w:eastAsia="Times New Roman"/>
        </w:rPr>
      </w:pPr>
    </w:p>
    <w:p w14:paraId="15D1C08F" w14:textId="77777777" w:rsidR="003F720B" w:rsidRDefault="003F720B">
      <w:pPr>
        <w:spacing w:line="200" w:lineRule="exact"/>
        <w:rPr>
          <w:rFonts w:eastAsia="Times New Roman"/>
        </w:rPr>
      </w:pPr>
    </w:p>
    <w:p w14:paraId="2AD4E40D" w14:textId="77777777" w:rsidR="003F720B" w:rsidRDefault="003F720B">
      <w:pPr>
        <w:spacing w:line="200" w:lineRule="exact"/>
        <w:rPr>
          <w:rFonts w:eastAsia="Times New Roman"/>
        </w:rPr>
      </w:pPr>
    </w:p>
    <w:p w14:paraId="443D7FBE" w14:textId="77777777" w:rsidR="003F720B" w:rsidRDefault="003F720B">
      <w:pPr>
        <w:spacing w:line="200" w:lineRule="exact"/>
        <w:rPr>
          <w:rFonts w:eastAsia="Times New Roman"/>
        </w:rPr>
      </w:pPr>
    </w:p>
    <w:p w14:paraId="065A7EA2" w14:textId="77777777" w:rsidR="003F720B" w:rsidRDefault="003F720B">
      <w:pPr>
        <w:spacing w:line="200" w:lineRule="exact"/>
        <w:rPr>
          <w:rFonts w:eastAsia="Times New Roman"/>
        </w:rPr>
      </w:pPr>
    </w:p>
    <w:p w14:paraId="58B8C1D3" w14:textId="77777777" w:rsidR="003F720B" w:rsidRDefault="003F720B">
      <w:pPr>
        <w:spacing w:line="200" w:lineRule="exact"/>
        <w:rPr>
          <w:rFonts w:eastAsia="Times New Roman"/>
        </w:rPr>
      </w:pPr>
    </w:p>
    <w:p w14:paraId="42F0A59A" w14:textId="77777777" w:rsidR="003F720B" w:rsidRDefault="003F720B">
      <w:pPr>
        <w:spacing w:line="200" w:lineRule="exact"/>
        <w:rPr>
          <w:rFonts w:eastAsia="Times New Roman"/>
        </w:rPr>
      </w:pPr>
    </w:p>
    <w:p w14:paraId="250DD8A4" w14:textId="77777777" w:rsidR="003F720B" w:rsidRDefault="003F720B">
      <w:pPr>
        <w:spacing w:line="200" w:lineRule="exact"/>
        <w:rPr>
          <w:rFonts w:eastAsia="Times New Roman"/>
        </w:rPr>
      </w:pPr>
    </w:p>
    <w:p w14:paraId="1F3CE14C" w14:textId="77777777" w:rsidR="003F720B" w:rsidRDefault="003F720B">
      <w:pPr>
        <w:spacing w:line="200" w:lineRule="exact"/>
        <w:rPr>
          <w:rFonts w:eastAsia="Times New Roman"/>
        </w:rPr>
      </w:pPr>
    </w:p>
    <w:p w14:paraId="7D9BF2A7" w14:textId="77777777" w:rsidR="003F720B" w:rsidRDefault="003F720B">
      <w:pPr>
        <w:spacing w:line="200" w:lineRule="exact"/>
        <w:rPr>
          <w:rFonts w:eastAsia="Times New Roman"/>
        </w:rPr>
      </w:pPr>
    </w:p>
    <w:p w14:paraId="62B8ECE6" w14:textId="77777777" w:rsidR="003F720B" w:rsidRDefault="003F720B">
      <w:pPr>
        <w:spacing w:line="200" w:lineRule="exact"/>
        <w:rPr>
          <w:rFonts w:eastAsia="Times New Roman"/>
        </w:rPr>
      </w:pPr>
    </w:p>
    <w:p w14:paraId="6B6513AF" w14:textId="77777777" w:rsidR="003F720B" w:rsidRDefault="003F720B">
      <w:pPr>
        <w:spacing w:line="200" w:lineRule="exact"/>
        <w:rPr>
          <w:rFonts w:eastAsia="Times New Roman"/>
        </w:rPr>
      </w:pPr>
    </w:p>
    <w:p w14:paraId="1FB12281" w14:textId="77777777" w:rsidR="003F720B" w:rsidRDefault="003F720B">
      <w:pPr>
        <w:spacing w:line="200" w:lineRule="exact"/>
        <w:rPr>
          <w:rFonts w:eastAsia="Times New Roman"/>
        </w:rPr>
      </w:pPr>
    </w:p>
    <w:p w14:paraId="69856123" w14:textId="77777777" w:rsidR="003F720B" w:rsidRDefault="003F720B">
      <w:pPr>
        <w:spacing w:line="218" w:lineRule="exact"/>
        <w:rPr>
          <w:rFonts w:eastAsia="Times New Roman"/>
        </w:rPr>
      </w:pPr>
    </w:p>
    <w:p w14:paraId="3CEC7759" w14:textId="77777777" w:rsidR="003F720B" w:rsidRDefault="00000000">
      <w:pPr>
        <w:spacing w:line="0" w:lineRule="atLeast"/>
        <w:ind w:left="400"/>
        <w:rPr>
          <w:rFonts w:eastAsia="Times New Roman"/>
          <w:b/>
          <w:sz w:val="26"/>
        </w:rPr>
      </w:pPr>
      <w:r>
        <w:rPr>
          <w:rFonts w:eastAsia="Times New Roman"/>
          <w:b/>
          <w:sz w:val="26"/>
        </w:rPr>
        <w:t>2.5.1. Github là gì?</w:t>
      </w:r>
    </w:p>
    <w:p w14:paraId="56AB5FEE" w14:textId="77777777" w:rsidR="003F720B" w:rsidRDefault="003F720B">
      <w:pPr>
        <w:spacing w:line="165" w:lineRule="exact"/>
        <w:rPr>
          <w:rFonts w:eastAsia="Times New Roman"/>
        </w:rPr>
      </w:pPr>
    </w:p>
    <w:p w14:paraId="078C1C0F" w14:textId="77777777" w:rsidR="003F720B" w:rsidRDefault="00000000">
      <w:pPr>
        <w:spacing w:line="354" w:lineRule="auto"/>
        <w:ind w:left="260" w:firstLine="720"/>
        <w:jc w:val="both"/>
        <w:rPr>
          <w:rFonts w:eastAsia="Times New Roman"/>
          <w:sz w:val="26"/>
        </w:rPr>
      </w:pPr>
      <w:r>
        <w:rPr>
          <w:rFonts w:eastAsia="Times New Roman"/>
          <w:sz w:val="26"/>
        </w:rPr>
        <w:t>GitHub là một dịch vụ nổi tiếng cung cấp kho lưu trữ mã nguồn Git cho các dự án phần mềm. Github có đầy đủ những tính năng của Git, ngoài ra nó còn bổ sung những tính năng về social để các developer tương tác với nhau.</w:t>
      </w:r>
    </w:p>
    <w:p w14:paraId="251D22D3" w14:textId="77777777" w:rsidR="003F720B" w:rsidRDefault="003F720B">
      <w:pPr>
        <w:spacing w:line="27" w:lineRule="exact"/>
        <w:rPr>
          <w:rFonts w:eastAsia="Times New Roman"/>
        </w:rPr>
      </w:pPr>
    </w:p>
    <w:p w14:paraId="69CDB50B" w14:textId="77777777" w:rsidR="003F720B" w:rsidRDefault="00000000">
      <w:pPr>
        <w:numPr>
          <w:ilvl w:val="0"/>
          <w:numId w:val="21"/>
        </w:numPr>
        <w:tabs>
          <w:tab w:val="left" w:pos="1700"/>
        </w:tabs>
        <w:spacing w:line="0" w:lineRule="atLeast"/>
        <w:ind w:left="1700" w:hanging="358"/>
        <w:rPr>
          <w:rFonts w:ascii="Arial" w:eastAsia="Arial" w:hAnsi="Arial"/>
          <w:sz w:val="26"/>
        </w:rPr>
      </w:pPr>
      <w:r>
        <w:rPr>
          <w:rFonts w:eastAsia="Times New Roman"/>
          <w:sz w:val="26"/>
        </w:rPr>
        <w:t>Là công cụ giúp quản lý source code tổ chức theo dạng dữ liệu phân tán.</w:t>
      </w:r>
    </w:p>
    <w:p w14:paraId="13A75046" w14:textId="77777777" w:rsidR="003F720B" w:rsidRDefault="003F720B">
      <w:pPr>
        <w:spacing w:line="165" w:lineRule="exact"/>
        <w:rPr>
          <w:rFonts w:ascii="Arial" w:eastAsia="Arial" w:hAnsi="Arial"/>
          <w:sz w:val="26"/>
        </w:rPr>
      </w:pPr>
    </w:p>
    <w:p w14:paraId="14BF48C7" w14:textId="77777777" w:rsidR="003F720B" w:rsidRDefault="00000000">
      <w:pPr>
        <w:numPr>
          <w:ilvl w:val="0"/>
          <w:numId w:val="21"/>
        </w:numPr>
        <w:tabs>
          <w:tab w:val="left" w:pos="1700"/>
        </w:tabs>
        <w:spacing w:line="0" w:lineRule="atLeast"/>
        <w:ind w:left="1700" w:hanging="358"/>
        <w:rPr>
          <w:rFonts w:ascii="Arial" w:eastAsia="Arial" w:hAnsi="Arial"/>
          <w:sz w:val="26"/>
        </w:rPr>
      </w:pPr>
      <w:r>
        <w:rPr>
          <w:rFonts w:eastAsia="Times New Roman"/>
          <w:sz w:val="26"/>
        </w:rPr>
        <w:t>Giúp đồng bộ source code của team lên 1 server.</w:t>
      </w:r>
    </w:p>
    <w:p w14:paraId="0957A861" w14:textId="77777777" w:rsidR="003F720B" w:rsidRDefault="003F720B">
      <w:pPr>
        <w:spacing w:line="183" w:lineRule="exact"/>
        <w:rPr>
          <w:rFonts w:ascii="Arial" w:eastAsia="Arial" w:hAnsi="Arial"/>
          <w:sz w:val="26"/>
        </w:rPr>
      </w:pPr>
    </w:p>
    <w:p w14:paraId="02E3398E" w14:textId="77179765" w:rsidR="003F720B" w:rsidRDefault="00000000">
      <w:pPr>
        <w:numPr>
          <w:ilvl w:val="0"/>
          <w:numId w:val="21"/>
        </w:numPr>
        <w:tabs>
          <w:tab w:val="left" w:pos="1700"/>
        </w:tabs>
        <w:spacing w:line="345" w:lineRule="auto"/>
        <w:ind w:left="1700" w:hanging="358"/>
        <w:rPr>
          <w:rFonts w:ascii="Arial" w:eastAsia="Arial" w:hAnsi="Arial"/>
          <w:sz w:val="26"/>
        </w:rPr>
      </w:pPr>
      <w:r>
        <w:rPr>
          <w:rFonts w:eastAsia="Times New Roman"/>
          <w:sz w:val="26"/>
        </w:rPr>
        <w:t xml:space="preserve">Hỗ trợ các thao tác kiểm tra source code trong quá trình làm việc </w:t>
      </w:r>
    </w:p>
    <w:p w14:paraId="6223A56C" w14:textId="77777777" w:rsidR="003F720B" w:rsidRDefault="003F720B">
      <w:pPr>
        <w:spacing w:line="34" w:lineRule="exact"/>
        <w:rPr>
          <w:rFonts w:eastAsia="Times New Roman"/>
        </w:rPr>
      </w:pPr>
    </w:p>
    <w:p w14:paraId="368701CC" w14:textId="77777777" w:rsidR="003F720B" w:rsidRDefault="003F720B">
      <w:pPr>
        <w:spacing w:line="31" w:lineRule="exact"/>
        <w:rPr>
          <w:rFonts w:eastAsia="Times New Roman"/>
        </w:rPr>
      </w:pPr>
    </w:p>
    <w:p w14:paraId="745CC559" w14:textId="77777777" w:rsidR="003F720B" w:rsidRDefault="00000000">
      <w:pPr>
        <w:spacing w:line="348" w:lineRule="auto"/>
        <w:ind w:left="260" w:firstLine="720"/>
        <w:rPr>
          <w:rFonts w:eastAsia="Times New Roman"/>
          <w:sz w:val="26"/>
        </w:rPr>
      </w:pPr>
      <w:r>
        <w:rPr>
          <w:rFonts w:eastAsia="Times New Roman"/>
          <w:sz w:val="26"/>
        </w:rPr>
        <w:t>Github cung cấp các tính năng social networking như feeds, followers, và network graph để các developer học hỏi kinh nghiệm của nhau thông qua lịch sử commit.</w:t>
      </w:r>
    </w:p>
    <w:p w14:paraId="260BEA29" w14:textId="77777777" w:rsidR="003F720B" w:rsidRDefault="003F720B">
      <w:pPr>
        <w:spacing w:line="28" w:lineRule="exact"/>
        <w:rPr>
          <w:rFonts w:eastAsia="Times New Roman"/>
        </w:rPr>
      </w:pPr>
    </w:p>
    <w:p w14:paraId="1DC93BD4" w14:textId="77777777" w:rsidR="003F720B" w:rsidRDefault="003F720B">
      <w:pPr>
        <w:spacing w:line="9" w:lineRule="exact"/>
        <w:rPr>
          <w:rFonts w:eastAsia="Times New Roman"/>
        </w:rPr>
      </w:pPr>
    </w:p>
    <w:p w14:paraId="4C08FC9F" w14:textId="77777777" w:rsidR="003F720B" w:rsidRDefault="00000000">
      <w:pPr>
        <w:spacing w:line="0" w:lineRule="atLeast"/>
        <w:ind w:left="400"/>
        <w:rPr>
          <w:rFonts w:eastAsia="Times New Roman"/>
          <w:b/>
          <w:sz w:val="26"/>
        </w:rPr>
      </w:pPr>
      <w:r>
        <w:rPr>
          <w:rFonts w:eastAsia="Times New Roman"/>
          <w:b/>
          <w:sz w:val="26"/>
        </w:rPr>
        <w:t>2.5.2. Tính năng của Github</w:t>
      </w:r>
    </w:p>
    <w:p w14:paraId="0FD039FB" w14:textId="77777777" w:rsidR="003F720B" w:rsidRDefault="003F720B">
      <w:pPr>
        <w:spacing w:line="165" w:lineRule="exact"/>
        <w:rPr>
          <w:rFonts w:eastAsia="Times New Roman"/>
        </w:rPr>
      </w:pPr>
    </w:p>
    <w:p w14:paraId="424CF9F9" w14:textId="77777777" w:rsidR="003F720B" w:rsidRDefault="00000000">
      <w:pPr>
        <w:spacing w:line="348" w:lineRule="auto"/>
        <w:ind w:left="260" w:firstLine="720"/>
        <w:jc w:val="both"/>
        <w:rPr>
          <w:rFonts w:eastAsia="Times New Roman"/>
          <w:sz w:val="26"/>
        </w:rPr>
      </w:pPr>
      <w:r>
        <w:rPr>
          <w:rFonts w:eastAsia="Times New Roman"/>
          <w:sz w:val="26"/>
        </w:rPr>
        <w:t>GitHub được coi là một mạng xã hội dành cho lập trình viên lớn nhất và dễ dùng nhất với các tính năng cốt lõi như:</w:t>
      </w:r>
    </w:p>
    <w:p w14:paraId="1E1E8A3E" w14:textId="77777777" w:rsidR="003F720B" w:rsidRDefault="003F720B">
      <w:pPr>
        <w:spacing w:line="50" w:lineRule="exact"/>
        <w:rPr>
          <w:rFonts w:eastAsia="Times New Roman"/>
        </w:rPr>
      </w:pPr>
    </w:p>
    <w:p w14:paraId="14AA3CA0" w14:textId="2112BCF8" w:rsidR="003F720B" w:rsidRPr="000C5CF3" w:rsidRDefault="00000000">
      <w:pPr>
        <w:numPr>
          <w:ilvl w:val="0"/>
          <w:numId w:val="22"/>
        </w:numPr>
        <w:tabs>
          <w:tab w:val="left" w:pos="1700"/>
        </w:tabs>
        <w:spacing w:line="345" w:lineRule="auto"/>
        <w:ind w:left="1700" w:hanging="358"/>
        <w:rPr>
          <w:rFonts w:ascii="Arial" w:eastAsia="Arial" w:hAnsi="Arial"/>
          <w:sz w:val="26"/>
        </w:rPr>
      </w:pPr>
      <w:r>
        <w:rPr>
          <w:rFonts w:eastAsia="Times New Roman"/>
          <w:sz w:val="26"/>
        </w:rPr>
        <w:t>Wiki, issue, thống kê, đổi tên project, project được đặt vào namespace là user.</w:t>
      </w:r>
    </w:p>
    <w:p w14:paraId="66E82A51" w14:textId="201CFB1D" w:rsidR="000C5CF3" w:rsidRPr="000C5CF3" w:rsidRDefault="000C5CF3">
      <w:pPr>
        <w:numPr>
          <w:ilvl w:val="0"/>
          <w:numId w:val="22"/>
        </w:numPr>
        <w:tabs>
          <w:tab w:val="left" w:pos="1700"/>
        </w:tabs>
        <w:spacing w:line="345" w:lineRule="auto"/>
        <w:ind w:left="1700" w:hanging="358"/>
        <w:rPr>
          <w:rFonts w:ascii="Arial" w:eastAsia="Arial" w:hAnsi="Arial"/>
          <w:sz w:val="26"/>
        </w:rPr>
      </w:pPr>
      <w:r>
        <w:rPr>
          <w:rFonts w:eastAsia="Times New Roman"/>
          <w:sz w:val="26"/>
        </w:rPr>
        <w:t>Hợp tác cùng lập trình</w:t>
      </w:r>
    </w:p>
    <w:p w14:paraId="12DA432E" w14:textId="7DA65C07" w:rsidR="000C5CF3" w:rsidRPr="000C5CF3" w:rsidRDefault="000C5CF3">
      <w:pPr>
        <w:numPr>
          <w:ilvl w:val="0"/>
          <w:numId w:val="22"/>
        </w:numPr>
        <w:tabs>
          <w:tab w:val="left" w:pos="1700"/>
        </w:tabs>
        <w:spacing w:line="345" w:lineRule="auto"/>
        <w:ind w:left="1700" w:hanging="358"/>
        <w:rPr>
          <w:rFonts w:ascii="Arial" w:eastAsia="Arial" w:hAnsi="Arial"/>
          <w:sz w:val="26"/>
        </w:rPr>
      </w:pPr>
      <w:r>
        <w:rPr>
          <w:rFonts w:eastAsia="Times New Roman"/>
          <w:sz w:val="26"/>
        </w:rPr>
        <w:t>Quản lý tiến độ của dự án</w:t>
      </w:r>
      <w:r w:rsidR="006928B7">
        <w:rPr>
          <w:rFonts w:eastAsia="Times New Roman"/>
          <w:sz w:val="26"/>
        </w:rPr>
        <w:t xml:space="preserve"> bằng watch project</w:t>
      </w:r>
    </w:p>
    <w:p w14:paraId="023ADA93" w14:textId="74EFE25A" w:rsidR="000C5CF3" w:rsidRDefault="000C5CF3">
      <w:pPr>
        <w:numPr>
          <w:ilvl w:val="0"/>
          <w:numId w:val="22"/>
        </w:numPr>
        <w:tabs>
          <w:tab w:val="left" w:pos="1700"/>
        </w:tabs>
        <w:spacing w:line="345" w:lineRule="auto"/>
        <w:ind w:left="1700" w:hanging="358"/>
        <w:rPr>
          <w:rFonts w:ascii="Arial" w:eastAsia="Arial" w:hAnsi="Arial"/>
          <w:sz w:val="26"/>
        </w:rPr>
      </w:pPr>
      <w:r>
        <w:rPr>
          <w:rFonts w:eastAsia="Times New Roman"/>
          <w:sz w:val="26"/>
        </w:rPr>
        <w:t>GitHub Al Autocomplete</w:t>
      </w:r>
    </w:p>
    <w:p w14:paraId="61E48045" w14:textId="77777777" w:rsidR="003F720B" w:rsidRDefault="003F720B">
      <w:pPr>
        <w:spacing w:line="53" w:lineRule="exact"/>
        <w:rPr>
          <w:rFonts w:ascii="Arial" w:eastAsia="Arial" w:hAnsi="Arial"/>
          <w:sz w:val="26"/>
        </w:rPr>
      </w:pPr>
    </w:p>
    <w:p w14:paraId="725F890E" w14:textId="77777777" w:rsidR="003F720B" w:rsidRDefault="003F720B">
      <w:pPr>
        <w:spacing w:line="35" w:lineRule="exact"/>
        <w:rPr>
          <w:rFonts w:ascii="Arial" w:eastAsia="Arial" w:hAnsi="Arial"/>
          <w:sz w:val="26"/>
        </w:rPr>
      </w:pPr>
    </w:p>
    <w:p w14:paraId="5619CDA7" w14:textId="77777777" w:rsidR="003F720B" w:rsidRDefault="00000000">
      <w:pPr>
        <w:numPr>
          <w:ilvl w:val="0"/>
          <w:numId w:val="22"/>
        </w:numPr>
        <w:tabs>
          <w:tab w:val="left" w:pos="1700"/>
        </w:tabs>
        <w:spacing w:line="0" w:lineRule="atLeast"/>
        <w:ind w:left="1700" w:hanging="358"/>
        <w:rPr>
          <w:rFonts w:ascii="Arial" w:eastAsia="Arial" w:hAnsi="Arial"/>
          <w:sz w:val="26"/>
        </w:rPr>
      </w:pPr>
      <w:r>
        <w:rPr>
          <w:rFonts w:eastAsia="Times New Roman"/>
          <w:sz w:val="26"/>
        </w:rPr>
        <w:lastRenderedPageBreak/>
        <w:t>Follow user: theo dõi hoạt động của người khác.</w:t>
      </w:r>
    </w:p>
    <w:p w14:paraId="24B4BE5B" w14:textId="77777777" w:rsidR="003F720B" w:rsidRDefault="003F720B">
      <w:pPr>
        <w:spacing w:line="150" w:lineRule="exact"/>
        <w:rPr>
          <w:rFonts w:eastAsia="Times New Roman"/>
        </w:rPr>
      </w:pPr>
    </w:p>
    <w:p w14:paraId="2C8BCDBA" w14:textId="77777777" w:rsidR="003F720B" w:rsidRDefault="003F720B">
      <w:pPr>
        <w:spacing w:line="16" w:lineRule="exact"/>
        <w:rPr>
          <w:rFonts w:eastAsia="Times New Roman"/>
        </w:rPr>
      </w:pPr>
    </w:p>
    <w:p w14:paraId="0A60357C" w14:textId="4110D44B" w:rsidR="003F720B" w:rsidRDefault="00000000">
      <w:pPr>
        <w:spacing w:line="0" w:lineRule="atLeast"/>
        <w:ind w:left="400"/>
        <w:rPr>
          <w:rFonts w:eastAsia="Times New Roman"/>
          <w:b/>
          <w:sz w:val="26"/>
        </w:rPr>
      </w:pPr>
      <w:r>
        <w:rPr>
          <w:rFonts w:eastAsia="Times New Roman"/>
          <w:b/>
          <w:sz w:val="26"/>
        </w:rPr>
        <w:t>2.5.</w:t>
      </w:r>
      <w:r w:rsidR="00404372">
        <w:rPr>
          <w:rFonts w:eastAsia="Times New Roman"/>
          <w:b/>
          <w:sz w:val="26"/>
        </w:rPr>
        <w:t>3</w:t>
      </w:r>
      <w:r>
        <w:rPr>
          <w:rFonts w:eastAsia="Times New Roman"/>
          <w:b/>
          <w:sz w:val="26"/>
        </w:rPr>
        <w:t>. Lợi ích của Github đối với lập trình viên</w:t>
      </w:r>
    </w:p>
    <w:p w14:paraId="27F09284" w14:textId="77777777" w:rsidR="003F720B" w:rsidRDefault="003F720B">
      <w:pPr>
        <w:spacing w:line="147" w:lineRule="exact"/>
        <w:rPr>
          <w:rFonts w:eastAsia="Times New Roman"/>
        </w:rPr>
      </w:pPr>
    </w:p>
    <w:p w14:paraId="53319BD5" w14:textId="77777777" w:rsidR="003F720B" w:rsidRDefault="00000000">
      <w:pPr>
        <w:numPr>
          <w:ilvl w:val="0"/>
          <w:numId w:val="25"/>
        </w:numPr>
        <w:tabs>
          <w:tab w:val="left" w:pos="1700"/>
        </w:tabs>
        <w:spacing w:line="0" w:lineRule="atLeast"/>
        <w:ind w:left="1700" w:hanging="358"/>
        <w:rPr>
          <w:rFonts w:eastAsia="Times New Roman"/>
          <w:sz w:val="26"/>
        </w:rPr>
      </w:pPr>
      <w:r>
        <w:rPr>
          <w:rFonts w:eastAsia="Times New Roman"/>
          <w:sz w:val="26"/>
        </w:rPr>
        <w:t>Quản lý source code dễ dàng</w:t>
      </w:r>
    </w:p>
    <w:p w14:paraId="313417F7" w14:textId="77777777" w:rsidR="003F720B" w:rsidRDefault="003F720B">
      <w:pPr>
        <w:spacing w:line="150" w:lineRule="exact"/>
        <w:rPr>
          <w:rFonts w:eastAsia="Times New Roman"/>
          <w:sz w:val="26"/>
        </w:rPr>
      </w:pPr>
    </w:p>
    <w:p w14:paraId="3688338D" w14:textId="77777777" w:rsidR="003F720B" w:rsidRDefault="00000000">
      <w:pPr>
        <w:numPr>
          <w:ilvl w:val="0"/>
          <w:numId w:val="25"/>
        </w:numPr>
        <w:tabs>
          <w:tab w:val="left" w:pos="1700"/>
        </w:tabs>
        <w:spacing w:line="0" w:lineRule="atLeast"/>
        <w:ind w:left="1700" w:hanging="358"/>
        <w:rPr>
          <w:rFonts w:eastAsia="Times New Roman"/>
          <w:sz w:val="26"/>
        </w:rPr>
      </w:pPr>
      <w:r>
        <w:rPr>
          <w:rFonts w:eastAsia="Times New Roman"/>
          <w:sz w:val="26"/>
        </w:rPr>
        <w:t>Tracking sự thay đổi qua các version</w:t>
      </w:r>
    </w:p>
    <w:p w14:paraId="222E7361" w14:textId="77777777" w:rsidR="003F720B" w:rsidRDefault="003F720B">
      <w:pPr>
        <w:spacing w:line="149" w:lineRule="exact"/>
        <w:rPr>
          <w:rFonts w:eastAsia="Times New Roman"/>
          <w:sz w:val="26"/>
        </w:rPr>
      </w:pPr>
    </w:p>
    <w:p w14:paraId="6B0D0AD4" w14:textId="77777777" w:rsidR="003F720B" w:rsidRDefault="00000000">
      <w:pPr>
        <w:numPr>
          <w:ilvl w:val="0"/>
          <w:numId w:val="25"/>
        </w:numPr>
        <w:tabs>
          <w:tab w:val="left" w:pos="1700"/>
        </w:tabs>
        <w:spacing w:line="0" w:lineRule="atLeast"/>
        <w:ind w:left="1700" w:hanging="358"/>
        <w:rPr>
          <w:rFonts w:eastAsia="Times New Roman"/>
          <w:sz w:val="26"/>
        </w:rPr>
      </w:pPr>
      <w:r>
        <w:rPr>
          <w:rFonts w:eastAsia="Times New Roman"/>
          <w:sz w:val="26"/>
        </w:rPr>
        <w:t>Markdown</w:t>
      </w:r>
    </w:p>
    <w:p w14:paraId="6E6568DD" w14:textId="77777777" w:rsidR="003F720B" w:rsidRDefault="003F720B">
      <w:pPr>
        <w:spacing w:line="149" w:lineRule="exact"/>
        <w:rPr>
          <w:rFonts w:eastAsia="Times New Roman"/>
          <w:sz w:val="26"/>
        </w:rPr>
      </w:pPr>
    </w:p>
    <w:p w14:paraId="4374DE3F" w14:textId="77777777" w:rsidR="003F720B" w:rsidRDefault="00000000">
      <w:pPr>
        <w:numPr>
          <w:ilvl w:val="0"/>
          <w:numId w:val="25"/>
        </w:numPr>
        <w:tabs>
          <w:tab w:val="left" w:pos="1700"/>
        </w:tabs>
        <w:spacing w:line="0" w:lineRule="atLeast"/>
        <w:ind w:left="1700" w:hanging="358"/>
        <w:rPr>
          <w:rFonts w:eastAsia="Times New Roman"/>
          <w:sz w:val="26"/>
        </w:rPr>
      </w:pPr>
      <w:r>
        <w:rPr>
          <w:rFonts w:eastAsia="Times New Roman"/>
          <w:sz w:val="26"/>
        </w:rPr>
        <w:t>Github giúp chứng tỏ bạn là ai</w:t>
      </w:r>
    </w:p>
    <w:p w14:paraId="757EE961" w14:textId="77777777" w:rsidR="003F720B" w:rsidRDefault="003F720B">
      <w:pPr>
        <w:spacing w:line="149" w:lineRule="exact"/>
        <w:rPr>
          <w:rFonts w:eastAsia="Times New Roman"/>
          <w:sz w:val="26"/>
        </w:rPr>
      </w:pPr>
    </w:p>
    <w:p w14:paraId="20CC2DEB" w14:textId="77777777" w:rsidR="003F720B" w:rsidRDefault="00000000">
      <w:pPr>
        <w:numPr>
          <w:ilvl w:val="0"/>
          <w:numId w:val="25"/>
        </w:numPr>
        <w:tabs>
          <w:tab w:val="left" w:pos="1700"/>
        </w:tabs>
        <w:spacing w:line="0" w:lineRule="atLeast"/>
        <w:ind w:left="1700" w:hanging="358"/>
        <w:rPr>
          <w:rFonts w:eastAsia="Times New Roman"/>
          <w:sz w:val="26"/>
        </w:rPr>
      </w:pPr>
      <w:r>
        <w:rPr>
          <w:rFonts w:eastAsia="Times New Roman"/>
          <w:sz w:val="26"/>
        </w:rPr>
        <w:t>Github giúp cải thiện kỹ năng code, thậm chí là tracking bug</w:t>
      </w:r>
    </w:p>
    <w:p w14:paraId="540A57A1" w14:textId="77777777" w:rsidR="003F720B" w:rsidRDefault="003F720B">
      <w:pPr>
        <w:spacing w:line="149" w:lineRule="exact"/>
        <w:rPr>
          <w:rFonts w:eastAsia="Times New Roman"/>
          <w:sz w:val="26"/>
        </w:rPr>
      </w:pPr>
    </w:p>
    <w:p w14:paraId="2BD08B5D" w14:textId="77777777" w:rsidR="003F720B" w:rsidRDefault="00000000">
      <w:pPr>
        <w:numPr>
          <w:ilvl w:val="0"/>
          <w:numId w:val="25"/>
        </w:numPr>
        <w:tabs>
          <w:tab w:val="left" w:pos="1700"/>
        </w:tabs>
        <w:spacing w:line="0" w:lineRule="atLeast"/>
        <w:ind w:left="1700" w:hanging="358"/>
        <w:rPr>
          <w:rFonts w:eastAsia="Times New Roman"/>
          <w:sz w:val="26"/>
        </w:rPr>
      </w:pPr>
      <w:r>
        <w:rPr>
          <w:rFonts w:eastAsia="Times New Roman"/>
          <w:sz w:val="26"/>
        </w:rPr>
        <w:t>Github là một kho tài nguyên tuyệt vời</w:t>
      </w:r>
    </w:p>
    <w:p w14:paraId="7A7F3A62" w14:textId="77777777" w:rsidR="003F720B" w:rsidRDefault="003F720B">
      <w:pPr>
        <w:spacing w:line="149" w:lineRule="exact"/>
        <w:rPr>
          <w:rFonts w:eastAsia="Times New Roman"/>
          <w:sz w:val="26"/>
        </w:rPr>
      </w:pPr>
    </w:p>
    <w:p w14:paraId="7DEFCC5E" w14:textId="77777777" w:rsidR="003F720B" w:rsidRDefault="00000000">
      <w:pPr>
        <w:numPr>
          <w:ilvl w:val="0"/>
          <w:numId w:val="25"/>
        </w:numPr>
        <w:tabs>
          <w:tab w:val="left" w:pos="1700"/>
        </w:tabs>
        <w:spacing w:line="0" w:lineRule="atLeast"/>
        <w:ind w:left="1700" w:hanging="358"/>
        <w:rPr>
          <w:rFonts w:eastAsia="Times New Roman"/>
          <w:sz w:val="26"/>
        </w:rPr>
      </w:pPr>
      <w:r>
        <w:rPr>
          <w:rFonts w:eastAsia="Times New Roman"/>
          <w:sz w:val="26"/>
        </w:rPr>
        <w:t>Github Action</w:t>
      </w:r>
    </w:p>
    <w:p w14:paraId="73801B45" w14:textId="77777777" w:rsidR="003F720B" w:rsidRDefault="003F720B">
      <w:pPr>
        <w:spacing w:line="147" w:lineRule="exact"/>
        <w:rPr>
          <w:rFonts w:eastAsia="Times New Roman"/>
          <w:sz w:val="26"/>
        </w:rPr>
      </w:pPr>
    </w:p>
    <w:p w14:paraId="14A32047" w14:textId="77777777" w:rsidR="003F720B" w:rsidRDefault="00000000">
      <w:pPr>
        <w:numPr>
          <w:ilvl w:val="0"/>
          <w:numId w:val="25"/>
        </w:numPr>
        <w:tabs>
          <w:tab w:val="left" w:pos="1700"/>
        </w:tabs>
        <w:spacing w:line="0" w:lineRule="atLeast"/>
        <w:ind w:left="1700" w:hanging="358"/>
        <w:rPr>
          <w:rFonts w:eastAsia="Times New Roman"/>
          <w:sz w:val="26"/>
        </w:rPr>
      </w:pPr>
      <w:r>
        <w:rPr>
          <w:rFonts w:eastAsia="Times New Roman"/>
          <w:sz w:val="26"/>
        </w:rPr>
        <w:t>Github Package Registry</w:t>
      </w:r>
    </w:p>
    <w:p w14:paraId="511A0129" w14:textId="77777777" w:rsidR="003F720B" w:rsidRDefault="003F720B">
      <w:pPr>
        <w:spacing w:line="150" w:lineRule="exact"/>
        <w:rPr>
          <w:rFonts w:eastAsia="Times New Roman"/>
          <w:sz w:val="26"/>
        </w:rPr>
      </w:pPr>
    </w:p>
    <w:p w14:paraId="001F8E17" w14:textId="4C88461D" w:rsidR="00E939B0" w:rsidRPr="00507863" w:rsidRDefault="00000000" w:rsidP="00E939B0">
      <w:pPr>
        <w:numPr>
          <w:ilvl w:val="0"/>
          <w:numId w:val="25"/>
        </w:numPr>
        <w:tabs>
          <w:tab w:val="left" w:pos="1700"/>
        </w:tabs>
        <w:spacing w:line="0" w:lineRule="atLeast"/>
        <w:ind w:left="1700" w:hanging="358"/>
        <w:rPr>
          <w:rFonts w:eastAsia="Times New Roman"/>
          <w:sz w:val="26"/>
        </w:rPr>
      </w:pPr>
      <w:r>
        <w:rPr>
          <w:rFonts w:eastAsia="Times New Roman"/>
          <w:sz w:val="26"/>
        </w:rPr>
        <w:t>Mở rộng mối quan hệ</w:t>
      </w:r>
    </w:p>
    <w:p w14:paraId="2C302B89" w14:textId="4F02FE0F" w:rsidR="00E939B0" w:rsidRDefault="00E939B0" w:rsidP="00E939B0">
      <w:pPr>
        <w:tabs>
          <w:tab w:val="left" w:pos="1700"/>
        </w:tabs>
        <w:spacing w:line="0" w:lineRule="atLeast"/>
        <w:rPr>
          <w:rFonts w:eastAsia="Times New Roman"/>
          <w:sz w:val="26"/>
        </w:rPr>
      </w:pPr>
    </w:p>
    <w:p w14:paraId="40D976BE" w14:textId="27E1054C" w:rsidR="00E939B0" w:rsidRDefault="00E939B0" w:rsidP="00E939B0">
      <w:pPr>
        <w:tabs>
          <w:tab w:val="left" w:pos="1700"/>
        </w:tabs>
        <w:spacing w:line="0" w:lineRule="atLeast"/>
        <w:ind w:left="284"/>
        <w:rPr>
          <w:rFonts w:eastAsia="Times New Roman"/>
          <w:b/>
          <w:bCs/>
          <w:sz w:val="28"/>
          <w:szCs w:val="28"/>
        </w:rPr>
      </w:pPr>
      <w:r w:rsidRPr="00E939B0">
        <w:rPr>
          <w:rFonts w:eastAsia="Times New Roman"/>
          <w:b/>
          <w:bCs/>
          <w:sz w:val="28"/>
          <w:szCs w:val="28"/>
        </w:rPr>
        <w:t>2.</w:t>
      </w:r>
      <w:r w:rsidR="0017626B">
        <w:rPr>
          <w:rFonts w:eastAsia="Times New Roman"/>
          <w:b/>
          <w:bCs/>
          <w:sz w:val="28"/>
          <w:szCs w:val="28"/>
        </w:rPr>
        <w:t>6</w:t>
      </w:r>
      <w:r w:rsidRPr="00E939B0">
        <w:rPr>
          <w:rFonts w:eastAsia="Times New Roman"/>
          <w:b/>
          <w:bCs/>
          <w:sz w:val="28"/>
          <w:szCs w:val="28"/>
        </w:rPr>
        <w:t>. MÔ TẢ YÊU CẦU</w:t>
      </w:r>
    </w:p>
    <w:p w14:paraId="3ADDB954" w14:textId="77777777" w:rsidR="00BF5605" w:rsidRPr="006C6F6D" w:rsidRDefault="00BF5605" w:rsidP="00BF5605">
      <w:pPr>
        <w:pStyle w:val="NormalWeb"/>
        <w:tabs>
          <w:tab w:val="left" w:pos="1134"/>
        </w:tabs>
        <w:spacing w:before="0" w:beforeAutospacing="0" w:after="160" w:afterAutospacing="0" w:line="360" w:lineRule="auto"/>
        <w:ind w:left="426" w:firstLine="708"/>
        <w:jc w:val="both"/>
        <w:rPr>
          <w:rFonts w:eastAsia="Times New Roman"/>
          <w:lang w:val="vi-VN" w:eastAsia="vi-VN"/>
        </w:rPr>
      </w:pPr>
      <w:r w:rsidRPr="006C6F6D">
        <w:rPr>
          <w:rFonts w:eastAsia="Times New Roman"/>
          <w:color w:val="000000"/>
          <w:sz w:val="26"/>
          <w:szCs w:val="26"/>
          <w:lang w:val="vi-VN" w:eastAsia="vi-VN"/>
        </w:rPr>
        <w:t>Một thư viện cần xây dựng một cơ sở dữ liệu để quản lý sách và việc cho mượn sách. Hệ thống thư viện sẽ nhập sách từ các nhà cung cấp, nhà cung cấp sẽ bao gồm thông tin: mã nhà cung cấp, tên nhà cung cấp. Mỗi nhà cung cấp sẽ cung cấp nhiều sách thuộc nhiều thể loại khác nhau và một quyển sách chỉ thuộc 1 thể loại duy nhất. Thông tin về thể loại sách bao gồm mã loại và tên loại. Mỗi lần nhập sách từ nhà cung cấp cần ghi nhận lại thông tin nhập, phiếu nhập sách gồm các thông tin sau: mã phiếu nhập, các loại sách nhập vào, số lượng sách đã được nhập, đơn giá, nhập từ nhà cung cấp, Các sách được nhập về sẽ có thông tin bao gồm: mã sách, tên sách, mã loại, ngày xuất bản, thuộc nhà xuất bản nào, thuộc mã tác giả nào, có số lượng là bao nhiêu, mã kệ sách. Những thông tin về nhà xuất bản bao gồm: mã nhà xuất bản, tên nhà xuất bản, địa chỉ, số điện thoại.</w:t>
      </w:r>
    </w:p>
    <w:p w14:paraId="671BA4E7" w14:textId="77777777" w:rsidR="00BF5605" w:rsidRPr="006C6F6D" w:rsidRDefault="00BF5605" w:rsidP="00BF5605">
      <w:pPr>
        <w:tabs>
          <w:tab w:val="left" w:pos="1134"/>
        </w:tabs>
        <w:spacing w:after="160" w:line="360" w:lineRule="auto"/>
        <w:ind w:left="426" w:firstLine="708"/>
        <w:jc w:val="both"/>
        <w:rPr>
          <w:rFonts w:eastAsia="Times New Roman"/>
          <w:sz w:val="24"/>
          <w:szCs w:val="24"/>
        </w:rPr>
      </w:pPr>
      <w:r w:rsidRPr="006C6F6D">
        <w:rPr>
          <w:rFonts w:eastAsia="Times New Roman"/>
          <w:color w:val="000000"/>
          <w:sz w:val="26"/>
          <w:szCs w:val="26"/>
        </w:rPr>
        <w:tab/>
        <w:t xml:space="preserve">Thư viện có rất nhiều kệ sách trưng bày các thể loại sách, tuy nhiên mỗi thể loại chỉ được trưng bày ở một kệ sách nhất định nào đó. Thông tin về kệ sách bao gồm: mã kệ và vị trí. Các độc giả sẽ đến thư viện để mượn sách cần lập thẻ thư viện hoặc xuất trình thẻ thư viện hiện có, mỗi độc giả chi có duy nhất 1 thẻ sử dụng. Khi muốn mượn sách, thủ thư sẽ tiến hành tra cứu sách mà độc giả muốn mượn trong hệ thống. Nếu hợp lệ, thủ thư sẽ tiến hành thiết lập phiếu mượn-trả cho độc giả bao gồm: mã phiếu mượn, ngày mượn sách, ngày trả sách và tình trạng sách. Mỗi độc giả sẽ được mượn nhiều sách theo số lượng quy định của thư viện. Khi trả sách, độc giả cần xuất trình phiếu mượn-trả, thủ thư sẽ tiến hành kiểm tra phiếu mượn- trả , trường </w:t>
      </w:r>
      <w:r w:rsidRPr="006C6F6D">
        <w:rPr>
          <w:rFonts w:eastAsia="Times New Roman"/>
          <w:color w:val="000000"/>
          <w:sz w:val="26"/>
          <w:szCs w:val="26"/>
        </w:rPr>
        <w:lastRenderedPageBreak/>
        <w:t>hợp độc giả quên trả sách đúng hẹn hoặc làm hư hỏng đến sách thì sẽ phải đền bù và nhân viên sẽ phải lập phiếu phạt dành cho độc giả. Thông tin về phiếu phạt cần ghi rỏ: mã phiếu phạt,  mức phí phạt.</w:t>
      </w:r>
    </w:p>
    <w:p w14:paraId="2A922682" w14:textId="77777777" w:rsidR="00BF5605" w:rsidRDefault="00BF5605" w:rsidP="00BF5605">
      <w:pPr>
        <w:tabs>
          <w:tab w:val="left" w:pos="1134"/>
        </w:tabs>
        <w:spacing w:after="160" w:line="360" w:lineRule="auto"/>
        <w:ind w:left="426" w:firstLine="708"/>
        <w:jc w:val="both"/>
        <w:rPr>
          <w:rFonts w:eastAsia="Times New Roman"/>
          <w:sz w:val="26"/>
          <w:szCs w:val="26"/>
        </w:rPr>
      </w:pPr>
      <w:r>
        <w:rPr>
          <w:rFonts w:eastAsia="Times New Roman"/>
          <w:sz w:val="26"/>
          <w:szCs w:val="26"/>
        </w:rPr>
        <w:t>Mỗi Nhân viên sẽ được admin cung cấp tài khoản cá nhân và chỉ sử dụng được một số chức năng mà admin quy định. Đối với những độc giả mới cần xuất trình thẻ thư viện để được nhân viên tạo tài khoản để sử dụng.. Tất cả tài khoản và mật khẩu phải có độ dài từ 6-24 ký tự bao gồm chử và số, tên đăng nhập là duy nhất.</w:t>
      </w:r>
    </w:p>
    <w:p w14:paraId="21B60C18" w14:textId="00C29A88" w:rsidR="0017626B" w:rsidRPr="00BF5605" w:rsidRDefault="00BF5605" w:rsidP="00BF5605">
      <w:pPr>
        <w:tabs>
          <w:tab w:val="left" w:pos="426"/>
          <w:tab w:val="left" w:pos="1134"/>
        </w:tabs>
        <w:spacing w:after="160" w:line="360" w:lineRule="auto"/>
        <w:ind w:left="426" w:firstLine="708"/>
        <w:jc w:val="both"/>
        <w:rPr>
          <w:rFonts w:eastAsia="Times New Roman"/>
          <w:sz w:val="26"/>
          <w:szCs w:val="26"/>
        </w:rPr>
      </w:pPr>
      <w:r>
        <w:rPr>
          <w:rFonts w:eastAsia="Times New Roman"/>
          <w:sz w:val="26"/>
          <w:szCs w:val="26"/>
        </w:rPr>
        <w:t>Admin sẽ có chức năng thống kê sách được mượn, số lượng sách có trong thư viện. Mỗi tháng, dựa theo báo cáo thống kê, thủ thư sẽ tiến hành nhập thêm số lượng sách từ nhà cung cấp sao cho phù hợp với nhu cầu của độc giả.</w:t>
      </w:r>
    </w:p>
    <w:p w14:paraId="336E7A26" w14:textId="596344CC" w:rsidR="0017626B" w:rsidRPr="0017626B" w:rsidRDefault="00626252" w:rsidP="0017626B">
      <w:pPr>
        <w:spacing w:after="160" w:line="26" w:lineRule="atLeast"/>
        <w:ind w:left="284"/>
        <w:jc w:val="both"/>
        <w:rPr>
          <w:b/>
          <w:bCs/>
          <w:sz w:val="28"/>
          <w:szCs w:val="28"/>
        </w:rPr>
      </w:pPr>
      <w:r w:rsidRPr="0017626B">
        <w:rPr>
          <w:b/>
          <w:bCs/>
          <w:sz w:val="28"/>
          <w:szCs w:val="28"/>
        </w:rPr>
        <w:t>2.</w:t>
      </w:r>
      <w:r w:rsidR="0017626B" w:rsidRPr="0017626B">
        <w:rPr>
          <w:b/>
          <w:bCs/>
          <w:sz w:val="28"/>
          <w:szCs w:val="28"/>
        </w:rPr>
        <w:t>7</w:t>
      </w:r>
      <w:r w:rsidRPr="0017626B">
        <w:rPr>
          <w:b/>
          <w:bCs/>
          <w:sz w:val="28"/>
          <w:szCs w:val="28"/>
        </w:rPr>
        <w:t xml:space="preserve">. DANH SÁCH USE CASE </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1"/>
        <w:gridCol w:w="2469"/>
        <w:gridCol w:w="6095"/>
      </w:tblGrid>
      <w:tr w:rsidR="00000000" w14:paraId="7F9ADCB2" w14:textId="77777777">
        <w:trPr>
          <w:trHeight w:val="617"/>
        </w:trPr>
        <w:tc>
          <w:tcPr>
            <w:tcW w:w="791" w:type="dxa"/>
            <w:shd w:val="clear" w:color="auto" w:fill="auto"/>
          </w:tcPr>
          <w:p w14:paraId="06C585FB" w14:textId="77777777" w:rsidR="00626252" w:rsidRDefault="00626252">
            <w:pPr>
              <w:spacing w:line="360" w:lineRule="auto"/>
              <w:jc w:val="both"/>
              <w:rPr>
                <w:sz w:val="26"/>
                <w:szCs w:val="26"/>
              </w:rPr>
            </w:pPr>
            <w:r>
              <w:rPr>
                <w:sz w:val="26"/>
                <w:szCs w:val="26"/>
              </w:rPr>
              <w:t>STT</w:t>
            </w:r>
          </w:p>
        </w:tc>
        <w:tc>
          <w:tcPr>
            <w:tcW w:w="2469" w:type="dxa"/>
            <w:shd w:val="clear" w:color="auto" w:fill="auto"/>
          </w:tcPr>
          <w:p w14:paraId="62B1948C" w14:textId="77777777" w:rsidR="00626252" w:rsidRDefault="00626252">
            <w:pPr>
              <w:spacing w:line="360" w:lineRule="auto"/>
              <w:jc w:val="both"/>
              <w:rPr>
                <w:sz w:val="26"/>
                <w:szCs w:val="26"/>
              </w:rPr>
            </w:pPr>
            <w:r>
              <w:rPr>
                <w:sz w:val="26"/>
                <w:szCs w:val="26"/>
              </w:rPr>
              <w:t>Use Case</w:t>
            </w:r>
          </w:p>
        </w:tc>
        <w:tc>
          <w:tcPr>
            <w:tcW w:w="6095" w:type="dxa"/>
            <w:shd w:val="clear" w:color="auto" w:fill="auto"/>
          </w:tcPr>
          <w:p w14:paraId="519C98B3" w14:textId="77777777" w:rsidR="00626252" w:rsidRDefault="00626252">
            <w:pPr>
              <w:spacing w:line="360" w:lineRule="auto"/>
              <w:jc w:val="both"/>
              <w:rPr>
                <w:sz w:val="26"/>
                <w:szCs w:val="26"/>
              </w:rPr>
            </w:pPr>
            <w:r>
              <w:rPr>
                <w:sz w:val="26"/>
                <w:szCs w:val="26"/>
              </w:rPr>
              <w:t>Diễn giải</w:t>
            </w:r>
          </w:p>
        </w:tc>
      </w:tr>
      <w:tr w:rsidR="00000000" w14:paraId="166C107C" w14:textId="77777777">
        <w:trPr>
          <w:trHeight w:val="313"/>
        </w:trPr>
        <w:tc>
          <w:tcPr>
            <w:tcW w:w="791" w:type="dxa"/>
            <w:shd w:val="clear" w:color="auto" w:fill="auto"/>
          </w:tcPr>
          <w:p w14:paraId="7311986A" w14:textId="77777777" w:rsidR="00626252" w:rsidRDefault="00626252">
            <w:pPr>
              <w:spacing w:line="360" w:lineRule="auto"/>
              <w:jc w:val="both"/>
              <w:rPr>
                <w:sz w:val="26"/>
                <w:szCs w:val="26"/>
              </w:rPr>
            </w:pPr>
            <w:r>
              <w:rPr>
                <w:sz w:val="26"/>
                <w:szCs w:val="26"/>
              </w:rPr>
              <w:t>1</w:t>
            </w:r>
          </w:p>
        </w:tc>
        <w:tc>
          <w:tcPr>
            <w:tcW w:w="2469" w:type="dxa"/>
            <w:shd w:val="clear" w:color="auto" w:fill="auto"/>
          </w:tcPr>
          <w:p w14:paraId="05110F2D" w14:textId="77777777" w:rsidR="00626252" w:rsidRDefault="00626252">
            <w:pPr>
              <w:spacing w:line="360" w:lineRule="auto"/>
              <w:jc w:val="both"/>
              <w:rPr>
                <w:sz w:val="26"/>
                <w:szCs w:val="26"/>
              </w:rPr>
            </w:pPr>
            <w:r>
              <w:rPr>
                <w:sz w:val="26"/>
                <w:szCs w:val="26"/>
              </w:rPr>
              <w:t>Đăng nhập</w:t>
            </w:r>
          </w:p>
        </w:tc>
        <w:tc>
          <w:tcPr>
            <w:tcW w:w="6095" w:type="dxa"/>
            <w:shd w:val="clear" w:color="auto" w:fill="auto"/>
          </w:tcPr>
          <w:p w14:paraId="7A7FDDC7" w14:textId="7FCB7EC7" w:rsidR="00626252" w:rsidRDefault="00626252">
            <w:pPr>
              <w:spacing w:line="360" w:lineRule="auto"/>
              <w:jc w:val="both"/>
              <w:rPr>
                <w:sz w:val="26"/>
                <w:szCs w:val="26"/>
              </w:rPr>
            </w:pPr>
            <w:r>
              <w:rPr>
                <w:sz w:val="26"/>
                <w:szCs w:val="26"/>
              </w:rPr>
              <w:t xml:space="preserve">Cho phép </w:t>
            </w:r>
            <w:r>
              <w:rPr>
                <w:sz w:val="26"/>
                <w:szCs w:val="26"/>
              </w:rPr>
              <w:t>admin hoặc người dùng</w:t>
            </w:r>
            <w:r>
              <w:rPr>
                <w:sz w:val="26"/>
                <w:szCs w:val="26"/>
              </w:rPr>
              <w:t xml:space="preserve"> đăng nhập vào hệ thống</w:t>
            </w:r>
          </w:p>
        </w:tc>
      </w:tr>
      <w:tr w:rsidR="00000000" w14:paraId="36AB2F37" w14:textId="77777777">
        <w:trPr>
          <w:trHeight w:val="313"/>
        </w:trPr>
        <w:tc>
          <w:tcPr>
            <w:tcW w:w="791" w:type="dxa"/>
            <w:shd w:val="clear" w:color="auto" w:fill="auto"/>
          </w:tcPr>
          <w:p w14:paraId="4AC11BD2" w14:textId="77777777" w:rsidR="00626252" w:rsidRDefault="00626252">
            <w:pPr>
              <w:spacing w:line="360" w:lineRule="auto"/>
              <w:jc w:val="both"/>
              <w:rPr>
                <w:sz w:val="26"/>
                <w:szCs w:val="26"/>
              </w:rPr>
            </w:pPr>
            <w:r>
              <w:rPr>
                <w:sz w:val="26"/>
                <w:szCs w:val="26"/>
              </w:rPr>
              <w:t>2</w:t>
            </w:r>
          </w:p>
        </w:tc>
        <w:tc>
          <w:tcPr>
            <w:tcW w:w="2469" w:type="dxa"/>
            <w:shd w:val="clear" w:color="auto" w:fill="auto"/>
          </w:tcPr>
          <w:p w14:paraId="6D5518A9" w14:textId="77777777" w:rsidR="00626252" w:rsidRDefault="00626252">
            <w:pPr>
              <w:spacing w:line="360" w:lineRule="auto"/>
              <w:jc w:val="both"/>
              <w:rPr>
                <w:sz w:val="26"/>
                <w:szCs w:val="26"/>
              </w:rPr>
            </w:pPr>
            <w:r>
              <w:rPr>
                <w:sz w:val="26"/>
                <w:szCs w:val="26"/>
              </w:rPr>
              <w:t>Đăng xuất</w:t>
            </w:r>
          </w:p>
        </w:tc>
        <w:tc>
          <w:tcPr>
            <w:tcW w:w="6095" w:type="dxa"/>
            <w:shd w:val="clear" w:color="auto" w:fill="auto"/>
          </w:tcPr>
          <w:p w14:paraId="749FEF45" w14:textId="377572E2" w:rsidR="00626252" w:rsidRDefault="00626252">
            <w:pPr>
              <w:spacing w:line="360" w:lineRule="auto"/>
              <w:jc w:val="both"/>
              <w:rPr>
                <w:sz w:val="26"/>
                <w:szCs w:val="26"/>
              </w:rPr>
            </w:pPr>
            <w:r>
              <w:rPr>
                <w:sz w:val="26"/>
                <w:szCs w:val="26"/>
              </w:rPr>
              <w:t>Trở về màn hình đăng nhập</w:t>
            </w:r>
          </w:p>
        </w:tc>
      </w:tr>
      <w:tr w:rsidR="00000000" w14:paraId="3BF76AA9" w14:textId="77777777">
        <w:trPr>
          <w:trHeight w:val="313"/>
        </w:trPr>
        <w:tc>
          <w:tcPr>
            <w:tcW w:w="791" w:type="dxa"/>
            <w:shd w:val="clear" w:color="auto" w:fill="auto"/>
          </w:tcPr>
          <w:p w14:paraId="603F2247" w14:textId="77777777" w:rsidR="00626252" w:rsidRDefault="00626252">
            <w:pPr>
              <w:spacing w:line="360" w:lineRule="auto"/>
              <w:jc w:val="both"/>
              <w:rPr>
                <w:sz w:val="26"/>
                <w:szCs w:val="26"/>
              </w:rPr>
            </w:pPr>
            <w:r>
              <w:rPr>
                <w:sz w:val="26"/>
                <w:szCs w:val="26"/>
              </w:rPr>
              <w:t>3</w:t>
            </w:r>
          </w:p>
        </w:tc>
        <w:tc>
          <w:tcPr>
            <w:tcW w:w="2469" w:type="dxa"/>
            <w:shd w:val="clear" w:color="auto" w:fill="auto"/>
          </w:tcPr>
          <w:p w14:paraId="7112DAB4" w14:textId="77777777" w:rsidR="00626252" w:rsidRDefault="00626252">
            <w:pPr>
              <w:spacing w:line="360" w:lineRule="auto"/>
              <w:jc w:val="both"/>
              <w:rPr>
                <w:sz w:val="26"/>
                <w:szCs w:val="26"/>
              </w:rPr>
            </w:pPr>
            <w:r>
              <w:rPr>
                <w:sz w:val="26"/>
                <w:szCs w:val="26"/>
              </w:rPr>
              <w:t>Thêm thông tin sách</w:t>
            </w:r>
          </w:p>
        </w:tc>
        <w:tc>
          <w:tcPr>
            <w:tcW w:w="6095" w:type="dxa"/>
            <w:shd w:val="clear" w:color="auto" w:fill="auto"/>
          </w:tcPr>
          <w:p w14:paraId="7B5D0E38" w14:textId="77777777" w:rsidR="00626252" w:rsidRDefault="00626252">
            <w:pPr>
              <w:spacing w:line="360" w:lineRule="auto"/>
              <w:jc w:val="both"/>
              <w:rPr>
                <w:sz w:val="26"/>
                <w:szCs w:val="26"/>
              </w:rPr>
            </w:pPr>
            <w:r>
              <w:rPr>
                <w:sz w:val="26"/>
                <w:szCs w:val="26"/>
              </w:rPr>
              <w:t>Cho phép thêm thông tin sách</w:t>
            </w:r>
          </w:p>
        </w:tc>
      </w:tr>
      <w:tr w:rsidR="00000000" w14:paraId="6547A50B" w14:textId="77777777">
        <w:trPr>
          <w:trHeight w:val="313"/>
        </w:trPr>
        <w:tc>
          <w:tcPr>
            <w:tcW w:w="791" w:type="dxa"/>
            <w:shd w:val="clear" w:color="auto" w:fill="auto"/>
          </w:tcPr>
          <w:p w14:paraId="1DC3BA07" w14:textId="77777777" w:rsidR="00626252" w:rsidRDefault="00626252">
            <w:pPr>
              <w:spacing w:line="360" w:lineRule="auto"/>
              <w:jc w:val="both"/>
              <w:rPr>
                <w:sz w:val="26"/>
                <w:szCs w:val="26"/>
              </w:rPr>
            </w:pPr>
            <w:r>
              <w:rPr>
                <w:sz w:val="26"/>
                <w:szCs w:val="26"/>
              </w:rPr>
              <w:t>4</w:t>
            </w:r>
          </w:p>
        </w:tc>
        <w:tc>
          <w:tcPr>
            <w:tcW w:w="2469" w:type="dxa"/>
            <w:shd w:val="clear" w:color="auto" w:fill="auto"/>
          </w:tcPr>
          <w:p w14:paraId="78C44FD8" w14:textId="77777777" w:rsidR="00626252" w:rsidRDefault="00626252">
            <w:pPr>
              <w:spacing w:line="360" w:lineRule="auto"/>
              <w:jc w:val="both"/>
              <w:rPr>
                <w:sz w:val="26"/>
                <w:szCs w:val="26"/>
              </w:rPr>
            </w:pPr>
            <w:r>
              <w:rPr>
                <w:sz w:val="26"/>
                <w:szCs w:val="26"/>
              </w:rPr>
              <w:t>Sửa thông tin sách</w:t>
            </w:r>
          </w:p>
        </w:tc>
        <w:tc>
          <w:tcPr>
            <w:tcW w:w="6095" w:type="dxa"/>
            <w:shd w:val="clear" w:color="auto" w:fill="auto"/>
          </w:tcPr>
          <w:p w14:paraId="1E37FF3E" w14:textId="77777777" w:rsidR="00626252" w:rsidRDefault="00626252">
            <w:pPr>
              <w:spacing w:line="360" w:lineRule="auto"/>
              <w:jc w:val="both"/>
              <w:rPr>
                <w:sz w:val="26"/>
                <w:szCs w:val="26"/>
              </w:rPr>
            </w:pPr>
            <w:r>
              <w:rPr>
                <w:sz w:val="26"/>
                <w:szCs w:val="26"/>
              </w:rPr>
              <w:t>Cho phép chỉnh sửa thông tin sách</w:t>
            </w:r>
          </w:p>
        </w:tc>
      </w:tr>
      <w:tr w:rsidR="00000000" w14:paraId="27832DA0" w14:textId="77777777">
        <w:trPr>
          <w:trHeight w:val="313"/>
        </w:trPr>
        <w:tc>
          <w:tcPr>
            <w:tcW w:w="791" w:type="dxa"/>
            <w:shd w:val="clear" w:color="auto" w:fill="auto"/>
          </w:tcPr>
          <w:p w14:paraId="089387B1" w14:textId="77777777" w:rsidR="00626252" w:rsidRDefault="00626252">
            <w:pPr>
              <w:spacing w:line="360" w:lineRule="auto"/>
              <w:jc w:val="both"/>
              <w:rPr>
                <w:sz w:val="26"/>
                <w:szCs w:val="26"/>
              </w:rPr>
            </w:pPr>
            <w:r>
              <w:rPr>
                <w:sz w:val="26"/>
                <w:szCs w:val="26"/>
              </w:rPr>
              <w:t>5</w:t>
            </w:r>
          </w:p>
        </w:tc>
        <w:tc>
          <w:tcPr>
            <w:tcW w:w="2469" w:type="dxa"/>
            <w:shd w:val="clear" w:color="auto" w:fill="auto"/>
          </w:tcPr>
          <w:p w14:paraId="1EC94BF9" w14:textId="77777777" w:rsidR="00626252" w:rsidRDefault="00626252">
            <w:pPr>
              <w:spacing w:line="360" w:lineRule="auto"/>
              <w:jc w:val="both"/>
              <w:rPr>
                <w:sz w:val="26"/>
                <w:szCs w:val="26"/>
              </w:rPr>
            </w:pPr>
            <w:r>
              <w:rPr>
                <w:sz w:val="26"/>
                <w:szCs w:val="26"/>
              </w:rPr>
              <w:t>Xóa thông tin sách</w:t>
            </w:r>
          </w:p>
        </w:tc>
        <w:tc>
          <w:tcPr>
            <w:tcW w:w="6095" w:type="dxa"/>
            <w:shd w:val="clear" w:color="auto" w:fill="auto"/>
          </w:tcPr>
          <w:p w14:paraId="2B744B8D" w14:textId="77777777" w:rsidR="00626252" w:rsidRDefault="00626252">
            <w:pPr>
              <w:spacing w:line="360" w:lineRule="auto"/>
              <w:jc w:val="both"/>
              <w:rPr>
                <w:sz w:val="26"/>
                <w:szCs w:val="26"/>
              </w:rPr>
            </w:pPr>
            <w:r>
              <w:rPr>
                <w:sz w:val="26"/>
                <w:szCs w:val="26"/>
              </w:rPr>
              <w:t>Cho phép quản lý xóa thông tin sách</w:t>
            </w:r>
          </w:p>
        </w:tc>
      </w:tr>
      <w:tr w:rsidR="00EE46C5" w14:paraId="6C23230B" w14:textId="77777777">
        <w:trPr>
          <w:trHeight w:val="313"/>
        </w:trPr>
        <w:tc>
          <w:tcPr>
            <w:tcW w:w="791" w:type="dxa"/>
            <w:shd w:val="clear" w:color="auto" w:fill="auto"/>
          </w:tcPr>
          <w:p w14:paraId="2E471C7D" w14:textId="524D4517" w:rsidR="00EE46C5" w:rsidRDefault="00EE46C5">
            <w:pPr>
              <w:widowControl w:val="0"/>
              <w:spacing w:line="360" w:lineRule="auto"/>
              <w:jc w:val="both"/>
              <w:rPr>
                <w:sz w:val="26"/>
                <w:szCs w:val="26"/>
              </w:rPr>
            </w:pPr>
            <w:r>
              <w:rPr>
                <w:sz w:val="26"/>
                <w:szCs w:val="26"/>
              </w:rPr>
              <w:t>3</w:t>
            </w:r>
          </w:p>
        </w:tc>
        <w:tc>
          <w:tcPr>
            <w:tcW w:w="2469" w:type="dxa"/>
            <w:shd w:val="clear" w:color="auto" w:fill="auto"/>
          </w:tcPr>
          <w:p w14:paraId="791CA7FF" w14:textId="302CCBEB" w:rsidR="00EE46C5" w:rsidRDefault="00EE46C5">
            <w:pPr>
              <w:widowControl w:val="0"/>
              <w:spacing w:line="360" w:lineRule="auto"/>
              <w:jc w:val="both"/>
              <w:rPr>
                <w:sz w:val="26"/>
                <w:szCs w:val="26"/>
              </w:rPr>
            </w:pPr>
            <w:r>
              <w:rPr>
                <w:sz w:val="26"/>
                <w:szCs w:val="26"/>
              </w:rPr>
              <w:t xml:space="preserve">Thêm thông tin </w:t>
            </w:r>
            <w:r>
              <w:rPr>
                <w:sz w:val="26"/>
                <w:szCs w:val="26"/>
              </w:rPr>
              <w:t>thể loại</w:t>
            </w:r>
          </w:p>
        </w:tc>
        <w:tc>
          <w:tcPr>
            <w:tcW w:w="6095" w:type="dxa"/>
            <w:shd w:val="clear" w:color="auto" w:fill="auto"/>
          </w:tcPr>
          <w:p w14:paraId="5B65D181" w14:textId="312E8622" w:rsidR="00EE46C5" w:rsidRDefault="00EE46C5">
            <w:pPr>
              <w:widowControl w:val="0"/>
              <w:spacing w:line="360" w:lineRule="auto"/>
              <w:jc w:val="both"/>
              <w:rPr>
                <w:sz w:val="26"/>
                <w:szCs w:val="26"/>
              </w:rPr>
            </w:pPr>
            <w:r>
              <w:rPr>
                <w:sz w:val="26"/>
                <w:szCs w:val="26"/>
              </w:rPr>
              <w:t xml:space="preserve">Cho phép thêm thông tin </w:t>
            </w:r>
            <w:r>
              <w:rPr>
                <w:sz w:val="26"/>
                <w:szCs w:val="26"/>
              </w:rPr>
              <w:t>thể loại sách</w:t>
            </w:r>
          </w:p>
        </w:tc>
      </w:tr>
      <w:tr w:rsidR="00EE46C5" w14:paraId="1B0B35F1" w14:textId="77777777">
        <w:trPr>
          <w:trHeight w:val="313"/>
        </w:trPr>
        <w:tc>
          <w:tcPr>
            <w:tcW w:w="791" w:type="dxa"/>
            <w:shd w:val="clear" w:color="auto" w:fill="auto"/>
          </w:tcPr>
          <w:p w14:paraId="065EBFB6" w14:textId="0829BCAD" w:rsidR="00EE46C5" w:rsidRDefault="00EE46C5">
            <w:pPr>
              <w:widowControl w:val="0"/>
              <w:spacing w:line="360" w:lineRule="auto"/>
              <w:jc w:val="both"/>
              <w:rPr>
                <w:sz w:val="26"/>
                <w:szCs w:val="26"/>
              </w:rPr>
            </w:pPr>
            <w:r>
              <w:rPr>
                <w:sz w:val="26"/>
                <w:szCs w:val="26"/>
              </w:rPr>
              <w:t>4</w:t>
            </w:r>
          </w:p>
        </w:tc>
        <w:tc>
          <w:tcPr>
            <w:tcW w:w="2469" w:type="dxa"/>
            <w:shd w:val="clear" w:color="auto" w:fill="auto"/>
          </w:tcPr>
          <w:p w14:paraId="7BED650E" w14:textId="28A8482A" w:rsidR="00EE46C5" w:rsidRDefault="00EE46C5">
            <w:pPr>
              <w:widowControl w:val="0"/>
              <w:spacing w:line="360" w:lineRule="auto"/>
              <w:jc w:val="both"/>
              <w:rPr>
                <w:sz w:val="26"/>
                <w:szCs w:val="26"/>
              </w:rPr>
            </w:pPr>
            <w:r>
              <w:rPr>
                <w:sz w:val="26"/>
                <w:szCs w:val="26"/>
              </w:rPr>
              <w:t xml:space="preserve">Sửa thông tin </w:t>
            </w:r>
            <w:r>
              <w:rPr>
                <w:sz w:val="26"/>
                <w:szCs w:val="26"/>
              </w:rPr>
              <w:t>thể loại</w:t>
            </w:r>
          </w:p>
        </w:tc>
        <w:tc>
          <w:tcPr>
            <w:tcW w:w="6095" w:type="dxa"/>
            <w:shd w:val="clear" w:color="auto" w:fill="auto"/>
          </w:tcPr>
          <w:p w14:paraId="5D4AD646" w14:textId="7A54AEEE" w:rsidR="00EE46C5" w:rsidRDefault="00EE46C5">
            <w:pPr>
              <w:widowControl w:val="0"/>
              <w:spacing w:line="360" w:lineRule="auto"/>
              <w:jc w:val="both"/>
              <w:rPr>
                <w:sz w:val="26"/>
                <w:szCs w:val="26"/>
              </w:rPr>
            </w:pPr>
            <w:r>
              <w:rPr>
                <w:sz w:val="26"/>
                <w:szCs w:val="26"/>
              </w:rPr>
              <w:t xml:space="preserve">Cho phép chỉnh sửa thông tin </w:t>
            </w:r>
            <w:r w:rsidR="0017626B">
              <w:rPr>
                <w:sz w:val="26"/>
                <w:szCs w:val="26"/>
              </w:rPr>
              <w:t xml:space="preserve">thể loại </w:t>
            </w:r>
            <w:r>
              <w:rPr>
                <w:sz w:val="26"/>
                <w:szCs w:val="26"/>
              </w:rPr>
              <w:t>sách</w:t>
            </w:r>
          </w:p>
        </w:tc>
      </w:tr>
      <w:tr w:rsidR="00EE46C5" w14:paraId="785E31A3" w14:textId="77777777">
        <w:trPr>
          <w:trHeight w:val="313"/>
        </w:trPr>
        <w:tc>
          <w:tcPr>
            <w:tcW w:w="791" w:type="dxa"/>
            <w:shd w:val="clear" w:color="auto" w:fill="auto"/>
          </w:tcPr>
          <w:p w14:paraId="4335CAD0" w14:textId="7AAA33A6" w:rsidR="00EE46C5" w:rsidRDefault="00EE46C5">
            <w:pPr>
              <w:widowControl w:val="0"/>
              <w:spacing w:line="360" w:lineRule="auto"/>
              <w:jc w:val="both"/>
              <w:rPr>
                <w:sz w:val="26"/>
                <w:szCs w:val="26"/>
              </w:rPr>
            </w:pPr>
            <w:r>
              <w:rPr>
                <w:sz w:val="26"/>
                <w:szCs w:val="26"/>
              </w:rPr>
              <w:t>5</w:t>
            </w:r>
          </w:p>
        </w:tc>
        <w:tc>
          <w:tcPr>
            <w:tcW w:w="2469" w:type="dxa"/>
            <w:shd w:val="clear" w:color="auto" w:fill="auto"/>
          </w:tcPr>
          <w:p w14:paraId="01B2677B" w14:textId="72F79CA4" w:rsidR="00EE46C5" w:rsidRDefault="00EE46C5">
            <w:pPr>
              <w:widowControl w:val="0"/>
              <w:spacing w:line="360" w:lineRule="auto"/>
              <w:jc w:val="both"/>
              <w:rPr>
                <w:sz w:val="26"/>
                <w:szCs w:val="26"/>
              </w:rPr>
            </w:pPr>
            <w:r>
              <w:rPr>
                <w:sz w:val="26"/>
                <w:szCs w:val="26"/>
              </w:rPr>
              <w:t xml:space="preserve">Xóa thông tin </w:t>
            </w:r>
            <w:r>
              <w:rPr>
                <w:sz w:val="26"/>
                <w:szCs w:val="26"/>
              </w:rPr>
              <w:t>thể loại</w:t>
            </w:r>
          </w:p>
        </w:tc>
        <w:tc>
          <w:tcPr>
            <w:tcW w:w="6095" w:type="dxa"/>
            <w:shd w:val="clear" w:color="auto" w:fill="auto"/>
          </w:tcPr>
          <w:p w14:paraId="34388BF6" w14:textId="4E6BBFF5" w:rsidR="00EE46C5" w:rsidRDefault="00EE46C5">
            <w:pPr>
              <w:widowControl w:val="0"/>
              <w:spacing w:line="360" w:lineRule="auto"/>
              <w:jc w:val="both"/>
              <w:rPr>
                <w:sz w:val="26"/>
                <w:szCs w:val="26"/>
              </w:rPr>
            </w:pPr>
            <w:r>
              <w:rPr>
                <w:sz w:val="26"/>
                <w:szCs w:val="26"/>
              </w:rPr>
              <w:t xml:space="preserve">Cho phép quản lý xóa thông tin </w:t>
            </w:r>
            <w:r w:rsidR="0017626B">
              <w:rPr>
                <w:sz w:val="26"/>
                <w:szCs w:val="26"/>
              </w:rPr>
              <w:t xml:space="preserve">thể loại </w:t>
            </w:r>
            <w:r>
              <w:rPr>
                <w:sz w:val="26"/>
                <w:szCs w:val="26"/>
              </w:rPr>
              <w:t>sách</w:t>
            </w:r>
          </w:p>
        </w:tc>
      </w:tr>
      <w:tr w:rsidR="00000000" w14:paraId="2C8A5E61" w14:textId="77777777">
        <w:trPr>
          <w:trHeight w:val="313"/>
        </w:trPr>
        <w:tc>
          <w:tcPr>
            <w:tcW w:w="791" w:type="dxa"/>
            <w:shd w:val="clear" w:color="auto" w:fill="auto"/>
          </w:tcPr>
          <w:p w14:paraId="6E7A1EF3" w14:textId="77777777" w:rsidR="00626252" w:rsidRDefault="00626252">
            <w:pPr>
              <w:spacing w:line="360" w:lineRule="auto"/>
              <w:jc w:val="both"/>
              <w:rPr>
                <w:sz w:val="26"/>
                <w:szCs w:val="26"/>
              </w:rPr>
            </w:pPr>
            <w:r>
              <w:rPr>
                <w:sz w:val="26"/>
                <w:szCs w:val="26"/>
              </w:rPr>
              <w:t>6</w:t>
            </w:r>
          </w:p>
        </w:tc>
        <w:tc>
          <w:tcPr>
            <w:tcW w:w="2469" w:type="dxa"/>
            <w:shd w:val="clear" w:color="auto" w:fill="auto"/>
          </w:tcPr>
          <w:p w14:paraId="5E024996" w14:textId="77777777" w:rsidR="00626252" w:rsidRDefault="00626252">
            <w:pPr>
              <w:spacing w:line="360" w:lineRule="auto"/>
              <w:jc w:val="both"/>
              <w:rPr>
                <w:sz w:val="26"/>
                <w:szCs w:val="26"/>
              </w:rPr>
            </w:pPr>
            <w:r>
              <w:rPr>
                <w:sz w:val="26"/>
                <w:szCs w:val="26"/>
              </w:rPr>
              <w:t>Thêm độc giả</w:t>
            </w:r>
          </w:p>
        </w:tc>
        <w:tc>
          <w:tcPr>
            <w:tcW w:w="6095" w:type="dxa"/>
            <w:shd w:val="clear" w:color="auto" w:fill="auto"/>
          </w:tcPr>
          <w:p w14:paraId="18CDDC55" w14:textId="77777777" w:rsidR="00626252" w:rsidRDefault="00626252">
            <w:pPr>
              <w:spacing w:line="360" w:lineRule="auto"/>
              <w:jc w:val="both"/>
              <w:rPr>
                <w:sz w:val="26"/>
                <w:szCs w:val="26"/>
              </w:rPr>
            </w:pPr>
            <w:r>
              <w:rPr>
                <w:sz w:val="26"/>
                <w:szCs w:val="26"/>
              </w:rPr>
              <w:t>Cho phép thêm thông tin một độc giả</w:t>
            </w:r>
          </w:p>
        </w:tc>
      </w:tr>
      <w:tr w:rsidR="00000000" w14:paraId="1C4908F5" w14:textId="77777777">
        <w:trPr>
          <w:trHeight w:val="617"/>
        </w:trPr>
        <w:tc>
          <w:tcPr>
            <w:tcW w:w="791" w:type="dxa"/>
            <w:shd w:val="clear" w:color="auto" w:fill="auto"/>
          </w:tcPr>
          <w:p w14:paraId="53537D3D" w14:textId="77777777" w:rsidR="00626252" w:rsidRDefault="00626252">
            <w:pPr>
              <w:spacing w:line="360" w:lineRule="auto"/>
              <w:jc w:val="both"/>
              <w:rPr>
                <w:sz w:val="26"/>
                <w:szCs w:val="26"/>
              </w:rPr>
            </w:pPr>
            <w:r>
              <w:rPr>
                <w:sz w:val="26"/>
                <w:szCs w:val="26"/>
              </w:rPr>
              <w:t>7</w:t>
            </w:r>
          </w:p>
        </w:tc>
        <w:tc>
          <w:tcPr>
            <w:tcW w:w="2469" w:type="dxa"/>
            <w:shd w:val="clear" w:color="auto" w:fill="auto"/>
          </w:tcPr>
          <w:p w14:paraId="44F86A5F" w14:textId="77777777" w:rsidR="00626252" w:rsidRDefault="00626252">
            <w:pPr>
              <w:spacing w:line="360" w:lineRule="auto"/>
              <w:jc w:val="both"/>
              <w:rPr>
                <w:sz w:val="26"/>
                <w:szCs w:val="26"/>
              </w:rPr>
            </w:pPr>
            <w:r>
              <w:rPr>
                <w:sz w:val="26"/>
                <w:szCs w:val="26"/>
              </w:rPr>
              <w:t>Sửa thông tin độc giả</w:t>
            </w:r>
          </w:p>
        </w:tc>
        <w:tc>
          <w:tcPr>
            <w:tcW w:w="6095" w:type="dxa"/>
            <w:shd w:val="clear" w:color="auto" w:fill="auto"/>
          </w:tcPr>
          <w:p w14:paraId="091596DB" w14:textId="77777777" w:rsidR="00626252" w:rsidRDefault="00626252">
            <w:pPr>
              <w:spacing w:line="360" w:lineRule="auto"/>
              <w:jc w:val="both"/>
              <w:rPr>
                <w:sz w:val="26"/>
                <w:szCs w:val="26"/>
              </w:rPr>
            </w:pPr>
            <w:r>
              <w:rPr>
                <w:sz w:val="26"/>
                <w:szCs w:val="26"/>
              </w:rPr>
              <w:t>Cho phép sửa thông tin độc giả</w:t>
            </w:r>
          </w:p>
        </w:tc>
      </w:tr>
      <w:tr w:rsidR="00000000" w14:paraId="616ADE45" w14:textId="77777777">
        <w:trPr>
          <w:trHeight w:val="617"/>
        </w:trPr>
        <w:tc>
          <w:tcPr>
            <w:tcW w:w="791" w:type="dxa"/>
            <w:shd w:val="clear" w:color="auto" w:fill="auto"/>
          </w:tcPr>
          <w:p w14:paraId="38E957BA" w14:textId="77777777" w:rsidR="00626252" w:rsidRDefault="00626252">
            <w:pPr>
              <w:spacing w:line="360" w:lineRule="auto"/>
              <w:jc w:val="both"/>
              <w:rPr>
                <w:sz w:val="26"/>
                <w:szCs w:val="26"/>
              </w:rPr>
            </w:pPr>
            <w:r>
              <w:rPr>
                <w:sz w:val="26"/>
                <w:szCs w:val="26"/>
              </w:rPr>
              <w:t>8</w:t>
            </w:r>
          </w:p>
        </w:tc>
        <w:tc>
          <w:tcPr>
            <w:tcW w:w="2469" w:type="dxa"/>
            <w:shd w:val="clear" w:color="auto" w:fill="auto"/>
          </w:tcPr>
          <w:p w14:paraId="6AD7414D" w14:textId="77777777" w:rsidR="00626252" w:rsidRDefault="00626252">
            <w:pPr>
              <w:spacing w:line="360" w:lineRule="auto"/>
              <w:jc w:val="both"/>
              <w:rPr>
                <w:sz w:val="26"/>
                <w:szCs w:val="26"/>
              </w:rPr>
            </w:pPr>
            <w:r>
              <w:rPr>
                <w:sz w:val="26"/>
                <w:szCs w:val="26"/>
              </w:rPr>
              <w:t>Xóa thông tin độc giả</w:t>
            </w:r>
          </w:p>
        </w:tc>
        <w:tc>
          <w:tcPr>
            <w:tcW w:w="6095" w:type="dxa"/>
            <w:shd w:val="clear" w:color="auto" w:fill="auto"/>
          </w:tcPr>
          <w:p w14:paraId="5EF112CB" w14:textId="77777777" w:rsidR="00626252" w:rsidRDefault="00626252">
            <w:pPr>
              <w:spacing w:line="360" w:lineRule="auto"/>
              <w:jc w:val="both"/>
              <w:rPr>
                <w:sz w:val="26"/>
                <w:szCs w:val="26"/>
              </w:rPr>
            </w:pPr>
            <w:r>
              <w:rPr>
                <w:sz w:val="26"/>
                <w:szCs w:val="26"/>
              </w:rPr>
              <w:t>Cho phép xóa thông tin một độc giả</w:t>
            </w:r>
          </w:p>
        </w:tc>
      </w:tr>
      <w:tr w:rsidR="00000000" w14:paraId="02F2067C" w14:textId="77777777">
        <w:trPr>
          <w:trHeight w:val="313"/>
        </w:trPr>
        <w:tc>
          <w:tcPr>
            <w:tcW w:w="791" w:type="dxa"/>
            <w:shd w:val="clear" w:color="auto" w:fill="auto"/>
          </w:tcPr>
          <w:p w14:paraId="5BDDE5D1" w14:textId="77777777" w:rsidR="00626252" w:rsidRDefault="00626252">
            <w:pPr>
              <w:spacing w:line="360" w:lineRule="auto"/>
              <w:jc w:val="both"/>
              <w:rPr>
                <w:sz w:val="26"/>
                <w:szCs w:val="26"/>
              </w:rPr>
            </w:pPr>
            <w:r>
              <w:rPr>
                <w:sz w:val="26"/>
                <w:szCs w:val="26"/>
              </w:rPr>
              <w:t>9</w:t>
            </w:r>
          </w:p>
        </w:tc>
        <w:tc>
          <w:tcPr>
            <w:tcW w:w="2469" w:type="dxa"/>
            <w:shd w:val="clear" w:color="auto" w:fill="auto"/>
          </w:tcPr>
          <w:p w14:paraId="6AC65A37" w14:textId="77777777" w:rsidR="00626252" w:rsidRDefault="00626252">
            <w:pPr>
              <w:spacing w:line="360" w:lineRule="auto"/>
              <w:jc w:val="both"/>
              <w:rPr>
                <w:sz w:val="26"/>
                <w:szCs w:val="26"/>
              </w:rPr>
            </w:pPr>
            <w:r>
              <w:rPr>
                <w:sz w:val="26"/>
                <w:szCs w:val="26"/>
              </w:rPr>
              <w:t>Thêm nhân viên</w:t>
            </w:r>
          </w:p>
        </w:tc>
        <w:tc>
          <w:tcPr>
            <w:tcW w:w="6095" w:type="dxa"/>
            <w:shd w:val="clear" w:color="auto" w:fill="auto"/>
          </w:tcPr>
          <w:p w14:paraId="567FE145" w14:textId="77777777" w:rsidR="00626252" w:rsidRDefault="00626252">
            <w:pPr>
              <w:spacing w:line="360" w:lineRule="auto"/>
              <w:jc w:val="both"/>
              <w:rPr>
                <w:sz w:val="26"/>
                <w:szCs w:val="26"/>
              </w:rPr>
            </w:pPr>
            <w:r>
              <w:rPr>
                <w:sz w:val="26"/>
                <w:szCs w:val="26"/>
              </w:rPr>
              <w:t>Cho phép thêm một nhân viên</w:t>
            </w:r>
          </w:p>
        </w:tc>
      </w:tr>
      <w:tr w:rsidR="00000000" w14:paraId="51164A6E" w14:textId="77777777">
        <w:trPr>
          <w:trHeight w:val="313"/>
        </w:trPr>
        <w:tc>
          <w:tcPr>
            <w:tcW w:w="791" w:type="dxa"/>
            <w:shd w:val="clear" w:color="auto" w:fill="auto"/>
          </w:tcPr>
          <w:p w14:paraId="19EF8489" w14:textId="77777777" w:rsidR="00626252" w:rsidRDefault="00626252">
            <w:pPr>
              <w:spacing w:line="360" w:lineRule="auto"/>
              <w:jc w:val="both"/>
              <w:rPr>
                <w:sz w:val="26"/>
                <w:szCs w:val="26"/>
              </w:rPr>
            </w:pPr>
            <w:r>
              <w:rPr>
                <w:sz w:val="26"/>
                <w:szCs w:val="26"/>
              </w:rPr>
              <w:t>10</w:t>
            </w:r>
          </w:p>
        </w:tc>
        <w:tc>
          <w:tcPr>
            <w:tcW w:w="2469" w:type="dxa"/>
            <w:shd w:val="clear" w:color="auto" w:fill="auto"/>
          </w:tcPr>
          <w:p w14:paraId="14BC4C2C" w14:textId="77777777" w:rsidR="00626252" w:rsidRDefault="00626252">
            <w:pPr>
              <w:spacing w:line="360" w:lineRule="auto"/>
              <w:jc w:val="both"/>
              <w:rPr>
                <w:sz w:val="26"/>
                <w:szCs w:val="26"/>
              </w:rPr>
            </w:pPr>
            <w:r>
              <w:rPr>
                <w:sz w:val="26"/>
                <w:szCs w:val="26"/>
              </w:rPr>
              <w:t>Sửa nhân viên</w:t>
            </w:r>
          </w:p>
        </w:tc>
        <w:tc>
          <w:tcPr>
            <w:tcW w:w="6095" w:type="dxa"/>
            <w:shd w:val="clear" w:color="auto" w:fill="auto"/>
          </w:tcPr>
          <w:p w14:paraId="16C2FAA5" w14:textId="77777777" w:rsidR="00626252" w:rsidRDefault="00626252">
            <w:pPr>
              <w:spacing w:line="360" w:lineRule="auto"/>
              <w:jc w:val="both"/>
              <w:rPr>
                <w:sz w:val="26"/>
                <w:szCs w:val="26"/>
              </w:rPr>
            </w:pPr>
            <w:r>
              <w:rPr>
                <w:sz w:val="26"/>
                <w:szCs w:val="26"/>
              </w:rPr>
              <w:t>Cho phép sửa thông tin nhân viên</w:t>
            </w:r>
          </w:p>
        </w:tc>
      </w:tr>
      <w:tr w:rsidR="00000000" w14:paraId="403DCD4C" w14:textId="77777777">
        <w:trPr>
          <w:trHeight w:val="313"/>
        </w:trPr>
        <w:tc>
          <w:tcPr>
            <w:tcW w:w="791" w:type="dxa"/>
            <w:shd w:val="clear" w:color="auto" w:fill="auto"/>
          </w:tcPr>
          <w:p w14:paraId="5F324A88" w14:textId="77777777" w:rsidR="00626252" w:rsidRDefault="00626252">
            <w:pPr>
              <w:spacing w:line="360" w:lineRule="auto"/>
              <w:jc w:val="both"/>
              <w:rPr>
                <w:sz w:val="26"/>
                <w:szCs w:val="26"/>
              </w:rPr>
            </w:pPr>
            <w:r>
              <w:rPr>
                <w:sz w:val="26"/>
                <w:szCs w:val="26"/>
              </w:rPr>
              <w:t>11</w:t>
            </w:r>
          </w:p>
        </w:tc>
        <w:tc>
          <w:tcPr>
            <w:tcW w:w="2469" w:type="dxa"/>
            <w:shd w:val="clear" w:color="auto" w:fill="auto"/>
          </w:tcPr>
          <w:p w14:paraId="276224D1" w14:textId="77777777" w:rsidR="00626252" w:rsidRDefault="00626252">
            <w:pPr>
              <w:spacing w:line="360" w:lineRule="auto"/>
              <w:jc w:val="both"/>
              <w:rPr>
                <w:sz w:val="26"/>
                <w:szCs w:val="26"/>
              </w:rPr>
            </w:pPr>
            <w:r>
              <w:rPr>
                <w:sz w:val="26"/>
                <w:szCs w:val="26"/>
              </w:rPr>
              <w:t>Xóa nhân viên</w:t>
            </w:r>
          </w:p>
        </w:tc>
        <w:tc>
          <w:tcPr>
            <w:tcW w:w="6095" w:type="dxa"/>
            <w:shd w:val="clear" w:color="auto" w:fill="auto"/>
          </w:tcPr>
          <w:p w14:paraId="7B2B1E7E" w14:textId="77777777" w:rsidR="00626252" w:rsidRDefault="00626252">
            <w:pPr>
              <w:spacing w:line="360" w:lineRule="auto"/>
              <w:jc w:val="both"/>
              <w:rPr>
                <w:sz w:val="26"/>
                <w:szCs w:val="26"/>
              </w:rPr>
            </w:pPr>
            <w:r>
              <w:rPr>
                <w:sz w:val="26"/>
                <w:szCs w:val="26"/>
              </w:rPr>
              <w:t>Cho phép xóa thông tin nhân viên</w:t>
            </w:r>
          </w:p>
        </w:tc>
      </w:tr>
      <w:tr w:rsidR="00000000" w14:paraId="37AE8368" w14:textId="77777777">
        <w:trPr>
          <w:trHeight w:val="313"/>
        </w:trPr>
        <w:tc>
          <w:tcPr>
            <w:tcW w:w="791" w:type="dxa"/>
            <w:shd w:val="clear" w:color="auto" w:fill="auto"/>
          </w:tcPr>
          <w:p w14:paraId="1DF9AA76" w14:textId="77777777" w:rsidR="00626252" w:rsidRDefault="00626252">
            <w:pPr>
              <w:spacing w:line="360" w:lineRule="auto"/>
              <w:jc w:val="both"/>
              <w:rPr>
                <w:sz w:val="26"/>
                <w:szCs w:val="26"/>
              </w:rPr>
            </w:pPr>
            <w:r>
              <w:rPr>
                <w:sz w:val="26"/>
                <w:szCs w:val="26"/>
              </w:rPr>
              <w:t>12</w:t>
            </w:r>
          </w:p>
        </w:tc>
        <w:tc>
          <w:tcPr>
            <w:tcW w:w="2469" w:type="dxa"/>
            <w:shd w:val="clear" w:color="auto" w:fill="auto"/>
          </w:tcPr>
          <w:p w14:paraId="0E0D4025" w14:textId="77777777" w:rsidR="00626252" w:rsidRDefault="00626252">
            <w:pPr>
              <w:spacing w:line="360" w:lineRule="auto"/>
              <w:jc w:val="both"/>
              <w:rPr>
                <w:sz w:val="26"/>
                <w:szCs w:val="26"/>
              </w:rPr>
            </w:pPr>
            <w:r>
              <w:rPr>
                <w:sz w:val="26"/>
                <w:szCs w:val="26"/>
              </w:rPr>
              <w:t>Tạo phiếu mượn-trả</w:t>
            </w:r>
          </w:p>
        </w:tc>
        <w:tc>
          <w:tcPr>
            <w:tcW w:w="6095" w:type="dxa"/>
            <w:shd w:val="clear" w:color="auto" w:fill="auto"/>
          </w:tcPr>
          <w:p w14:paraId="2D6285AA" w14:textId="77777777" w:rsidR="00626252" w:rsidRDefault="00626252">
            <w:pPr>
              <w:spacing w:line="360" w:lineRule="auto"/>
              <w:jc w:val="both"/>
              <w:rPr>
                <w:sz w:val="26"/>
                <w:szCs w:val="26"/>
              </w:rPr>
            </w:pPr>
            <w:r>
              <w:rPr>
                <w:sz w:val="26"/>
                <w:szCs w:val="26"/>
              </w:rPr>
              <w:t>Cho phép tạo mới 1 phiếu mượn-trả</w:t>
            </w:r>
          </w:p>
        </w:tc>
      </w:tr>
      <w:tr w:rsidR="00000000" w14:paraId="196D8E38" w14:textId="77777777">
        <w:trPr>
          <w:trHeight w:val="313"/>
        </w:trPr>
        <w:tc>
          <w:tcPr>
            <w:tcW w:w="791" w:type="dxa"/>
            <w:shd w:val="clear" w:color="auto" w:fill="auto"/>
          </w:tcPr>
          <w:p w14:paraId="3CF3EC8C" w14:textId="77777777" w:rsidR="00626252" w:rsidRDefault="00626252">
            <w:pPr>
              <w:spacing w:line="360" w:lineRule="auto"/>
              <w:jc w:val="both"/>
              <w:rPr>
                <w:sz w:val="26"/>
                <w:szCs w:val="26"/>
              </w:rPr>
            </w:pPr>
            <w:r>
              <w:rPr>
                <w:sz w:val="26"/>
                <w:szCs w:val="26"/>
              </w:rPr>
              <w:t>13</w:t>
            </w:r>
          </w:p>
        </w:tc>
        <w:tc>
          <w:tcPr>
            <w:tcW w:w="2469" w:type="dxa"/>
            <w:shd w:val="clear" w:color="auto" w:fill="auto"/>
          </w:tcPr>
          <w:p w14:paraId="74C68070" w14:textId="77777777" w:rsidR="00626252" w:rsidRDefault="00626252">
            <w:pPr>
              <w:spacing w:line="360" w:lineRule="auto"/>
              <w:jc w:val="both"/>
              <w:rPr>
                <w:sz w:val="26"/>
                <w:szCs w:val="26"/>
              </w:rPr>
            </w:pPr>
            <w:r>
              <w:rPr>
                <w:sz w:val="26"/>
                <w:szCs w:val="26"/>
              </w:rPr>
              <w:t>Sửa phiếu mượn-trả</w:t>
            </w:r>
          </w:p>
        </w:tc>
        <w:tc>
          <w:tcPr>
            <w:tcW w:w="6095" w:type="dxa"/>
            <w:shd w:val="clear" w:color="auto" w:fill="auto"/>
          </w:tcPr>
          <w:p w14:paraId="7E3A30C2" w14:textId="77777777" w:rsidR="00626252" w:rsidRDefault="00626252">
            <w:pPr>
              <w:spacing w:line="360" w:lineRule="auto"/>
              <w:jc w:val="both"/>
              <w:rPr>
                <w:sz w:val="26"/>
                <w:szCs w:val="26"/>
              </w:rPr>
            </w:pPr>
            <w:r>
              <w:rPr>
                <w:sz w:val="26"/>
                <w:szCs w:val="26"/>
              </w:rPr>
              <w:t>Cho phép sửa thông tin phiếu mượn trả</w:t>
            </w:r>
          </w:p>
        </w:tc>
      </w:tr>
      <w:tr w:rsidR="00000000" w14:paraId="6F1DDFC7" w14:textId="77777777">
        <w:trPr>
          <w:trHeight w:val="313"/>
        </w:trPr>
        <w:tc>
          <w:tcPr>
            <w:tcW w:w="791" w:type="dxa"/>
            <w:shd w:val="clear" w:color="auto" w:fill="auto"/>
          </w:tcPr>
          <w:p w14:paraId="1AF5CB0B" w14:textId="77777777" w:rsidR="00626252" w:rsidRDefault="00626252">
            <w:pPr>
              <w:spacing w:line="360" w:lineRule="auto"/>
              <w:jc w:val="both"/>
              <w:rPr>
                <w:sz w:val="26"/>
                <w:szCs w:val="26"/>
              </w:rPr>
            </w:pPr>
            <w:r>
              <w:rPr>
                <w:sz w:val="26"/>
                <w:szCs w:val="26"/>
              </w:rPr>
              <w:t>14</w:t>
            </w:r>
          </w:p>
        </w:tc>
        <w:tc>
          <w:tcPr>
            <w:tcW w:w="2469" w:type="dxa"/>
            <w:shd w:val="clear" w:color="auto" w:fill="auto"/>
          </w:tcPr>
          <w:p w14:paraId="627B3086" w14:textId="77777777" w:rsidR="00626252" w:rsidRDefault="00626252">
            <w:pPr>
              <w:spacing w:line="360" w:lineRule="auto"/>
              <w:jc w:val="both"/>
              <w:rPr>
                <w:sz w:val="26"/>
                <w:szCs w:val="26"/>
              </w:rPr>
            </w:pPr>
            <w:r>
              <w:rPr>
                <w:sz w:val="26"/>
                <w:szCs w:val="26"/>
              </w:rPr>
              <w:t>Xóa phiếu mượn-trả</w:t>
            </w:r>
          </w:p>
        </w:tc>
        <w:tc>
          <w:tcPr>
            <w:tcW w:w="6095" w:type="dxa"/>
            <w:shd w:val="clear" w:color="auto" w:fill="auto"/>
          </w:tcPr>
          <w:p w14:paraId="2B01621E" w14:textId="77777777" w:rsidR="00626252" w:rsidRDefault="00626252">
            <w:pPr>
              <w:spacing w:line="360" w:lineRule="auto"/>
              <w:jc w:val="both"/>
              <w:rPr>
                <w:sz w:val="26"/>
                <w:szCs w:val="26"/>
              </w:rPr>
            </w:pPr>
            <w:r>
              <w:rPr>
                <w:sz w:val="26"/>
                <w:szCs w:val="26"/>
              </w:rPr>
              <w:t>Cho phép xóa phiếu mượn-trả</w:t>
            </w:r>
          </w:p>
        </w:tc>
      </w:tr>
      <w:tr w:rsidR="00000000" w14:paraId="1C7A4D83" w14:textId="77777777">
        <w:trPr>
          <w:trHeight w:val="921"/>
        </w:trPr>
        <w:tc>
          <w:tcPr>
            <w:tcW w:w="791" w:type="dxa"/>
            <w:shd w:val="clear" w:color="auto" w:fill="auto"/>
          </w:tcPr>
          <w:p w14:paraId="73BCEF52" w14:textId="77777777" w:rsidR="00626252" w:rsidRDefault="00626252">
            <w:pPr>
              <w:spacing w:line="360" w:lineRule="auto"/>
              <w:jc w:val="both"/>
              <w:rPr>
                <w:sz w:val="26"/>
                <w:szCs w:val="26"/>
              </w:rPr>
            </w:pPr>
            <w:r>
              <w:rPr>
                <w:sz w:val="26"/>
                <w:szCs w:val="26"/>
              </w:rPr>
              <w:t>19</w:t>
            </w:r>
          </w:p>
        </w:tc>
        <w:tc>
          <w:tcPr>
            <w:tcW w:w="2469" w:type="dxa"/>
            <w:shd w:val="clear" w:color="auto" w:fill="auto"/>
          </w:tcPr>
          <w:p w14:paraId="32360A43" w14:textId="77777777" w:rsidR="00626252" w:rsidRDefault="00626252">
            <w:pPr>
              <w:spacing w:line="360" w:lineRule="auto"/>
              <w:jc w:val="both"/>
              <w:rPr>
                <w:sz w:val="26"/>
                <w:szCs w:val="26"/>
              </w:rPr>
            </w:pPr>
            <w:r>
              <w:rPr>
                <w:sz w:val="26"/>
                <w:szCs w:val="26"/>
              </w:rPr>
              <w:t>Tra cứu sách</w:t>
            </w:r>
          </w:p>
        </w:tc>
        <w:tc>
          <w:tcPr>
            <w:tcW w:w="6095" w:type="dxa"/>
            <w:shd w:val="clear" w:color="auto" w:fill="auto"/>
          </w:tcPr>
          <w:p w14:paraId="5E346E5A" w14:textId="77777777" w:rsidR="00626252" w:rsidRDefault="00626252">
            <w:pPr>
              <w:spacing w:line="360" w:lineRule="auto"/>
              <w:jc w:val="both"/>
              <w:rPr>
                <w:sz w:val="26"/>
                <w:szCs w:val="26"/>
              </w:rPr>
            </w:pPr>
            <w:r>
              <w:rPr>
                <w:sz w:val="26"/>
                <w:szCs w:val="26"/>
              </w:rPr>
              <w:t>Cho phép tìm kiếm thông tin, vị trí của sách theo nhiều trường dữ liệu(theo mã sách, tên sách, thể loại, tác giả)</w:t>
            </w:r>
          </w:p>
        </w:tc>
      </w:tr>
      <w:tr w:rsidR="00000000" w14:paraId="18C2D958" w14:textId="77777777">
        <w:trPr>
          <w:trHeight w:val="921"/>
        </w:trPr>
        <w:tc>
          <w:tcPr>
            <w:tcW w:w="791" w:type="dxa"/>
            <w:shd w:val="clear" w:color="auto" w:fill="auto"/>
          </w:tcPr>
          <w:p w14:paraId="1AFC53C3" w14:textId="77777777" w:rsidR="00626252" w:rsidRDefault="00626252">
            <w:pPr>
              <w:spacing w:line="360" w:lineRule="auto"/>
              <w:jc w:val="both"/>
              <w:rPr>
                <w:sz w:val="26"/>
                <w:szCs w:val="26"/>
              </w:rPr>
            </w:pPr>
            <w:r>
              <w:rPr>
                <w:sz w:val="26"/>
                <w:szCs w:val="26"/>
              </w:rPr>
              <w:t>20</w:t>
            </w:r>
          </w:p>
        </w:tc>
        <w:tc>
          <w:tcPr>
            <w:tcW w:w="2469" w:type="dxa"/>
            <w:shd w:val="clear" w:color="auto" w:fill="auto"/>
          </w:tcPr>
          <w:p w14:paraId="5D262A04" w14:textId="77777777" w:rsidR="00626252" w:rsidRDefault="00626252">
            <w:pPr>
              <w:spacing w:line="360" w:lineRule="auto"/>
              <w:jc w:val="both"/>
              <w:rPr>
                <w:sz w:val="26"/>
                <w:szCs w:val="26"/>
              </w:rPr>
            </w:pPr>
            <w:r>
              <w:rPr>
                <w:sz w:val="26"/>
                <w:szCs w:val="26"/>
              </w:rPr>
              <w:t>Tìm kiếm độc giả</w:t>
            </w:r>
          </w:p>
        </w:tc>
        <w:tc>
          <w:tcPr>
            <w:tcW w:w="6095" w:type="dxa"/>
            <w:shd w:val="clear" w:color="auto" w:fill="auto"/>
          </w:tcPr>
          <w:p w14:paraId="1C26D4EA" w14:textId="77777777" w:rsidR="00626252" w:rsidRDefault="00626252">
            <w:pPr>
              <w:spacing w:line="360" w:lineRule="auto"/>
              <w:jc w:val="both"/>
              <w:rPr>
                <w:sz w:val="26"/>
                <w:szCs w:val="26"/>
              </w:rPr>
            </w:pPr>
            <w:r>
              <w:rPr>
                <w:sz w:val="26"/>
                <w:szCs w:val="26"/>
              </w:rPr>
              <w:t>Cho phép tìm kiếm thông tinđộc giả theo nhiều trường dữ liệu(theo mã độc giả, tên độc giả, số điện thoại)</w:t>
            </w:r>
          </w:p>
        </w:tc>
      </w:tr>
      <w:tr w:rsidR="00000000" w14:paraId="76E129F4" w14:textId="77777777">
        <w:trPr>
          <w:trHeight w:val="921"/>
        </w:trPr>
        <w:tc>
          <w:tcPr>
            <w:tcW w:w="791" w:type="dxa"/>
            <w:shd w:val="clear" w:color="auto" w:fill="auto"/>
          </w:tcPr>
          <w:p w14:paraId="0618D1A0" w14:textId="77777777" w:rsidR="00626252" w:rsidRDefault="00626252">
            <w:pPr>
              <w:spacing w:line="360" w:lineRule="auto"/>
              <w:jc w:val="both"/>
              <w:rPr>
                <w:sz w:val="26"/>
                <w:szCs w:val="26"/>
              </w:rPr>
            </w:pPr>
            <w:r>
              <w:rPr>
                <w:sz w:val="26"/>
                <w:szCs w:val="26"/>
              </w:rPr>
              <w:t>21</w:t>
            </w:r>
          </w:p>
        </w:tc>
        <w:tc>
          <w:tcPr>
            <w:tcW w:w="2469" w:type="dxa"/>
            <w:shd w:val="clear" w:color="auto" w:fill="auto"/>
          </w:tcPr>
          <w:p w14:paraId="012E93A3" w14:textId="6724C848" w:rsidR="00626252" w:rsidRDefault="00EE46C5">
            <w:pPr>
              <w:spacing w:line="360" w:lineRule="auto"/>
              <w:jc w:val="both"/>
              <w:rPr>
                <w:sz w:val="26"/>
                <w:szCs w:val="26"/>
              </w:rPr>
            </w:pPr>
            <w:r>
              <w:rPr>
                <w:sz w:val="26"/>
                <w:szCs w:val="26"/>
              </w:rPr>
              <w:t>Báo cáo-Thống kê</w:t>
            </w:r>
          </w:p>
        </w:tc>
        <w:tc>
          <w:tcPr>
            <w:tcW w:w="6095" w:type="dxa"/>
            <w:shd w:val="clear" w:color="auto" w:fill="auto"/>
          </w:tcPr>
          <w:p w14:paraId="72E283A4" w14:textId="0669463E" w:rsidR="00626252" w:rsidRDefault="00EE46C5">
            <w:pPr>
              <w:spacing w:line="360" w:lineRule="auto"/>
              <w:jc w:val="both"/>
              <w:rPr>
                <w:sz w:val="26"/>
                <w:szCs w:val="26"/>
              </w:rPr>
            </w:pPr>
            <w:r>
              <w:rPr>
                <w:sz w:val="26"/>
                <w:szCs w:val="26"/>
              </w:rPr>
              <w:t>Thống kê lại tất cả sách của thư viện, số lượng sách đã được mượn, số lượng sách còn lại trong thư viên</w:t>
            </w:r>
          </w:p>
        </w:tc>
      </w:tr>
    </w:tbl>
    <w:p w14:paraId="416FC918" w14:textId="78827C0D" w:rsidR="00E939B0" w:rsidRDefault="00E939B0" w:rsidP="00626252">
      <w:pPr>
        <w:tabs>
          <w:tab w:val="left" w:pos="1700"/>
        </w:tabs>
        <w:spacing w:line="0" w:lineRule="atLeast"/>
        <w:rPr>
          <w:rFonts w:eastAsia="Times New Roman"/>
          <w:b/>
          <w:bCs/>
          <w:sz w:val="28"/>
          <w:szCs w:val="28"/>
        </w:rPr>
      </w:pPr>
    </w:p>
    <w:p w14:paraId="40DDF2DD" w14:textId="1DBAD0BE" w:rsidR="00E939B0" w:rsidRDefault="00E939B0" w:rsidP="00E939B0">
      <w:pPr>
        <w:tabs>
          <w:tab w:val="left" w:pos="1700"/>
        </w:tabs>
        <w:spacing w:line="0" w:lineRule="atLeast"/>
        <w:ind w:left="284"/>
        <w:rPr>
          <w:rFonts w:eastAsia="Times New Roman"/>
          <w:b/>
          <w:bCs/>
          <w:sz w:val="28"/>
          <w:szCs w:val="28"/>
        </w:rPr>
      </w:pPr>
    </w:p>
    <w:p w14:paraId="22E6D54D" w14:textId="77777777" w:rsidR="00E939B0" w:rsidRPr="00E939B0" w:rsidRDefault="00E939B0" w:rsidP="00E939B0">
      <w:pPr>
        <w:tabs>
          <w:tab w:val="left" w:pos="1700"/>
        </w:tabs>
        <w:spacing w:line="0" w:lineRule="atLeast"/>
        <w:ind w:left="284"/>
        <w:rPr>
          <w:rFonts w:eastAsia="Times New Roman"/>
          <w:b/>
          <w:bCs/>
          <w:sz w:val="28"/>
          <w:szCs w:val="28"/>
        </w:rPr>
      </w:pPr>
    </w:p>
    <w:p w14:paraId="608F3C9E" w14:textId="77777777" w:rsidR="003F720B" w:rsidRDefault="003F720B">
      <w:pPr>
        <w:spacing w:line="150" w:lineRule="exact"/>
        <w:rPr>
          <w:rFonts w:eastAsia="Times New Roman"/>
        </w:rPr>
      </w:pPr>
    </w:p>
    <w:p w14:paraId="721552C9" w14:textId="69A12610" w:rsidR="003F720B" w:rsidRDefault="00000000">
      <w:pPr>
        <w:spacing w:line="0" w:lineRule="atLeast"/>
        <w:ind w:left="260"/>
        <w:rPr>
          <w:rFonts w:eastAsia="Times New Roman"/>
          <w:b/>
          <w:sz w:val="28"/>
        </w:rPr>
      </w:pPr>
      <w:r>
        <w:rPr>
          <w:rFonts w:eastAsia="Times New Roman"/>
          <w:b/>
          <w:sz w:val="28"/>
        </w:rPr>
        <w:t>2.</w:t>
      </w:r>
      <w:r w:rsidR="0016234B">
        <w:rPr>
          <w:rFonts w:eastAsia="Times New Roman"/>
          <w:b/>
          <w:sz w:val="28"/>
        </w:rPr>
        <w:t>8</w:t>
      </w:r>
      <w:r>
        <w:rPr>
          <w:rFonts w:eastAsia="Times New Roman"/>
          <w:b/>
          <w:sz w:val="28"/>
        </w:rPr>
        <w:t>. PHÂN TÍCH THIẾT KẾ</w:t>
      </w:r>
    </w:p>
    <w:p w14:paraId="3715DD9C" w14:textId="77777777" w:rsidR="003F720B" w:rsidRDefault="003F720B">
      <w:pPr>
        <w:spacing w:line="161" w:lineRule="exact"/>
        <w:rPr>
          <w:rFonts w:eastAsia="Times New Roman"/>
        </w:rPr>
      </w:pPr>
    </w:p>
    <w:p w14:paraId="599CD6A6" w14:textId="4B4A828C" w:rsidR="0016234B" w:rsidRDefault="00000000" w:rsidP="00903628">
      <w:pPr>
        <w:pStyle w:val="ListParagraph"/>
        <w:spacing w:line="26" w:lineRule="atLeast"/>
        <w:ind w:left="426"/>
        <w:contextualSpacing/>
        <w:rPr>
          <w:b/>
          <w:bCs/>
          <w:sz w:val="26"/>
          <w:szCs w:val="26"/>
        </w:rPr>
      </w:pPr>
      <w:r>
        <w:rPr>
          <w:rFonts w:eastAsia="Times New Roman"/>
          <w:b/>
          <w:sz w:val="26"/>
        </w:rPr>
        <w:t>2.</w:t>
      </w:r>
      <w:r w:rsidR="0016234B">
        <w:rPr>
          <w:rFonts w:eastAsia="Times New Roman"/>
          <w:b/>
          <w:sz w:val="26"/>
        </w:rPr>
        <w:t>8</w:t>
      </w:r>
      <w:r>
        <w:rPr>
          <w:rFonts w:eastAsia="Times New Roman"/>
          <w:b/>
          <w:sz w:val="26"/>
        </w:rPr>
        <w:t xml:space="preserve">.1. </w:t>
      </w:r>
      <w:r w:rsidR="0016234B">
        <w:rPr>
          <w:b/>
          <w:bCs/>
          <w:sz w:val="26"/>
          <w:szCs w:val="26"/>
        </w:rPr>
        <w:t xml:space="preserve">Sơ đồ thực thể kết hợp ( ERD – Entity Relationship Diagram) </w:t>
      </w:r>
      <w:r w:rsidR="0016234B" w:rsidRPr="0016234B">
        <w:rPr>
          <w:b/>
          <w:noProof/>
          <w:sz w:val="26"/>
          <w:szCs w:val="26"/>
        </w:rPr>
        <w:pict w14:anchorId="794AF29E">
          <v:shape id="_x0000_i1053" type="#_x0000_t75" style="width:467.25pt;height:313.5pt;visibility:visible;mso-wrap-style:square">
            <v:imagedata r:id="rId19" o:title=""/>
          </v:shape>
        </w:pict>
      </w:r>
    </w:p>
    <w:p w14:paraId="5CE3756C" w14:textId="70E38CAC" w:rsidR="003F720B" w:rsidRDefault="003F720B">
      <w:pPr>
        <w:spacing w:line="0" w:lineRule="atLeast"/>
        <w:ind w:left="400"/>
        <w:rPr>
          <w:rFonts w:eastAsia="Times New Roman"/>
          <w:b/>
          <w:sz w:val="26"/>
        </w:rPr>
      </w:pPr>
    </w:p>
    <w:p w14:paraId="1D1CA294" w14:textId="6F7F2766" w:rsidR="003F720B" w:rsidRDefault="003F720B" w:rsidP="0016234B">
      <w:pPr>
        <w:spacing w:line="20" w:lineRule="exact"/>
        <w:jc w:val="center"/>
        <w:rPr>
          <w:rFonts w:eastAsia="Times New Roman"/>
        </w:rPr>
      </w:pPr>
    </w:p>
    <w:p w14:paraId="6E95C248" w14:textId="69BB4C89" w:rsidR="003F720B" w:rsidRDefault="0016234B" w:rsidP="0016234B">
      <w:pPr>
        <w:spacing w:line="200" w:lineRule="exact"/>
        <w:jc w:val="center"/>
        <w:rPr>
          <w:rFonts w:eastAsia="Times New Roman"/>
        </w:rPr>
      </w:pPr>
      <w:r>
        <w:rPr>
          <w:i/>
          <w:iCs/>
          <w:sz w:val="26"/>
          <w:szCs w:val="26"/>
        </w:rPr>
        <w:t>Hình</w:t>
      </w:r>
      <w:r w:rsidR="00D56579">
        <w:rPr>
          <w:i/>
          <w:iCs/>
          <w:sz w:val="26"/>
          <w:szCs w:val="26"/>
        </w:rPr>
        <w:t xml:space="preserve"> 2.1</w:t>
      </w:r>
      <w:r>
        <w:rPr>
          <w:i/>
          <w:iCs/>
          <w:sz w:val="26"/>
          <w:szCs w:val="26"/>
        </w:rPr>
        <w:t xml:space="preserve"> </w:t>
      </w:r>
      <w:r>
        <w:rPr>
          <w:i/>
          <w:iCs/>
          <w:sz w:val="26"/>
          <w:szCs w:val="26"/>
        </w:rPr>
        <w:t>Entity Relationship Diagram</w:t>
      </w:r>
    </w:p>
    <w:p w14:paraId="024B3F0B" w14:textId="77777777" w:rsidR="003F720B" w:rsidRDefault="003F720B">
      <w:pPr>
        <w:spacing w:line="200" w:lineRule="exact"/>
        <w:rPr>
          <w:rFonts w:eastAsia="Times New Roman"/>
        </w:rPr>
      </w:pPr>
    </w:p>
    <w:p w14:paraId="0799E27A" w14:textId="77777777" w:rsidR="003F720B" w:rsidRDefault="003F720B" w:rsidP="00D56579">
      <w:pPr>
        <w:spacing w:line="0" w:lineRule="atLeast"/>
        <w:ind w:right="-259"/>
        <w:rPr>
          <w:rFonts w:eastAsia="Times New Roman"/>
          <w:sz w:val="26"/>
        </w:rPr>
        <w:sectPr w:rsidR="003F720B" w:rsidSect="001039BE">
          <w:pgSz w:w="11900" w:h="16838" w:code="9"/>
          <w:pgMar w:top="1134" w:right="1134" w:bottom="1134" w:left="1418" w:header="0" w:footer="0" w:gutter="0"/>
          <w:cols w:space="720"/>
          <w:docGrid w:linePitch="360"/>
        </w:sectPr>
      </w:pPr>
    </w:p>
    <w:p w14:paraId="359220F6" w14:textId="77777777" w:rsidR="003F720B" w:rsidRDefault="003F720B">
      <w:pPr>
        <w:spacing w:line="200" w:lineRule="exact"/>
        <w:rPr>
          <w:rFonts w:eastAsia="Times New Roman"/>
        </w:rPr>
      </w:pPr>
      <w:bookmarkStart w:id="15" w:name="page25"/>
      <w:bookmarkEnd w:id="15"/>
    </w:p>
    <w:p w14:paraId="42075183" w14:textId="77777777" w:rsidR="003F720B" w:rsidRDefault="003F720B">
      <w:pPr>
        <w:spacing w:line="211" w:lineRule="exact"/>
        <w:rPr>
          <w:rFonts w:eastAsia="Times New Roman"/>
        </w:rPr>
      </w:pPr>
    </w:p>
    <w:p w14:paraId="2EC89C92" w14:textId="44B97B2B" w:rsidR="003F720B" w:rsidRPr="00D56579" w:rsidRDefault="00000000" w:rsidP="00903628">
      <w:pPr>
        <w:pStyle w:val="ListParagraph"/>
        <w:spacing w:line="26" w:lineRule="atLeast"/>
        <w:ind w:left="426"/>
        <w:contextualSpacing/>
        <w:rPr>
          <w:b/>
          <w:bCs/>
          <w:sz w:val="26"/>
          <w:szCs w:val="26"/>
        </w:rPr>
      </w:pPr>
      <w:r>
        <w:rPr>
          <w:rFonts w:eastAsia="Times New Roman"/>
          <w:b/>
          <w:sz w:val="26"/>
        </w:rPr>
        <w:t>2.</w:t>
      </w:r>
      <w:r w:rsidR="00D56579">
        <w:rPr>
          <w:rFonts w:eastAsia="Times New Roman"/>
          <w:b/>
          <w:sz w:val="26"/>
        </w:rPr>
        <w:t>8</w:t>
      </w:r>
      <w:r>
        <w:rPr>
          <w:rFonts w:eastAsia="Times New Roman"/>
          <w:b/>
          <w:sz w:val="26"/>
        </w:rPr>
        <w:t xml:space="preserve">.2. </w:t>
      </w:r>
      <w:r w:rsidR="00D56579">
        <w:rPr>
          <w:b/>
          <w:bCs/>
          <w:sz w:val="26"/>
          <w:szCs w:val="26"/>
        </w:rPr>
        <w:t>Sơ đồ lớp ( Class Diagram )</w:t>
      </w:r>
      <w:r w:rsidR="00D56579" w:rsidRPr="00D56579">
        <w:rPr>
          <w:noProof/>
        </w:rPr>
        <w:t xml:space="preserve"> </w:t>
      </w:r>
      <w:r w:rsidR="00D56579" w:rsidRPr="00D56579">
        <w:rPr>
          <w:b/>
          <w:noProof/>
          <w:sz w:val="26"/>
          <w:szCs w:val="26"/>
        </w:rPr>
        <w:pict w14:anchorId="0A395FEC">
          <v:shape id="_x0000_i1056" type="#_x0000_t75" style="width:467.25pt;height:279.75pt;visibility:visible;mso-wrap-style:square">
            <v:imagedata r:id="rId20" o:title=""/>
          </v:shape>
        </w:pict>
      </w:r>
    </w:p>
    <w:p w14:paraId="031A8C86" w14:textId="77777777" w:rsidR="003F720B" w:rsidRDefault="00000000" w:rsidP="00BF5605">
      <w:pPr>
        <w:spacing w:line="0" w:lineRule="atLeast"/>
        <w:ind w:left="4220"/>
        <w:rPr>
          <w:i/>
          <w:iCs/>
          <w:sz w:val="26"/>
          <w:szCs w:val="26"/>
        </w:rPr>
      </w:pPr>
      <w:r w:rsidRPr="00D56579">
        <w:rPr>
          <w:rFonts w:eastAsia="Times New Roman"/>
          <w:i/>
          <w:sz w:val="26"/>
        </w:rPr>
        <w:t xml:space="preserve">Hình 2.2 </w:t>
      </w:r>
      <w:r w:rsidR="00D56579" w:rsidRPr="00D56579">
        <w:rPr>
          <w:i/>
          <w:iCs/>
          <w:sz w:val="26"/>
          <w:szCs w:val="26"/>
        </w:rPr>
        <w:t>Class Diagra</w:t>
      </w:r>
      <w:r w:rsidR="00BF5605">
        <w:rPr>
          <w:i/>
          <w:iCs/>
          <w:sz w:val="26"/>
          <w:szCs w:val="26"/>
        </w:rPr>
        <w:t>m</w:t>
      </w:r>
    </w:p>
    <w:p w14:paraId="536BE6D9" w14:textId="77777777" w:rsidR="00BF5605" w:rsidRDefault="00BF5605" w:rsidP="00BF5605">
      <w:pPr>
        <w:spacing w:line="0" w:lineRule="atLeast"/>
        <w:ind w:left="4220"/>
        <w:rPr>
          <w:i/>
          <w:iCs/>
          <w:sz w:val="26"/>
          <w:szCs w:val="26"/>
        </w:rPr>
      </w:pPr>
    </w:p>
    <w:p w14:paraId="7A4646B4" w14:textId="77777777" w:rsidR="00BF5605" w:rsidRDefault="00BF5605" w:rsidP="00BF5605">
      <w:pPr>
        <w:spacing w:line="0" w:lineRule="atLeast"/>
        <w:ind w:left="4220"/>
        <w:rPr>
          <w:i/>
          <w:iCs/>
          <w:sz w:val="26"/>
          <w:szCs w:val="26"/>
        </w:rPr>
      </w:pPr>
    </w:p>
    <w:p w14:paraId="03718FDE" w14:textId="77777777" w:rsidR="00BF5605" w:rsidRDefault="00BF5605" w:rsidP="00BF5605">
      <w:pPr>
        <w:spacing w:line="0" w:lineRule="atLeast"/>
        <w:ind w:left="4220"/>
        <w:rPr>
          <w:i/>
          <w:iCs/>
          <w:sz w:val="26"/>
          <w:szCs w:val="26"/>
        </w:rPr>
      </w:pPr>
    </w:p>
    <w:p w14:paraId="09A178AE" w14:textId="77777777" w:rsidR="00BF5605" w:rsidRDefault="00BF5605" w:rsidP="00BF5605">
      <w:pPr>
        <w:spacing w:line="0" w:lineRule="atLeast"/>
        <w:ind w:left="4220"/>
        <w:rPr>
          <w:i/>
          <w:iCs/>
          <w:sz w:val="26"/>
          <w:szCs w:val="26"/>
        </w:rPr>
      </w:pPr>
    </w:p>
    <w:p w14:paraId="06E398E8" w14:textId="77777777" w:rsidR="00BF5605" w:rsidRDefault="00BF5605" w:rsidP="00BF5605">
      <w:pPr>
        <w:spacing w:line="0" w:lineRule="atLeast"/>
        <w:ind w:left="4220"/>
        <w:rPr>
          <w:i/>
          <w:iCs/>
          <w:sz w:val="26"/>
          <w:szCs w:val="26"/>
        </w:rPr>
      </w:pPr>
    </w:p>
    <w:p w14:paraId="5F587302" w14:textId="77777777" w:rsidR="00BF5605" w:rsidRDefault="00BF5605" w:rsidP="00BF5605">
      <w:pPr>
        <w:spacing w:line="0" w:lineRule="atLeast"/>
        <w:ind w:left="4220"/>
        <w:rPr>
          <w:i/>
          <w:iCs/>
          <w:sz w:val="26"/>
          <w:szCs w:val="26"/>
        </w:rPr>
      </w:pPr>
    </w:p>
    <w:p w14:paraId="5C1140E0" w14:textId="77777777" w:rsidR="00BF5605" w:rsidRDefault="00BF5605" w:rsidP="00BF5605">
      <w:pPr>
        <w:spacing w:line="0" w:lineRule="atLeast"/>
        <w:ind w:left="4220"/>
        <w:rPr>
          <w:i/>
          <w:iCs/>
          <w:sz w:val="26"/>
          <w:szCs w:val="26"/>
        </w:rPr>
      </w:pPr>
    </w:p>
    <w:p w14:paraId="289E809D" w14:textId="77777777" w:rsidR="00BF5605" w:rsidRDefault="00BF5605" w:rsidP="00BF5605">
      <w:pPr>
        <w:spacing w:line="0" w:lineRule="atLeast"/>
        <w:ind w:left="4220"/>
        <w:rPr>
          <w:i/>
          <w:iCs/>
          <w:sz w:val="26"/>
          <w:szCs w:val="26"/>
        </w:rPr>
      </w:pPr>
    </w:p>
    <w:p w14:paraId="452213DC" w14:textId="77777777" w:rsidR="00BF5605" w:rsidRDefault="00BF5605" w:rsidP="00BF5605">
      <w:pPr>
        <w:spacing w:line="0" w:lineRule="atLeast"/>
        <w:ind w:left="4220"/>
        <w:rPr>
          <w:i/>
          <w:iCs/>
          <w:sz w:val="26"/>
          <w:szCs w:val="26"/>
        </w:rPr>
      </w:pPr>
    </w:p>
    <w:p w14:paraId="6457E59D" w14:textId="77777777" w:rsidR="00BF5605" w:rsidRDefault="00BF5605" w:rsidP="00BF5605">
      <w:pPr>
        <w:spacing w:line="0" w:lineRule="atLeast"/>
        <w:ind w:left="4220"/>
        <w:rPr>
          <w:i/>
          <w:iCs/>
          <w:sz w:val="26"/>
          <w:szCs w:val="26"/>
        </w:rPr>
      </w:pPr>
    </w:p>
    <w:p w14:paraId="68FAAA8A" w14:textId="77777777" w:rsidR="00BF5605" w:rsidRDefault="00BF5605" w:rsidP="00BF5605">
      <w:pPr>
        <w:spacing w:line="0" w:lineRule="atLeast"/>
        <w:ind w:left="4220"/>
        <w:rPr>
          <w:i/>
          <w:iCs/>
          <w:sz w:val="26"/>
          <w:szCs w:val="26"/>
        </w:rPr>
      </w:pPr>
    </w:p>
    <w:p w14:paraId="4789EFC7" w14:textId="77777777" w:rsidR="00BF5605" w:rsidRDefault="00BF5605" w:rsidP="00BF5605">
      <w:pPr>
        <w:spacing w:line="0" w:lineRule="atLeast"/>
        <w:ind w:left="4220"/>
        <w:rPr>
          <w:i/>
          <w:iCs/>
          <w:sz w:val="26"/>
          <w:szCs w:val="26"/>
        </w:rPr>
      </w:pPr>
    </w:p>
    <w:p w14:paraId="20F10BFE" w14:textId="77777777" w:rsidR="00BF5605" w:rsidRDefault="00BF5605" w:rsidP="00BF5605">
      <w:pPr>
        <w:spacing w:line="0" w:lineRule="atLeast"/>
        <w:ind w:left="4220"/>
        <w:rPr>
          <w:i/>
          <w:iCs/>
          <w:sz w:val="26"/>
          <w:szCs w:val="26"/>
        </w:rPr>
      </w:pPr>
    </w:p>
    <w:p w14:paraId="0DAAC8E4" w14:textId="77777777" w:rsidR="00BF5605" w:rsidRDefault="00BF5605" w:rsidP="00BF5605">
      <w:pPr>
        <w:spacing w:line="0" w:lineRule="atLeast"/>
        <w:ind w:left="4220"/>
        <w:rPr>
          <w:i/>
          <w:iCs/>
          <w:sz w:val="26"/>
          <w:szCs w:val="26"/>
        </w:rPr>
      </w:pPr>
    </w:p>
    <w:p w14:paraId="783CB6BB" w14:textId="77777777" w:rsidR="00BF5605" w:rsidRDefault="00BF5605" w:rsidP="00BF5605">
      <w:pPr>
        <w:spacing w:line="0" w:lineRule="atLeast"/>
        <w:ind w:left="4220"/>
        <w:rPr>
          <w:i/>
          <w:iCs/>
          <w:sz w:val="26"/>
          <w:szCs w:val="26"/>
        </w:rPr>
      </w:pPr>
    </w:p>
    <w:p w14:paraId="11794066" w14:textId="77777777" w:rsidR="00BF5605" w:rsidRDefault="00BF5605" w:rsidP="00BF5605">
      <w:pPr>
        <w:spacing w:line="0" w:lineRule="atLeast"/>
        <w:ind w:left="4220"/>
        <w:rPr>
          <w:i/>
          <w:iCs/>
          <w:sz w:val="26"/>
          <w:szCs w:val="26"/>
        </w:rPr>
      </w:pPr>
    </w:p>
    <w:p w14:paraId="1A4C0661" w14:textId="77777777" w:rsidR="00BF5605" w:rsidRDefault="00BF5605" w:rsidP="00BF5605">
      <w:pPr>
        <w:spacing w:line="0" w:lineRule="atLeast"/>
        <w:ind w:left="4220"/>
        <w:rPr>
          <w:i/>
          <w:iCs/>
          <w:sz w:val="26"/>
          <w:szCs w:val="26"/>
        </w:rPr>
      </w:pPr>
    </w:p>
    <w:p w14:paraId="41CB60DB" w14:textId="77777777" w:rsidR="00BF5605" w:rsidRDefault="00BF5605" w:rsidP="00BF5605">
      <w:pPr>
        <w:spacing w:line="0" w:lineRule="atLeast"/>
        <w:ind w:left="4220"/>
        <w:rPr>
          <w:i/>
          <w:iCs/>
          <w:sz w:val="26"/>
          <w:szCs w:val="26"/>
        </w:rPr>
      </w:pPr>
    </w:p>
    <w:p w14:paraId="30981A3F" w14:textId="77777777" w:rsidR="00BF5605" w:rsidRDefault="00BF5605" w:rsidP="00BF5605">
      <w:pPr>
        <w:spacing w:line="0" w:lineRule="atLeast"/>
        <w:ind w:left="4220"/>
        <w:rPr>
          <w:i/>
          <w:iCs/>
          <w:sz w:val="26"/>
          <w:szCs w:val="26"/>
        </w:rPr>
      </w:pPr>
    </w:p>
    <w:p w14:paraId="168363C9" w14:textId="77777777" w:rsidR="00BF5605" w:rsidRDefault="00BF5605" w:rsidP="00BF5605">
      <w:pPr>
        <w:spacing w:line="0" w:lineRule="atLeast"/>
        <w:ind w:left="4220"/>
        <w:rPr>
          <w:i/>
          <w:iCs/>
          <w:sz w:val="26"/>
          <w:szCs w:val="26"/>
        </w:rPr>
      </w:pPr>
    </w:p>
    <w:p w14:paraId="5F19DECF" w14:textId="77777777" w:rsidR="00BF5605" w:rsidRDefault="00BF5605" w:rsidP="00BF5605">
      <w:pPr>
        <w:spacing w:line="0" w:lineRule="atLeast"/>
        <w:ind w:left="4220"/>
        <w:rPr>
          <w:i/>
          <w:iCs/>
          <w:sz w:val="26"/>
          <w:szCs w:val="26"/>
        </w:rPr>
      </w:pPr>
    </w:p>
    <w:p w14:paraId="633C6314" w14:textId="77777777" w:rsidR="00BF5605" w:rsidRDefault="00BF5605" w:rsidP="00BF5605">
      <w:pPr>
        <w:spacing w:line="0" w:lineRule="atLeast"/>
        <w:ind w:left="4220"/>
        <w:rPr>
          <w:i/>
          <w:iCs/>
          <w:sz w:val="26"/>
          <w:szCs w:val="26"/>
        </w:rPr>
      </w:pPr>
    </w:p>
    <w:p w14:paraId="2A2CC395" w14:textId="77777777" w:rsidR="00BF5605" w:rsidRDefault="00BF5605" w:rsidP="00BF5605">
      <w:pPr>
        <w:spacing w:line="0" w:lineRule="atLeast"/>
        <w:ind w:left="4220"/>
        <w:rPr>
          <w:i/>
          <w:iCs/>
          <w:sz w:val="26"/>
          <w:szCs w:val="26"/>
        </w:rPr>
      </w:pPr>
    </w:p>
    <w:p w14:paraId="5111E5D3" w14:textId="77777777" w:rsidR="00BF5605" w:rsidRDefault="00BF5605" w:rsidP="00BF5605">
      <w:pPr>
        <w:spacing w:line="0" w:lineRule="atLeast"/>
        <w:ind w:left="4220"/>
        <w:rPr>
          <w:i/>
          <w:iCs/>
          <w:sz w:val="26"/>
          <w:szCs w:val="26"/>
        </w:rPr>
      </w:pPr>
    </w:p>
    <w:p w14:paraId="4B941FB0" w14:textId="77777777" w:rsidR="00BF5605" w:rsidRDefault="00BF5605" w:rsidP="00BF5605">
      <w:pPr>
        <w:spacing w:line="0" w:lineRule="atLeast"/>
        <w:ind w:left="4220"/>
        <w:rPr>
          <w:i/>
          <w:iCs/>
          <w:sz w:val="26"/>
          <w:szCs w:val="26"/>
        </w:rPr>
      </w:pPr>
    </w:p>
    <w:p w14:paraId="1E156FB5" w14:textId="77777777" w:rsidR="00BF5605" w:rsidRDefault="00BF5605" w:rsidP="00BF5605">
      <w:pPr>
        <w:spacing w:line="0" w:lineRule="atLeast"/>
        <w:ind w:left="4220"/>
        <w:rPr>
          <w:i/>
          <w:iCs/>
          <w:sz w:val="26"/>
          <w:szCs w:val="26"/>
        </w:rPr>
      </w:pPr>
    </w:p>
    <w:p w14:paraId="2918C3E5" w14:textId="77777777" w:rsidR="00BF5605" w:rsidRDefault="00BF5605" w:rsidP="00BF5605">
      <w:pPr>
        <w:spacing w:line="0" w:lineRule="atLeast"/>
        <w:ind w:left="4220"/>
        <w:rPr>
          <w:i/>
          <w:iCs/>
          <w:sz w:val="26"/>
          <w:szCs w:val="26"/>
        </w:rPr>
      </w:pPr>
    </w:p>
    <w:p w14:paraId="01D0230D" w14:textId="77777777" w:rsidR="00BF5605" w:rsidRDefault="00BF5605" w:rsidP="00BF5605">
      <w:pPr>
        <w:spacing w:line="0" w:lineRule="atLeast"/>
        <w:ind w:left="4220"/>
        <w:rPr>
          <w:i/>
          <w:iCs/>
          <w:sz w:val="26"/>
          <w:szCs w:val="26"/>
        </w:rPr>
      </w:pPr>
    </w:p>
    <w:p w14:paraId="50EB2C94" w14:textId="77777777" w:rsidR="00BF5605" w:rsidRDefault="00BF5605" w:rsidP="00BF5605">
      <w:pPr>
        <w:spacing w:line="0" w:lineRule="atLeast"/>
        <w:ind w:left="4220"/>
        <w:rPr>
          <w:i/>
          <w:iCs/>
          <w:sz w:val="26"/>
          <w:szCs w:val="26"/>
        </w:rPr>
      </w:pPr>
    </w:p>
    <w:p w14:paraId="26B87B18" w14:textId="77777777" w:rsidR="00BF5605" w:rsidRDefault="00BF5605" w:rsidP="00BF5605">
      <w:pPr>
        <w:spacing w:line="0" w:lineRule="atLeast"/>
        <w:ind w:left="4220"/>
        <w:rPr>
          <w:i/>
          <w:iCs/>
          <w:sz w:val="26"/>
          <w:szCs w:val="26"/>
        </w:rPr>
      </w:pPr>
    </w:p>
    <w:p w14:paraId="3C7081FF" w14:textId="77777777" w:rsidR="00BF5605" w:rsidRDefault="00BF5605" w:rsidP="00BF5605">
      <w:pPr>
        <w:spacing w:line="0" w:lineRule="atLeast"/>
        <w:ind w:left="4220"/>
        <w:rPr>
          <w:i/>
          <w:iCs/>
          <w:sz w:val="26"/>
          <w:szCs w:val="26"/>
        </w:rPr>
      </w:pPr>
    </w:p>
    <w:p w14:paraId="53CF10CB" w14:textId="77777777" w:rsidR="00BF5605" w:rsidRDefault="00BF5605" w:rsidP="00BF5605">
      <w:pPr>
        <w:spacing w:line="0" w:lineRule="atLeast"/>
        <w:ind w:left="4220"/>
        <w:rPr>
          <w:i/>
          <w:iCs/>
          <w:sz w:val="26"/>
          <w:szCs w:val="26"/>
        </w:rPr>
      </w:pPr>
    </w:p>
    <w:p w14:paraId="036B826F" w14:textId="77777777" w:rsidR="00BF5605" w:rsidRDefault="00BF5605" w:rsidP="00BF5605">
      <w:pPr>
        <w:spacing w:line="0" w:lineRule="atLeast"/>
        <w:ind w:left="4220"/>
        <w:rPr>
          <w:i/>
          <w:iCs/>
          <w:sz w:val="26"/>
          <w:szCs w:val="26"/>
        </w:rPr>
      </w:pPr>
    </w:p>
    <w:p w14:paraId="05028A25" w14:textId="77777777" w:rsidR="00BF5605" w:rsidRDefault="00BF5605" w:rsidP="00BF5605">
      <w:pPr>
        <w:spacing w:line="0" w:lineRule="atLeast"/>
        <w:rPr>
          <w:rFonts w:eastAsia="Times New Roman"/>
          <w:b/>
          <w:sz w:val="26"/>
        </w:rPr>
      </w:pPr>
      <w:bookmarkStart w:id="16" w:name="page27"/>
      <w:bookmarkEnd w:id="16"/>
    </w:p>
    <w:p w14:paraId="4D8F0199" w14:textId="3DC216B2" w:rsidR="003F720B" w:rsidRPr="0025067C" w:rsidRDefault="00000000" w:rsidP="0025067C">
      <w:pPr>
        <w:spacing w:line="0" w:lineRule="atLeast"/>
        <w:ind w:left="400"/>
        <w:rPr>
          <w:rFonts w:eastAsia="Times New Roman"/>
          <w:b/>
          <w:sz w:val="26"/>
        </w:rPr>
      </w:pPr>
      <w:r>
        <w:rPr>
          <w:rFonts w:eastAsia="Times New Roman"/>
          <w:b/>
          <w:sz w:val="26"/>
        </w:rPr>
        <w:t>2.</w:t>
      </w:r>
      <w:r w:rsidR="00903628">
        <w:rPr>
          <w:rFonts w:eastAsia="Times New Roman"/>
          <w:b/>
          <w:sz w:val="26"/>
        </w:rPr>
        <w:t>8</w:t>
      </w:r>
      <w:r>
        <w:rPr>
          <w:rFonts w:eastAsia="Times New Roman"/>
          <w:b/>
          <w:sz w:val="26"/>
        </w:rPr>
        <w:t>.</w:t>
      </w:r>
      <w:r w:rsidR="00903628">
        <w:rPr>
          <w:rFonts w:eastAsia="Times New Roman"/>
          <w:b/>
          <w:sz w:val="26"/>
        </w:rPr>
        <w:t>3</w:t>
      </w:r>
      <w:r>
        <w:rPr>
          <w:rFonts w:eastAsia="Times New Roman"/>
          <w:b/>
          <w:sz w:val="26"/>
        </w:rPr>
        <w:t>. Sơ đồ Use Case</w:t>
      </w:r>
      <w:r w:rsidR="0025067C">
        <w:rPr>
          <w:rFonts w:eastAsia="Times New Roman"/>
          <w:b/>
          <w:sz w:val="26"/>
        </w:rPr>
        <w:t xml:space="preserve"> tổng quát</w:t>
      </w:r>
      <w:r w:rsidR="0025067C" w:rsidRPr="0025067C">
        <w:rPr>
          <w:noProof/>
        </w:rPr>
        <w:t xml:space="preserve"> </w:t>
      </w:r>
      <w:r w:rsidR="0025067C" w:rsidRPr="0025067C">
        <w:rPr>
          <w:rFonts w:eastAsia="Times New Roman"/>
          <w:b/>
          <w:noProof/>
          <w:sz w:val="26"/>
        </w:rPr>
        <w:pict w14:anchorId="78CEFB35">
          <v:shape id="_x0000_i1075" type="#_x0000_t75" style="width:468pt;height:291.75pt;visibility:visible;mso-wrap-style:square">
            <v:imagedata r:id="rId21" o:title=""/>
          </v:shape>
        </w:pict>
      </w:r>
    </w:p>
    <w:p w14:paraId="01A4D2A4" w14:textId="77777777" w:rsidR="003F720B" w:rsidRDefault="003F720B">
      <w:pPr>
        <w:spacing w:line="231" w:lineRule="exact"/>
        <w:rPr>
          <w:rFonts w:eastAsia="Times New Roman"/>
        </w:rPr>
      </w:pPr>
    </w:p>
    <w:p w14:paraId="2B317EB3" w14:textId="1592941B" w:rsidR="003F720B" w:rsidRDefault="00000000">
      <w:pPr>
        <w:spacing w:line="0" w:lineRule="atLeast"/>
        <w:ind w:left="3980"/>
        <w:rPr>
          <w:rFonts w:eastAsia="Times New Roman"/>
          <w:i/>
          <w:color w:val="44546A"/>
          <w:sz w:val="26"/>
        </w:rPr>
      </w:pPr>
      <w:r>
        <w:rPr>
          <w:rFonts w:eastAsia="Times New Roman"/>
          <w:i/>
          <w:color w:val="44546A"/>
          <w:sz w:val="26"/>
        </w:rPr>
        <w:t>Hình 2.6 Sơ đồ Use Case</w:t>
      </w:r>
    </w:p>
    <w:p w14:paraId="33489C76" w14:textId="77777777" w:rsidR="0025067C" w:rsidRDefault="0025067C">
      <w:pPr>
        <w:spacing w:line="0" w:lineRule="atLeast"/>
        <w:ind w:left="3980"/>
        <w:rPr>
          <w:rFonts w:eastAsia="Times New Roman"/>
          <w:i/>
          <w:color w:val="44546A"/>
          <w:sz w:val="26"/>
        </w:rPr>
      </w:pPr>
    </w:p>
    <w:p w14:paraId="24D66E71" w14:textId="77777777" w:rsidR="003F720B" w:rsidRDefault="003F720B">
      <w:pPr>
        <w:spacing w:line="200" w:lineRule="exact"/>
        <w:rPr>
          <w:rFonts w:eastAsia="Times New Roman"/>
        </w:rPr>
      </w:pPr>
    </w:p>
    <w:p w14:paraId="5157AE71" w14:textId="2FFF3FE3" w:rsidR="003F720B" w:rsidRDefault="0025067C" w:rsidP="00903628">
      <w:pPr>
        <w:spacing w:line="0" w:lineRule="atLeast"/>
        <w:rPr>
          <w:rFonts w:eastAsia="Times New Roman"/>
          <w:i/>
          <w:sz w:val="26"/>
        </w:rPr>
      </w:pPr>
      <w:r w:rsidRPr="00A35089">
        <w:rPr>
          <w:noProof/>
        </w:rPr>
        <w:lastRenderedPageBreak/>
        <w:pict w14:anchorId="7359A702">
          <v:shape id="_x0000_i1087" type="#_x0000_t75" style="width:467.25pt;height:289.5pt;visibility:visible;mso-wrap-style:square">
            <v:imagedata r:id="rId22" o:title=""/>
          </v:shape>
        </w:pict>
      </w:r>
    </w:p>
    <w:p w14:paraId="2BCC0EE3" w14:textId="419369D5" w:rsidR="003F720B" w:rsidRDefault="003F720B">
      <w:pPr>
        <w:spacing w:line="20" w:lineRule="exact"/>
        <w:rPr>
          <w:rFonts w:eastAsia="Times New Roman"/>
        </w:rPr>
      </w:pPr>
    </w:p>
    <w:p w14:paraId="39ABCDDD" w14:textId="77777777" w:rsidR="003F720B" w:rsidRDefault="003F720B">
      <w:pPr>
        <w:spacing w:line="331" w:lineRule="exact"/>
        <w:rPr>
          <w:rFonts w:eastAsia="Times New Roman"/>
        </w:rPr>
      </w:pPr>
    </w:p>
    <w:p w14:paraId="0F057566" w14:textId="07DAA61F" w:rsidR="003F720B" w:rsidRDefault="00000000">
      <w:pPr>
        <w:spacing w:line="0" w:lineRule="atLeast"/>
        <w:ind w:right="1166"/>
        <w:jc w:val="right"/>
        <w:rPr>
          <w:rFonts w:eastAsia="Times New Roman"/>
          <w:i/>
          <w:color w:val="44546A"/>
          <w:sz w:val="26"/>
        </w:rPr>
      </w:pPr>
      <w:r>
        <w:rPr>
          <w:rFonts w:eastAsia="Times New Roman"/>
          <w:i/>
          <w:color w:val="44546A"/>
          <w:sz w:val="26"/>
        </w:rPr>
        <w:t xml:space="preserve">Hình 2.7 Phân rã chức năng </w:t>
      </w:r>
      <w:r w:rsidR="0025067C">
        <w:rPr>
          <w:rFonts w:eastAsia="Times New Roman"/>
          <w:i/>
          <w:color w:val="44546A"/>
          <w:sz w:val="26"/>
        </w:rPr>
        <w:t>Mượn-Trả</w:t>
      </w:r>
    </w:p>
    <w:p w14:paraId="6A239D25" w14:textId="77777777" w:rsidR="00BF5605" w:rsidRDefault="00BF5605">
      <w:pPr>
        <w:spacing w:line="0" w:lineRule="atLeast"/>
        <w:ind w:right="1166"/>
        <w:jc w:val="right"/>
        <w:rPr>
          <w:rFonts w:eastAsia="Times New Roman"/>
          <w:i/>
          <w:color w:val="44546A"/>
          <w:sz w:val="26"/>
        </w:rPr>
      </w:pPr>
    </w:p>
    <w:p w14:paraId="31E756EA" w14:textId="2B12CDA7" w:rsidR="00BF5605" w:rsidRDefault="00940138" w:rsidP="00940138">
      <w:pPr>
        <w:spacing w:line="26" w:lineRule="atLeast"/>
        <w:ind w:left="426"/>
        <w:rPr>
          <w:b/>
          <w:bCs/>
          <w:sz w:val="26"/>
          <w:szCs w:val="26"/>
        </w:rPr>
      </w:pPr>
      <w:r>
        <w:rPr>
          <w:b/>
          <w:bCs/>
          <w:sz w:val="26"/>
          <w:szCs w:val="26"/>
          <w:shd w:val="clear" w:color="auto" w:fill="FFFFFF"/>
        </w:rPr>
        <w:t xml:space="preserve">2.8.4 </w:t>
      </w:r>
      <w:r w:rsidR="00BF5605">
        <w:rPr>
          <w:b/>
          <w:bCs/>
          <w:sz w:val="26"/>
          <w:szCs w:val="26"/>
          <w:shd w:val="clear" w:color="auto" w:fill="FFFFFF"/>
        </w:rPr>
        <w:t>Biểu đồ tuần tự (</w:t>
      </w:r>
      <w:r w:rsidR="00BF5605">
        <w:rPr>
          <w:rStyle w:val="Emphasis"/>
          <w:b/>
          <w:bCs/>
          <w:sz w:val="26"/>
          <w:szCs w:val="26"/>
          <w:shd w:val="clear" w:color="auto" w:fill="FFFFFF"/>
        </w:rPr>
        <w:t>Sequence Diagram</w:t>
      </w:r>
      <w:r w:rsidR="00BF5605">
        <w:rPr>
          <w:b/>
          <w:bCs/>
          <w:sz w:val="26"/>
          <w:szCs w:val="26"/>
          <w:shd w:val="clear" w:color="auto" w:fill="FFFFFF"/>
        </w:rPr>
        <w:t>)</w:t>
      </w:r>
    </w:p>
    <w:p w14:paraId="12FE0C74" w14:textId="77777777" w:rsidR="00BF5605" w:rsidRDefault="00BF5605" w:rsidP="00BF5605">
      <w:pPr>
        <w:spacing w:line="26" w:lineRule="atLeast"/>
        <w:ind w:hanging="3"/>
        <w:rPr>
          <w:b/>
          <w:bCs/>
          <w:sz w:val="26"/>
          <w:szCs w:val="26"/>
        </w:rPr>
      </w:pPr>
    </w:p>
    <w:p w14:paraId="37306F85" w14:textId="77777777" w:rsidR="00BF5605" w:rsidRDefault="00BF5605" w:rsidP="00BF5605">
      <w:pPr>
        <w:spacing w:line="26" w:lineRule="atLeast"/>
        <w:ind w:hanging="3"/>
      </w:pPr>
    </w:p>
    <w:p w14:paraId="58330FB1" w14:textId="46589B46" w:rsidR="00BF5605" w:rsidRDefault="00BF5605" w:rsidP="00BF5605">
      <w:pPr>
        <w:spacing w:line="26" w:lineRule="atLeast"/>
        <w:ind w:hanging="3"/>
      </w:pPr>
      <w:r w:rsidRPr="00A35089">
        <w:rPr>
          <w:noProof/>
        </w:rPr>
        <w:pict w14:anchorId="7539D2CB">
          <v:shape id="Picture 7" o:spid="_x0000_i1079" type="#_x0000_t75" style="width:438pt;height:187.5pt;visibility:visible;mso-wrap-style:square">
            <v:imagedata r:id="rId23" o:title=""/>
          </v:shape>
        </w:pict>
      </w:r>
    </w:p>
    <w:p w14:paraId="39EDD2FE" w14:textId="77777777" w:rsidR="00BF5605" w:rsidRDefault="00BF5605" w:rsidP="00BF5605">
      <w:pPr>
        <w:spacing w:line="26" w:lineRule="atLeast"/>
        <w:ind w:hanging="3"/>
      </w:pPr>
    </w:p>
    <w:p w14:paraId="73C41E01" w14:textId="77777777" w:rsidR="00BF5605" w:rsidRDefault="00BF5605" w:rsidP="00BF5605">
      <w:pPr>
        <w:spacing w:line="26" w:lineRule="atLeast"/>
        <w:ind w:hanging="3"/>
        <w:jc w:val="center"/>
        <w:rPr>
          <w:rStyle w:val="Emphasis"/>
          <w:sz w:val="26"/>
          <w:szCs w:val="26"/>
          <w:shd w:val="clear" w:color="auto" w:fill="FFFFFF"/>
        </w:rPr>
      </w:pPr>
      <w:r>
        <w:tab/>
      </w:r>
      <w:r>
        <w:rPr>
          <w:i/>
          <w:iCs/>
          <w:sz w:val="26"/>
          <w:szCs w:val="26"/>
        </w:rPr>
        <w:t xml:space="preserve">Hình 5 : </w:t>
      </w:r>
      <w:r>
        <w:rPr>
          <w:rStyle w:val="Emphasis"/>
          <w:i w:val="0"/>
          <w:iCs w:val="0"/>
          <w:sz w:val="26"/>
          <w:szCs w:val="26"/>
          <w:shd w:val="clear" w:color="auto" w:fill="FFFFFF"/>
        </w:rPr>
        <w:t>Sequence Diagram chức năng mượn sách</w:t>
      </w:r>
    </w:p>
    <w:p w14:paraId="45C0145C" w14:textId="77777777" w:rsidR="00BF5605" w:rsidRDefault="00BF5605" w:rsidP="00BF5605">
      <w:pPr>
        <w:spacing w:line="26" w:lineRule="atLeast"/>
        <w:ind w:hanging="3"/>
        <w:jc w:val="center"/>
        <w:rPr>
          <w:rStyle w:val="Emphasis"/>
          <w:sz w:val="26"/>
          <w:szCs w:val="26"/>
          <w:shd w:val="clear" w:color="auto" w:fill="FFFFFF"/>
        </w:rPr>
      </w:pPr>
    </w:p>
    <w:p w14:paraId="74D9DAF8" w14:textId="77777777" w:rsidR="00BF5605" w:rsidRDefault="00BF5605" w:rsidP="00BF5605">
      <w:pPr>
        <w:spacing w:line="26" w:lineRule="atLeast"/>
        <w:ind w:hanging="3"/>
        <w:jc w:val="center"/>
        <w:rPr>
          <w:rStyle w:val="Emphasis"/>
          <w:sz w:val="26"/>
          <w:szCs w:val="26"/>
          <w:shd w:val="clear" w:color="auto" w:fill="FFFFFF"/>
        </w:rPr>
      </w:pPr>
    </w:p>
    <w:p w14:paraId="64B25C38" w14:textId="77777777" w:rsidR="00BF5605" w:rsidRDefault="00BF5605" w:rsidP="00BF5605">
      <w:pPr>
        <w:spacing w:line="26" w:lineRule="atLeast"/>
        <w:ind w:hanging="3"/>
        <w:jc w:val="center"/>
        <w:rPr>
          <w:rStyle w:val="Emphasis"/>
          <w:sz w:val="26"/>
          <w:szCs w:val="26"/>
          <w:shd w:val="clear" w:color="auto" w:fill="FFFFFF"/>
        </w:rPr>
      </w:pPr>
    </w:p>
    <w:p w14:paraId="2988C190" w14:textId="23BFB6C8" w:rsidR="00BF5605" w:rsidRDefault="00BF5605" w:rsidP="00BF5605">
      <w:pPr>
        <w:spacing w:line="26" w:lineRule="atLeast"/>
        <w:ind w:hanging="3"/>
        <w:jc w:val="center"/>
      </w:pPr>
      <w:r w:rsidRPr="00A35089">
        <w:rPr>
          <w:noProof/>
        </w:rPr>
        <w:lastRenderedPageBreak/>
        <w:pict w14:anchorId="5C1B70B5">
          <v:shape id="Picture 6" o:spid="_x0000_i1078" type="#_x0000_t75" style="width:439.5pt;height:201.75pt;visibility:visible;mso-wrap-style:square">
            <v:imagedata r:id="rId24" o:title=""/>
          </v:shape>
        </w:pict>
      </w:r>
    </w:p>
    <w:p w14:paraId="7E767665" w14:textId="77777777" w:rsidR="00BF5605" w:rsidRDefault="00BF5605" w:rsidP="00BF5605">
      <w:pPr>
        <w:spacing w:line="26" w:lineRule="atLeast"/>
        <w:ind w:hanging="3"/>
        <w:jc w:val="center"/>
      </w:pPr>
    </w:p>
    <w:p w14:paraId="21A8ECAA" w14:textId="77777777" w:rsidR="00BF5605" w:rsidRDefault="00BF5605" w:rsidP="00BF5605">
      <w:pPr>
        <w:spacing w:line="26" w:lineRule="atLeast"/>
        <w:ind w:hanging="3"/>
        <w:jc w:val="center"/>
        <w:rPr>
          <w:b/>
          <w:bCs/>
          <w:sz w:val="26"/>
          <w:szCs w:val="26"/>
        </w:rPr>
      </w:pPr>
      <w:r>
        <w:rPr>
          <w:i/>
          <w:iCs/>
          <w:sz w:val="26"/>
          <w:szCs w:val="26"/>
        </w:rPr>
        <w:tab/>
      </w:r>
      <w:r>
        <w:rPr>
          <w:i/>
          <w:iCs/>
          <w:sz w:val="26"/>
          <w:szCs w:val="26"/>
        </w:rPr>
        <w:tab/>
        <w:t xml:space="preserve">Hình 6 : </w:t>
      </w:r>
      <w:r>
        <w:rPr>
          <w:rStyle w:val="Emphasis"/>
          <w:i w:val="0"/>
          <w:iCs w:val="0"/>
          <w:sz w:val="26"/>
          <w:szCs w:val="26"/>
          <w:shd w:val="clear" w:color="auto" w:fill="FFFFFF"/>
        </w:rPr>
        <w:t>Sequence Diagram chức năng trả sách</w:t>
      </w:r>
    </w:p>
    <w:p w14:paraId="688C05DB" w14:textId="77777777" w:rsidR="00BF5605" w:rsidRDefault="00BF5605" w:rsidP="00BF5605">
      <w:pPr>
        <w:spacing w:line="26" w:lineRule="atLeast"/>
        <w:ind w:hanging="3"/>
        <w:rPr>
          <w:b/>
          <w:bCs/>
          <w:sz w:val="26"/>
          <w:szCs w:val="26"/>
        </w:rPr>
      </w:pPr>
      <w:r>
        <w:rPr>
          <w:b/>
          <w:bCs/>
          <w:sz w:val="26"/>
          <w:szCs w:val="26"/>
        </w:rPr>
        <w:tab/>
      </w:r>
    </w:p>
    <w:p w14:paraId="5EC98311" w14:textId="77777777" w:rsidR="00BF5605" w:rsidRDefault="00BF5605" w:rsidP="00BF5605">
      <w:pPr>
        <w:spacing w:line="26" w:lineRule="atLeast"/>
        <w:rPr>
          <w:b/>
          <w:bCs/>
          <w:sz w:val="26"/>
          <w:szCs w:val="26"/>
        </w:rPr>
      </w:pPr>
    </w:p>
    <w:p w14:paraId="73B5FB37" w14:textId="77777777" w:rsidR="00BF5605" w:rsidRDefault="00BF5605" w:rsidP="00BF5605">
      <w:pPr>
        <w:spacing w:line="26" w:lineRule="atLeast"/>
        <w:rPr>
          <w:b/>
          <w:bCs/>
          <w:sz w:val="26"/>
          <w:szCs w:val="26"/>
        </w:rPr>
      </w:pPr>
    </w:p>
    <w:p w14:paraId="2773573B" w14:textId="77777777" w:rsidR="00BF5605" w:rsidRDefault="00BF5605" w:rsidP="00BF5605">
      <w:pPr>
        <w:spacing w:line="26" w:lineRule="atLeast"/>
        <w:ind w:hanging="3"/>
        <w:rPr>
          <w:b/>
          <w:bCs/>
          <w:sz w:val="26"/>
          <w:szCs w:val="26"/>
        </w:rPr>
      </w:pPr>
    </w:p>
    <w:p w14:paraId="0EE63BCB" w14:textId="77777777" w:rsidR="00BF5605" w:rsidRDefault="00BF5605" w:rsidP="00BF5605">
      <w:pPr>
        <w:spacing w:line="26" w:lineRule="atLeast"/>
        <w:ind w:hanging="3"/>
        <w:rPr>
          <w:b/>
          <w:bCs/>
          <w:sz w:val="26"/>
          <w:szCs w:val="26"/>
        </w:rPr>
      </w:pPr>
    </w:p>
    <w:p w14:paraId="3190878E" w14:textId="77777777" w:rsidR="00BF5605" w:rsidRDefault="00BF5605" w:rsidP="00BF5605">
      <w:pPr>
        <w:spacing w:line="26" w:lineRule="atLeast"/>
        <w:ind w:hanging="3"/>
        <w:rPr>
          <w:b/>
          <w:bCs/>
          <w:sz w:val="26"/>
          <w:szCs w:val="26"/>
        </w:rPr>
      </w:pPr>
    </w:p>
    <w:p w14:paraId="10AD1DE4" w14:textId="77777777" w:rsidR="00BF5605" w:rsidRDefault="00BF5605" w:rsidP="00BF5605">
      <w:pPr>
        <w:spacing w:line="26" w:lineRule="atLeast"/>
        <w:ind w:hanging="3"/>
        <w:rPr>
          <w:b/>
          <w:bCs/>
          <w:sz w:val="26"/>
          <w:szCs w:val="26"/>
        </w:rPr>
      </w:pPr>
    </w:p>
    <w:p w14:paraId="5C607C5B" w14:textId="77777777" w:rsidR="00BF5605" w:rsidRDefault="00BF5605" w:rsidP="00BF5605">
      <w:pPr>
        <w:spacing w:line="26" w:lineRule="atLeast"/>
        <w:ind w:hanging="3"/>
        <w:rPr>
          <w:b/>
          <w:bCs/>
          <w:sz w:val="26"/>
          <w:szCs w:val="26"/>
        </w:rPr>
      </w:pPr>
    </w:p>
    <w:p w14:paraId="7C8FA8AA" w14:textId="77777777" w:rsidR="00BF5605" w:rsidRDefault="00BF5605" w:rsidP="00BF5605">
      <w:pPr>
        <w:spacing w:line="26" w:lineRule="atLeast"/>
        <w:ind w:hanging="3"/>
        <w:rPr>
          <w:b/>
          <w:bCs/>
          <w:sz w:val="26"/>
          <w:szCs w:val="26"/>
        </w:rPr>
      </w:pPr>
    </w:p>
    <w:p w14:paraId="2E467A65" w14:textId="77777777" w:rsidR="00BF5605" w:rsidRDefault="00BF5605" w:rsidP="00BF5605">
      <w:pPr>
        <w:spacing w:line="26" w:lineRule="atLeast"/>
        <w:ind w:hanging="3"/>
        <w:rPr>
          <w:b/>
          <w:bCs/>
          <w:sz w:val="26"/>
          <w:szCs w:val="26"/>
        </w:rPr>
      </w:pPr>
    </w:p>
    <w:p w14:paraId="60D23940" w14:textId="2F29D18D" w:rsidR="00BF5605" w:rsidRDefault="00BF5605" w:rsidP="00940138">
      <w:pPr>
        <w:numPr>
          <w:ilvl w:val="2"/>
          <w:numId w:val="49"/>
        </w:numPr>
        <w:spacing w:line="26" w:lineRule="atLeast"/>
        <w:rPr>
          <w:b/>
          <w:bCs/>
          <w:sz w:val="26"/>
          <w:szCs w:val="26"/>
        </w:rPr>
      </w:pPr>
      <w:r>
        <w:rPr>
          <w:b/>
          <w:bCs/>
          <w:sz w:val="26"/>
          <w:szCs w:val="26"/>
        </w:rPr>
        <w:t>Biểu đồ hoạt động(Activity Diagram)</w:t>
      </w:r>
    </w:p>
    <w:p w14:paraId="7BEB2DCE" w14:textId="77777777" w:rsidR="00BF5605" w:rsidRDefault="00BF5605" w:rsidP="00BF5605">
      <w:pPr>
        <w:spacing w:line="26" w:lineRule="atLeast"/>
        <w:ind w:left="-3"/>
        <w:rPr>
          <w:b/>
          <w:bCs/>
          <w:sz w:val="26"/>
          <w:szCs w:val="26"/>
        </w:rPr>
      </w:pPr>
    </w:p>
    <w:p w14:paraId="084924B6" w14:textId="5A80D723" w:rsidR="00BF5605" w:rsidRDefault="00BF5605" w:rsidP="00BF5605">
      <w:pPr>
        <w:spacing w:line="26" w:lineRule="atLeast"/>
        <w:ind w:hanging="3"/>
      </w:pPr>
      <w:r w:rsidRPr="00A35089">
        <w:rPr>
          <w:noProof/>
        </w:rPr>
        <w:pict w14:anchorId="57B1C935">
          <v:shape id="Picture 10" o:spid="_x0000_i1077" type="#_x0000_t75" style="width:414.75pt;height:229.5pt;visibility:visible;mso-wrap-style:square">
            <v:imagedata r:id="rId25" o:title=""/>
          </v:shape>
        </w:pict>
      </w:r>
    </w:p>
    <w:p w14:paraId="79120ABE" w14:textId="77777777" w:rsidR="00BF5605" w:rsidRDefault="00BF5605" w:rsidP="00BF5605">
      <w:pPr>
        <w:spacing w:after="160" w:line="26" w:lineRule="atLeast"/>
        <w:ind w:hanging="3"/>
        <w:jc w:val="center"/>
        <w:rPr>
          <w:rStyle w:val="15"/>
          <w:sz w:val="26"/>
          <w:szCs w:val="26"/>
          <w:shd w:val="clear" w:color="auto" w:fill="FFFFFF"/>
          <w:lang w:eastAsia="zh-CN" w:bidi="ar"/>
        </w:rPr>
      </w:pPr>
      <w:r>
        <w:tab/>
      </w:r>
      <w:r>
        <w:tab/>
      </w:r>
      <w:r>
        <w:tab/>
      </w:r>
      <w:r>
        <w:rPr>
          <w:rFonts w:eastAsia="Calibri"/>
          <w:i/>
          <w:iCs/>
          <w:sz w:val="26"/>
          <w:szCs w:val="26"/>
          <w:lang w:eastAsia="zh-CN" w:bidi="ar"/>
        </w:rPr>
        <w:t xml:space="preserve">Hình 7: </w:t>
      </w:r>
      <w:r>
        <w:rPr>
          <w:rStyle w:val="15"/>
          <w:i w:val="0"/>
          <w:iCs w:val="0"/>
          <w:sz w:val="26"/>
          <w:szCs w:val="26"/>
          <w:shd w:val="clear" w:color="auto" w:fill="FFFFFF"/>
          <w:lang w:eastAsia="zh-CN" w:bidi="ar"/>
        </w:rPr>
        <w:t>Activity Diagram chức năng mượn sách</w:t>
      </w:r>
    </w:p>
    <w:p w14:paraId="443316CE" w14:textId="3E445D52" w:rsidR="00BF5605" w:rsidRDefault="00BF5605" w:rsidP="00BF5605">
      <w:pPr>
        <w:spacing w:after="160" w:line="26" w:lineRule="atLeast"/>
        <w:ind w:hanging="3"/>
        <w:jc w:val="both"/>
        <w:rPr>
          <w:rStyle w:val="15"/>
          <w:sz w:val="26"/>
          <w:szCs w:val="26"/>
          <w:shd w:val="clear" w:color="auto" w:fill="FFFFFF"/>
          <w:lang w:eastAsia="zh-CN" w:bidi="ar"/>
        </w:rPr>
      </w:pPr>
      <w:r w:rsidRPr="00A35089">
        <w:rPr>
          <w:noProof/>
        </w:rPr>
        <w:lastRenderedPageBreak/>
        <w:pict w14:anchorId="7B672005">
          <v:shape id="Picture 9" o:spid="_x0000_i1076" type="#_x0000_t75" style="width:414.75pt;height:309pt;visibility:visible;mso-wrap-style:square">
            <v:imagedata r:id="rId26" o:title=""/>
          </v:shape>
        </w:pict>
      </w:r>
    </w:p>
    <w:p w14:paraId="76FEB95F" w14:textId="77777777" w:rsidR="00BF5605" w:rsidRDefault="00BF5605" w:rsidP="00BF5605">
      <w:pPr>
        <w:spacing w:after="160" w:line="26" w:lineRule="atLeast"/>
        <w:jc w:val="center"/>
        <w:rPr>
          <w:rStyle w:val="15"/>
          <w:sz w:val="26"/>
          <w:szCs w:val="26"/>
          <w:shd w:val="clear" w:color="auto" w:fill="FFFFFF"/>
          <w:lang w:eastAsia="zh-CN" w:bidi="ar"/>
        </w:rPr>
      </w:pPr>
      <w:r>
        <w:rPr>
          <w:rFonts w:eastAsia="Calibri"/>
          <w:i/>
          <w:iCs/>
          <w:sz w:val="26"/>
          <w:szCs w:val="26"/>
          <w:lang w:eastAsia="zh-CN" w:bidi="ar"/>
        </w:rPr>
        <w:t xml:space="preserve">Hình 8: </w:t>
      </w:r>
      <w:r>
        <w:rPr>
          <w:rStyle w:val="15"/>
          <w:i w:val="0"/>
          <w:iCs w:val="0"/>
          <w:sz w:val="26"/>
          <w:szCs w:val="26"/>
          <w:shd w:val="clear" w:color="auto" w:fill="FFFFFF"/>
          <w:lang w:eastAsia="zh-CN" w:bidi="ar"/>
        </w:rPr>
        <w:t>Activity Diagram chức năng trả sách</w:t>
      </w:r>
    </w:p>
    <w:p w14:paraId="1E154AE8" w14:textId="77777777" w:rsidR="00BF5605" w:rsidRDefault="00BF5605" w:rsidP="00BF5605">
      <w:pPr>
        <w:spacing w:line="0" w:lineRule="atLeast"/>
        <w:ind w:right="1166"/>
        <w:rPr>
          <w:rFonts w:eastAsia="Times New Roman"/>
          <w:i/>
          <w:color w:val="44546A"/>
          <w:sz w:val="26"/>
        </w:rPr>
      </w:pPr>
    </w:p>
    <w:p w14:paraId="5F7582EC" w14:textId="77777777" w:rsidR="003F720B" w:rsidRDefault="003F720B">
      <w:pPr>
        <w:spacing w:line="200" w:lineRule="exact"/>
        <w:rPr>
          <w:rFonts w:eastAsia="Times New Roman"/>
        </w:rPr>
      </w:pPr>
    </w:p>
    <w:p w14:paraId="3A2C92C4" w14:textId="77777777" w:rsidR="003F720B" w:rsidRDefault="003F720B">
      <w:pPr>
        <w:spacing w:line="200" w:lineRule="exact"/>
        <w:rPr>
          <w:rFonts w:eastAsia="Times New Roman"/>
        </w:rPr>
      </w:pPr>
    </w:p>
    <w:p w14:paraId="3BFDA55E" w14:textId="34D8F9E4" w:rsidR="003F720B" w:rsidRDefault="00000000">
      <w:pPr>
        <w:spacing w:line="0" w:lineRule="atLeast"/>
        <w:ind w:left="260"/>
        <w:rPr>
          <w:rFonts w:eastAsia="Times New Roman"/>
          <w:b/>
          <w:sz w:val="28"/>
        </w:rPr>
      </w:pPr>
      <w:bookmarkStart w:id="17" w:name="page31"/>
      <w:bookmarkEnd w:id="17"/>
      <w:r>
        <w:rPr>
          <w:rFonts w:eastAsia="Times New Roman"/>
          <w:b/>
          <w:sz w:val="28"/>
        </w:rPr>
        <w:t>2.</w:t>
      </w:r>
      <w:r w:rsidR="00940138">
        <w:rPr>
          <w:rFonts w:eastAsia="Times New Roman"/>
          <w:b/>
          <w:sz w:val="28"/>
        </w:rPr>
        <w:t>9</w:t>
      </w:r>
      <w:r>
        <w:rPr>
          <w:rFonts w:eastAsia="Times New Roman"/>
          <w:b/>
          <w:sz w:val="28"/>
        </w:rPr>
        <w:t>. CƠ SỞ DỮ LIỆU HOÀN THIỆN</w:t>
      </w:r>
    </w:p>
    <w:p w14:paraId="424CAE02" w14:textId="32128ECE" w:rsidR="00334505" w:rsidRPr="00940138" w:rsidRDefault="00334505" w:rsidP="00940138">
      <w:pPr>
        <w:numPr>
          <w:ilvl w:val="2"/>
          <w:numId w:val="50"/>
        </w:numPr>
        <w:spacing w:line="26" w:lineRule="atLeast"/>
        <w:rPr>
          <w:i/>
          <w:iCs/>
          <w:sz w:val="26"/>
          <w:szCs w:val="26"/>
        </w:rPr>
      </w:pPr>
      <w:r w:rsidRPr="00940138">
        <w:rPr>
          <w:b/>
          <w:bCs/>
          <w:sz w:val="26"/>
          <w:szCs w:val="26"/>
        </w:rPr>
        <w:t>Tạo lập các bảng</w:t>
      </w:r>
      <w:r w:rsidRPr="00940138">
        <w:rPr>
          <w:sz w:val="26"/>
          <w:szCs w:val="26"/>
        </w:rPr>
        <w:t>:</w:t>
      </w:r>
      <w:r>
        <w:rPr>
          <w:sz w:val="26"/>
          <w:szCs w:val="26"/>
        </w:rPr>
        <w:t xml:space="preserve"> </w:t>
      </w:r>
      <w:r w:rsidR="00993846" w:rsidRPr="00993846">
        <w:rPr>
          <w:b/>
          <w:bCs/>
          <w:sz w:val="26"/>
          <w:szCs w:val="26"/>
        </w:rPr>
        <w:t xml:space="preserve">In </w:t>
      </w:r>
      <w:r w:rsidR="00993846" w:rsidRPr="00940138">
        <w:rPr>
          <w:b/>
          <w:bCs/>
          <w:sz w:val="26"/>
          <w:szCs w:val="26"/>
        </w:rPr>
        <w:t>đậm</w:t>
      </w:r>
      <w:r w:rsidRPr="00940138">
        <w:rPr>
          <w:b/>
          <w:bCs/>
          <w:i/>
          <w:iCs/>
          <w:sz w:val="26"/>
          <w:szCs w:val="26"/>
        </w:rPr>
        <w:t xml:space="preserve"> là khóa chính</w:t>
      </w:r>
      <w:r>
        <w:rPr>
          <w:i/>
          <w:iCs/>
          <w:sz w:val="26"/>
          <w:szCs w:val="26"/>
        </w:rPr>
        <w:t xml:space="preserve">, </w:t>
      </w:r>
      <w:r w:rsidR="00993846" w:rsidRPr="00940138">
        <w:rPr>
          <w:i/>
          <w:iCs/>
          <w:sz w:val="26"/>
          <w:szCs w:val="26"/>
        </w:rPr>
        <w:t xml:space="preserve">In nghiêng </w:t>
      </w:r>
      <w:r w:rsidRPr="00940138">
        <w:rPr>
          <w:i/>
          <w:iCs/>
          <w:sz w:val="26"/>
          <w:szCs w:val="26"/>
        </w:rPr>
        <w:t>là khóa ngoại</w:t>
      </w:r>
    </w:p>
    <w:p w14:paraId="38832F3F" w14:textId="77777777" w:rsidR="00334505" w:rsidRDefault="00334505" w:rsidP="00334505">
      <w:pPr>
        <w:spacing w:line="26" w:lineRule="atLeast"/>
        <w:ind w:left="1080"/>
        <w:rPr>
          <w:sz w:val="26"/>
          <w:szCs w:val="26"/>
        </w:rPr>
      </w:pPr>
    </w:p>
    <w:p w14:paraId="61B61BA3" w14:textId="77777777" w:rsidR="00334505" w:rsidRDefault="00334505" w:rsidP="00940138">
      <w:pPr>
        <w:spacing w:line="26" w:lineRule="atLeast"/>
        <w:ind w:left="426"/>
        <w:rPr>
          <w:sz w:val="26"/>
          <w:szCs w:val="26"/>
        </w:rPr>
      </w:pPr>
      <w:r>
        <w:rPr>
          <w:sz w:val="26"/>
          <w:szCs w:val="26"/>
        </w:rPr>
        <w:t xml:space="preserve">Bảng </w:t>
      </w:r>
      <w:r>
        <w:rPr>
          <w:b/>
          <w:bCs/>
          <w:sz w:val="26"/>
          <w:szCs w:val="26"/>
        </w:rPr>
        <w:t>DOCGIA</w:t>
      </w:r>
      <w:r>
        <w:rPr>
          <w:sz w:val="26"/>
          <w:szCs w:val="26"/>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1"/>
        <w:gridCol w:w="2391"/>
        <w:gridCol w:w="2390"/>
        <w:gridCol w:w="2392"/>
      </w:tblGrid>
      <w:tr w:rsidR="00000000" w14:paraId="6AC184B1" w14:textId="77777777">
        <w:tc>
          <w:tcPr>
            <w:tcW w:w="2394" w:type="dxa"/>
            <w:shd w:val="clear" w:color="auto" w:fill="4472C4"/>
          </w:tcPr>
          <w:p w14:paraId="224F1B73" w14:textId="77777777" w:rsidR="00334505" w:rsidRDefault="00334505">
            <w:pPr>
              <w:widowControl w:val="0"/>
              <w:spacing w:line="26" w:lineRule="atLeast"/>
              <w:jc w:val="both"/>
              <w:rPr>
                <w:color w:val="FFFFFF"/>
                <w:sz w:val="26"/>
                <w:szCs w:val="26"/>
              </w:rPr>
            </w:pPr>
            <w:r>
              <w:rPr>
                <w:color w:val="FFFFFF"/>
                <w:sz w:val="26"/>
                <w:szCs w:val="26"/>
              </w:rPr>
              <w:t>Tên Thuộc Tính</w:t>
            </w:r>
          </w:p>
        </w:tc>
        <w:tc>
          <w:tcPr>
            <w:tcW w:w="2394" w:type="dxa"/>
            <w:shd w:val="clear" w:color="auto" w:fill="4472C4"/>
          </w:tcPr>
          <w:p w14:paraId="4FDCDF72" w14:textId="77777777" w:rsidR="00334505" w:rsidRDefault="00334505">
            <w:pPr>
              <w:widowControl w:val="0"/>
              <w:spacing w:line="26" w:lineRule="atLeast"/>
              <w:jc w:val="both"/>
              <w:rPr>
                <w:color w:val="FFFFFF"/>
                <w:sz w:val="26"/>
                <w:szCs w:val="26"/>
              </w:rPr>
            </w:pPr>
            <w:r>
              <w:rPr>
                <w:color w:val="FFFFFF"/>
                <w:sz w:val="26"/>
                <w:szCs w:val="26"/>
              </w:rPr>
              <w:t>Kiểu Dữ Liệu</w:t>
            </w:r>
          </w:p>
        </w:tc>
        <w:tc>
          <w:tcPr>
            <w:tcW w:w="2394" w:type="dxa"/>
            <w:shd w:val="clear" w:color="auto" w:fill="4472C4"/>
          </w:tcPr>
          <w:p w14:paraId="6774FBFE" w14:textId="77777777" w:rsidR="00334505" w:rsidRDefault="00334505">
            <w:pPr>
              <w:widowControl w:val="0"/>
              <w:spacing w:line="26" w:lineRule="atLeast"/>
              <w:jc w:val="both"/>
              <w:rPr>
                <w:color w:val="FFFFFF"/>
                <w:sz w:val="26"/>
                <w:szCs w:val="26"/>
              </w:rPr>
            </w:pPr>
            <w:r>
              <w:rPr>
                <w:color w:val="FFFFFF"/>
                <w:sz w:val="26"/>
                <w:szCs w:val="26"/>
              </w:rPr>
              <w:t>Kích Thước</w:t>
            </w:r>
          </w:p>
        </w:tc>
        <w:tc>
          <w:tcPr>
            <w:tcW w:w="2394" w:type="dxa"/>
            <w:shd w:val="clear" w:color="auto" w:fill="4472C4"/>
          </w:tcPr>
          <w:p w14:paraId="0DF4287A" w14:textId="77777777" w:rsidR="00334505" w:rsidRDefault="00334505">
            <w:pPr>
              <w:widowControl w:val="0"/>
              <w:spacing w:line="26" w:lineRule="atLeast"/>
              <w:jc w:val="both"/>
              <w:rPr>
                <w:color w:val="FFFFFF"/>
                <w:sz w:val="26"/>
                <w:szCs w:val="26"/>
              </w:rPr>
            </w:pPr>
            <w:r>
              <w:rPr>
                <w:color w:val="FFFFFF"/>
                <w:sz w:val="26"/>
                <w:szCs w:val="26"/>
              </w:rPr>
              <w:t>Ghi Chú</w:t>
            </w:r>
          </w:p>
        </w:tc>
      </w:tr>
      <w:tr w:rsidR="00000000" w14:paraId="14C002BF" w14:textId="77777777">
        <w:tc>
          <w:tcPr>
            <w:tcW w:w="2394" w:type="dxa"/>
            <w:shd w:val="clear" w:color="auto" w:fill="D9E2F3"/>
          </w:tcPr>
          <w:p w14:paraId="1D0C793B" w14:textId="77777777" w:rsidR="00334505" w:rsidRDefault="00334505">
            <w:pPr>
              <w:widowControl w:val="0"/>
              <w:spacing w:line="26" w:lineRule="atLeast"/>
              <w:jc w:val="both"/>
              <w:rPr>
                <w:b/>
                <w:bCs/>
                <w:sz w:val="26"/>
                <w:szCs w:val="26"/>
              </w:rPr>
            </w:pPr>
            <w:r>
              <w:rPr>
                <w:b/>
                <w:bCs/>
                <w:sz w:val="26"/>
                <w:szCs w:val="26"/>
              </w:rPr>
              <w:t>MaDG</w:t>
            </w:r>
          </w:p>
        </w:tc>
        <w:tc>
          <w:tcPr>
            <w:tcW w:w="2394" w:type="dxa"/>
            <w:shd w:val="clear" w:color="auto" w:fill="D9E2F3"/>
          </w:tcPr>
          <w:p w14:paraId="02939ABD" w14:textId="77777777" w:rsidR="00334505" w:rsidRDefault="00334505">
            <w:pPr>
              <w:widowControl w:val="0"/>
              <w:spacing w:line="26" w:lineRule="atLeast"/>
              <w:jc w:val="both"/>
              <w:rPr>
                <w:sz w:val="26"/>
                <w:szCs w:val="26"/>
              </w:rPr>
            </w:pPr>
            <w:r>
              <w:rPr>
                <w:sz w:val="26"/>
                <w:szCs w:val="26"/>
              </w:rPr>
              <w:t>Char</w:t>
            </w:r>
          </w:p>
        </w:tc>
        <w:tc>
          <w:tcPr>
            <w:tcW w:w="2394" w:type="dxa"/>
            <w:shd w:val="clear" w:color="auto" w:fill="D9E2F3"/>
          </w:tcPr>
          <w:p w14:paraId="73A3F104" w14:textId="2BEE52A4" w:rsidR="00334505" w:rsidRDefault="00334505">
            <w:pPr>
              <w:widowControl w:val="0"/>
              <w:spacing w:line="26" w:lineRule="atLeast"/>
              <w:jc w:val="both"/>
              <w:rPr>
                <w:sz w:val="26"/>
                <w:szCs w:val="26"/>
              </w:rPr>
            </w:pPr>
            <w:r>
              <w:rPr>
                <w:sz w:val="26"/>
                <w:szCs w:val="26"/>
              </w:rPr>
              <w:t>4</w:t>
            </w:r>
          </w:p>
        </w:tc>
        <w:tc>
          <w:tcPr>
            <w:tcW w:w="2394" w:type="dxa"/>
            <w:shd w:val="clear" w:color="auto" w:fill="D9E2F3"/>
          </w:tcPr>
          <w:p w14:paraId="736214AC" w14:textId="77777777" w:rsidR="00334505" w:rsidRDefault="00334505">
            <w:pPr>
              <w:widowControl w:val="0"/>
              <w:spacing w:line="26" w:lineRule="atLeast"/>
              <w:jc w:val="both"/>
              <w:rPr>
                <w:sz w:val="26"/>
                <w:szCs w:val="26"/>
              </w:rPr>
            </w:pPr>
            <w:r>
              <w:rPr>
                <w:sz w:val="26"/>
                <w:szCs w:val="26"/>
              </w:rPr>
              <w:t>Mã độc giả</w:t>
            </w:r>
          </w:p>
        </w:tc>
      </w:tr>
      <w:tr w:rsidR="00000000" w14:paraId="1AE83D3B" w14:textId="77777777">
        <w:tc>
          <w:tcPr>
            <w:tcW w:w="2394" w:type="dxa"/>
            <w:shd w:val="clear" w:color="auto" w:fill="auto"/>
          </w:tcPr>
          <w:p w14:paraId="25362165" w14:textId="77777777" w:rsidR="00334505" w:rsidRDefault="00334505">
            <w:pPr>
              <w:widowControl w:val="0"/>
              <w:spacing w:line="26" w:lineRule="atLeast"/>
              <w:jc w:val="both"/>
              <w:rPr>
                <w:sz w:val="26"/>
                <w:szCs w:val="26"/>
              </w:rPr>
            </w:pPr>
            <w:r>
              <w:rPr>
                <w:sz w:val="26"/>
                <w:szCs w:val="26"/>
              </w:rPr>
              <w:t>TenDG</w:t>
            </w:r>
          </w:p>
        </w:tc>
        <w:tc>
          <w:tcPr>
            <w:tcW w:w="2394" w:type="dxa"/>
            <w:shd w:val="clear" w:color="auto" w:fill="auto"/>
          </w:tcPr>
          <w:p w14:paraId="28ABE886" w14:textId="77777777" w:rsidR="00334505" w:rsidRDefault="00334505">
            <w:pPr>
              <w:widowControl w:val="0"/>
              <w:spacing w:line="26" w:lineRule="atLeast"/>
              <w:jc w:val="both"/>
              <w:rPr>
                <w:sz w:val="26"/>
                <w:szCs w:val="26"/>
              </w:rPr>
            </w:pPr>
            <w:r>
              <w:rPr>
                <w:sz w:val="26"/>
                <w:szCs w:val="26"/>
              </w:rPr>
              <w:t>Nvarchar</w:t>
            </w:r>
          </w:p>
        </w:tc>
        <w:tc>
          <w:tcPr>
            <w:tcW w:w="2394" w:type="dxa"/>
            <w:shd w:val="clear" w:color="auto" w:fill="auto"/>
          </w:tcPr>
          <w:p w14:paraId="6604256F" w14:textId="4A9A088B" w:rsidR="00334505" w:rsidRDefault="00334505">
            <w:pPr>
              <w:widowControl w:val="0"/>
              <w:spacing w:line="26" w:lineRule="atLeast"/>
              <w:jc w:val="both"/>
              <w:rPr>
                <w:sz w:val="26"/>
                <w:szCs w:val="26"/>
              </w:rPr>
            </w:pPr>
            <w:r>
              <w:rPr>
                <w:sz w:val="26"/>
                <w:szCs w:val="26"/>
              </w:rPr>
              <w:t>35</w:t>
            </w:r>
          </w:p>
        </w:tc>
        <w:tc>
          <w:tcPr>
            <w:tcW w:w="2394" w:type="dxa"/>
            <w:shd w:val="clear" w:color="auto" w:fill="auto"/>
          </w:tcPr>
          <w:p w14:paraId="481CFB79" w14:textId="77777777" w:rsidR="00334505" w:rsidRDefault="00334505">
            <w:pPr>
              <w:widowControl w:val="0"/>
              <w:spacing w:line="26" w:lineRule="atLeast"/>
              <w:jc w:val="both"/>
              <w:rPr>
                <w:sz w:val="26"/>
                <w:szCs w:val="26"/>
              </w:rPr>
            </w:pPr>
            <w:r>
              <w:rPr>
                <w:sz w:val="26"/>
                <w:szCs w:val="26"/>
              </w:rPr>
              <w:t>Họ và tên độc giả</w:t>
            </w:r>
          </w:p>
        </w:tc>
      </w:tr>
      <w:tr w:rsidR="00000000" w14:paraId="247CF369" w14:textId="77777777">
        <w:tc>
          <w:tcPr>
            <w:tcW w:w="2394" w:type="dxa"/>
            <w:shd w:val="clear" w:color="auto" w:fill="D9E2F3"/>
          </w:tcPr>
          <w:p w14:paraId="224E050A" w14:textId="65096CD9" w:rsidR="00334505" w:rsidRDefault="00334505">
            <w:pPr>
              <w:widowControl w:val="0"/>
              <w:spacing w:line="26" w:lineRule="atLeast"/>
              <w:jc w:val="both"/>
              <w:rPr>
                <w:sz w:val="26"/>
                <w:szCs w:val="26"/>
              </w:rPr>
            </w:pPr>
            <w:r>
              <w:rPr>
                <w:sz w:val="26"/>
                <w:szCs w:val="26"/>
              </w:rPr>
              <w:t>NgaySinhDG</w:t>
            </w:r>
          </w:p>
        </w:tc>
        <w:tc>
          <w:tcPr>
            <w:tcW w:w="2394" w:type="dxa"/>
            <w:shd w:val="clear" w:color="auto" w:fill="D9E2F3"/>
          </w:tcPr>
          <w:p w14:paraId="26240B3B" w14:textId="7399FEAA" w:rsidR="00334505" w:rsidRDefault="00334505">
            <w:pPr>
              <w:widowControl w:val="0"/>
              <w:spacing w:line="26" w:lineRule="atLeast"/>
              <w:jc w:val="both"/>
              <w:rPr>
                <w:sz w:val="26"/>
                <w:szCs w:val="26"/>
              </w:rPr>
            </w:pPr>
            <w:r>
              <w:rPr>
                <w:sz w:val="26"/>
                <w:szCs w:val="26"/>
              </w:rPr>
              <w:t>Date</w:t>
            </w:r>
          </w:p>
        </w:tc>
        <w:tc>
          <w:tcPr>
            <w:tcW w:w="2394" w:type="dxa"/>
            <w:shd w:val="clear" w:color="auto" w:fill="D9E2F3"/>
          </w:tcPr>
          <w:p w14:paraId="4FCF8B8F" w14:textId="77777777" w:rsidR="00334505" w:rsidRDefault="00334505">
            <w:pPr>
              <w:widowControl w:val="0"/>
              <w:spacing w:line="26" w:lineRule="atLeast"/>
              <w:jc w:val="both"/>
              <w:rPr>
                <w:sz w:val="26"/>
                <w:szCs w:val="26"/>
              </w:rPr>
            </w:pPr>
          </w:p>
        </w:tc>
        <w:tc>
          <w:tcPr>
            <w:tcW w:w="2394" w:type="dxa"/>
            <w:shd w:val="clear" w:color="auto" w:fill="D9E2F3"/>
          </w:tcPr>
          <w:p w14:paraId="6829BE78" w14:textId="48ADC9B8" w:rsidR="00334505" w:rsidRDefault="00334505">
            <w:pPr>
              <w:widowControl w:val="0"/>
              <w:spacing w:line="26" w:lineRule="atLeast"/>
              <w:jc w:val="both"/>
              <w:rPr>
                <w:sz w:val="26"/>
                <w:szCs w:val="26"/>
              </w:rPr>
            </w:pPr>
            <w:r>
              <w:rPr>
                <w:sz w:val="26"/>
                <w:szCs w:val="26"/>
              </w:rPr>
              <w:t>Ngày sinh độc giả</w:t>
            </w:r>
          </w:p>
        </w:tc>
      </w:tr>
      <w:tr w:rsidR="00000000" w14:paraId="3AA5AED9" w14:textId="77777777">
        <w:tc>
          <w:tcPr>
            <w:tcW w:w="2394" w:type="dxa"/>
            <w:shd w:val="clear" w:color="auto" w:fill="auto"/>
          </w:tcPr>
          <w:p w14:paraId="5A81C5F7" w14:textId="77777777" w:rsidR="00334505" w:rsidRDefault="00334505">
            <w:pPr>
              <w:widowControl w:val="0"/>
              <w:spacing w:line="26" w:lineRule="atLeast"/>
              <w:jc w:val="both"/>
              <w:rPr>
                <w:sz w:val="26"/>
                <w:szCs w:val="26"/>
              </w:rPr>
            </w:pPr>
            <w:r>
              <w:rPr>
                <w:sz w:val="26"/>
                <w:szCs w:val="26"/>
              </w:rPr>
              <w:t>GioiTinh</w:t>
            </w:r>
          </w:p>
        </w:tc>
        <w:tc>
          <w:tcPr>
            <w:tcW w:w="2394" w:type="dxa"/>
            <w:shd w:val="clear" w:color="auto" w:fill="auto"/>
          </w:tcPr>
          <w:p w14:paraId="3F948426" w14:textId="77777777" w:rsidR="00334505" w:rsidRDefault="00334505">
            <w:pPr>
              <w:widowControl w:val="0"/>
              <w:spacing w:line="26" w:lineRule="atLeast"/>
              <w:jc w:val="both"/>
              <w:rPr>
                <w:sz w:val="26"/>
                <w:szCs w:val="26"/>
              </w:rPr>
            </w:pPr>
            <w:r>
              <w:rPr>
                <w:sz w:val="26"/>
                <w:szCs w:val="26"/>
              </w:rPr>
              <w:t>Nvarchar</w:t>
            </w:r>
          </w:p>
        </w:tc>
        <w:tc>
          <w:tcPr>
            <w:tcW w:w="2394" w:type="dxa"/>
            <w:shd w:val="clear" w:color="auto" w:fill="auto"/>
          </w:tcPr>
          <w:p w14:paraId="3F9E8377" w14:textId="37BA81A8" w:rsidR="00334505" w:rsidRDefault="00334505">
            <w:pPr>
              <w:widowControl w:val="0"/>
              <w:spacing w:line="26" w:lineRule="atLeast"/>
              <w:jc w:val="both"/>
              <w:rPr>
                <w:sz w:val="26"/>
                <w:szCs w:val="26"/>
              </w:rPr>
            </w:pPr>
            <w:r>
              <w:rPr>
                <w:sz w:val="26"/>
                <w:szCs w:val="26"/>
              </w:rPr>
              <w:t>3</w:t>
            </w:r>
          </w:p>
        </w:tc>
        <w:tc>
          <w:tcPr>
            <w:tcW w:w="2394" w:type="dxa"/>
            <w:shd w:val="clear" w:color="auto" w:fill="auto"/>
          </w:tcPr>
          <w:p w14:paraId="3F264805" w14:textId="16F5CFEC" w:rsidR="00334505" w:rsidRDefault="00334505">
            <w:pPr>
              <w:widowControl w:val="0"/>
              <w:spacing w:line="26" w:lineRule="atLeast"/>
              <w:jc w:val="both"/>
              <w:rPr>
                <w:sz w:val="26"/>
                <w:szCs w:val="26"/>
              </w:rPr>
            </w:pPr>
            <w:r>
              <w:rPr>
                <w:sz w:val="26"/>
                <w:szCs w:val="26"/>
              </w:rPr>
              <w:t>Giới tính của độc giả(nam/nữ)</w:t>
            </w:r>
          </w:p>
        </w:tc>
      </w:tr>
      <w:tr w:rsidR="00000000" w14:paraId="30ABD03C" w14:textId="77777777">
        <w:tc>
          <w:tcPr>
            <w:tcW w:w="2394" w:type="dxa"/>
            <w:shd w:val="clear" w:color="auto" w:fill="D9E2F3"/>
          </w:tcPr>
          <w:p w14:paraId="01319C2B" w14:textId="77777777" w:rsidR="00334505" w:rsidRDefault="00334505">
            <w:pPr>
              <w:widowControl w:val="0"/>
              <w:spacing w:line="26" w:lineRule="atLeast"/>
              <w:jc w:val="both"/>
              <w:rPr>
                <w:sz w:val="26"/>
                <w:szCs w:val="26"/>
              </w:rPr>
            </w:pPr>
            <w:r>
              <w:rPr>
                <w:sz w:val="26"/>
                <w:szCs w:val="26"/>
              </w:rPr>
              <w:t>SDTDG</w:t>
            </w:r>
          </w:p>
        </w:tc>
        <w:tc>
          <w:tcPr>
            <w:tcW w:w="2394" w:type="dxa"/>
            <w:shd w:val="clear" w:color="auto" w:fill="D9E2F3"/>
          </w:tcPr>
          <w:p w14:paraId="6740CF39" w14:textId="51AB88ED" w:rsidR="00334505" w:rsidRDefault="00334505">
            <w:pPr>
              <w:widowControl w:val="0"/>
              <w:spacing w:line="26" w:lineRule="atLeast"/>
              <w:jc w:val="both"/>
              <w:rPr>
                <w:sz w:val="26"/>
                <w:szCs w:val="26"/>
              </w:rPr>
            </w:pPr>
            <w:r>
              <w:rPr>
                <w:sz w:val="26"/>
                <w:szCs w:val="26"/>
              </w:rPr>
              <w:t>varc</w:t>
            </w:r>
            <w:r>
              <w:rPr>
                <w:sz w:val="26"/>
                <w:szCs w:val="26"/>
              </w:rPr>
              <w:t>har</w:t>
            </w:r>
          </w:p>
        </w:tc>
        <w:tc>
          <w:tcPr>
            <w:tcW w:w="2394" w:type="dxa"/>
            <w:shd w:val="clear" w:color="auto" w:fill="D9E2F3"/>
          </w:tcPr>
          <w:p w14:paraId="3C5AA0FD" w14:textId="64923AC3" w:rsidR="00334505" w:rsidRDefault="00334505">
            <w:pPr>
              <w:widowControl w:val="0"/>
              <w:spacing w:line="26" w:lineRule="atLeast"/>
              <w:jc w:val="both"/>
              <w:rPr>
                <w:sz w:val="26"/>
                <w:szCs w:val="26"/>
              </w:rPr>
            </w:pPr>
            <w:r>
              <w:rPr>
                <w:sz w:val="26"/>
                <w:szCs w:val="26"/>
              </w:rPr>
              <w:t>1</w:t>
            </w:r>
            <w:r>
              <w:rPr>
                <w:sz w:val="26"/>
                <w:szCs w:val="26"/>
              </w:rPr>
              <w:t>5</w:t>
            </w:r>
          </w:p>
        </w:tc>
        <w:tc>
          <w:tcPr>
            <w:tcW w:w="2394" w:type="dxa"/>
            <w:shd w:val="clear" w:color="auto" w:fill="D9E2F3"/>
          </w:tcPr>
          <w:p w14:paraId="7BDEE2B2" w14:textId="77777777" w:rsidR="00334505" w:rsidRDefault="00334505">
            <w:pPr>
              <w:widowControl w:val="0"/>
              <w:spacing w:line="26" w:lineRule="atLeast"/>
              <w:jc w:val="both"/>
              <w:rPr>
                <w:sz w:val="26"/>
                <w:szCs w:val="26"/>
              </w:rPr>
            </w:pPr>
            <w:r>
              <w:rPr>
                <w:sz w:val="26"/>
                <w:szCs w:val="26"/>
              </w:rPr>
              <w:t>Số điện thoại độc giả</w:t>
            </w:r>
          </w:p>
        </w:tc>
      </w:tr>
    </w:tbl>
    <w:p w14:paraId="4A605427" w14:textId="58E54113" w:rsidR="00334505" w:rsidRDefault="00334505" w:rsidP="00334505">
      <w:pPr>
        <w:spacing w:line="26" w:lineRule="atLeast"/>
        <w:rPr>
          <w:sz w:val="26"/>
          <w:szCs w:val="26"/>
        </w:rPr>
      </w:pPr>
    </w:p>
    <w:p w14:paraId="5CB39FD8" w14:textId="50A5DA3A" w:rsidR="00334505" w:rsidRDefault="002B066D" w:rsidP="00940138">
      <w:pPr>
        <w:spacing w:line="26" w:lineRule="atLeast"/>
        <w:ind w:left="426"/>
        <w:rPr>
          <w:sz w:val="26"/>
          <w:szCs w:val="26"/>
        </w:rPr>
      </w:pPr>
      <w:r>
        <w:rPr>
          <w:sz w:val="26"/>
          <w:szCs w:val="26"/>
        </w:rPr>
        <w:t xml:space="preserve">Bảng </w:t>
      </w:r>
      <w:r w:rsidRPr="002B066D">
        <w:rPr>
          <w:b/>
          <w:bCs/>
          <w:sz w:val="26"/>
          <w:szCs w:val="26"/>
        </w:rPr>
        <w:t>support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1"/>
        <w:gridCol w:w="2391"/>
        <w:gridCol w:w="2391"/>
        <w:gridCol w:w="2391"/>
      </w:tblGrid>
      <w:tr w:rsidR="00000000" w14:paraId="56B2A17B" w14:textId="77777777">
        <w:tc>
          <w:tcPr>
            <w:tcW w:w="2391" w:type="dxa"/>
            <w:shd w:val="clear" w:color="auto" w:fill="4472C4"/>
          </w:tcPr>
          <w:p w14:paraId="6C0755F0" w14:textId="7BD886A2" w:rsidR="002B066D" w:rsidRDefault="002B066D">
            <w:pPr>
              <w:widowControl w:val="0"/>
              <w:spacing w:line="26" w:lineRule="atLeast"/>
              <w:jc w:val="both"/>
              <w:rPr>
                <w:color w:val="FFFFFF"/>
                <w:sz w:val="26"/>
                <w:szCs w:val="26"/>
              </w:rPr>
            </w:pPr>
            <w:r>
              <w:rPr>
                <w:color w:val="FFFFFF"/>
                <w:sz w:val="26"/>
                <w:szCs w:val="26"/>
              </w:rPr>
              <w:t>Tên Thuộc Tính</w:t>
            </w:r>
          </w:p>
        </w:tc>
        <w:tc>
          <w:tcPr>
            <w:tcW w:w="2391" w:type="dxa"/>
            <w:shd w:val="clear" w:color="auto" w:fill="4472C4"/>
          </w:tcPr>
          <w:p w14:paraId="7078CF9F" w14:textId="3CB1EFF6" w:rsidR="002B066D" w:rsidRDefault="002B066D">
            <w:pPr>
              <w:widowControl w:val="0"/>
              <w:spacing w:line="26" w:lineRule="atLeast"/>
              <w:jc w:val="both"/>
              <w:rPr>
                <w:color w:val="FFFFFF"/>
                <w:sz w:val="26"/>
                <w:szCs w:val="26"/>
              </w:rPr>
            </w:pPr>
            <w:r>
              <w:rPr>
                <w:color w:val="FFFFFF"/>
                <w:sz w:val="26"/>
                <w:szCs w:val="26"/>
              </w:rPr>
              <w:t>Kiểu Dữ Liệu</w:t>
            </w:r>
          </w:p>
        </w:tc>
        <w:tc>
          <w:tcPr>
            <w:tcW w:w="2391" w:type="dxa"/>
            <w:shd w:val="clear" w:color="auto" w:fill="4472C4"/>
          </w:tcPr>
          <w:p w14:paraId="65C1F547" w14:textId="114F74A1" w:rsidR="002B066D" w:rsidRDefault="002B066D">
            <w:pPr>
              <w:widowControl w:val="0"/>
              <w:spacing w:line="26" w:lineRule="atLeast"/>
              <w:jc w:val="both"/>
              <w:rPr>
                <w:color w:val="FFFFFF"/>
                <w:sz w:val="26"/>
                <w:szCs w:val="26"/>
              </w:rPr>
            </w:pPr>
            <w:r>
              <w:rPr>
                <w:color w:val="FFFFFF"/>
                <w:sz w:val="26"/>
                <w:szCs w:val="26"/>
              </w:rPr>
              <w:t>Kích Thước</w:t>
            </w:r>
          </w:p>
        </w:tc>
        <w:tc>
          <w:tcPr>
            <w:tcW w:w="2391" w:type="dxa"/>
            <w:shd w:val="clear" w:color="auto" w:fill="4472C4"/>
          </w:tcPr>
          <w:p w14:paraId="5CEBA1FF" w14:textId="303A0A2C" w:rsidR="002B066D" w:rsidRDefault="002B066D">
            <w:pPr>
              <w:widowControl w:val="0"/>
              <w:spacing w:line="26" w:lineRule="atLeast"/>
              <w:jc w:val="both"/>
              <w:rPr>
                <w:color w:val="FFFFFF"/>
                <w:sz w:val="26"/>
                <w:szCs w:val="26"/>
              </w:rPr>
            </w:pPr>
            <w:r>
              <w:rPr>
                <w:color w:val="FFFFFF"/>
                <w:sz w:val="26"/>
                <w:szCs w:val="26"/>
              </w:rPr>
              <w:t>Ghi Chú</w:t>
            </w:r>
          </w:p>
        </w:tc>
      </w:tr>
      <w:tr w:rsidR="00000000" w14:paraId="66224EF8" w14:textId="77777777">
        <w:tc>
          <w:tcPr>
            <w:tcW w:w="2391" w:type="dxa"/>
            <w:shd w:val="clear" w:color="auto" w:fill="D9E2F3"/>
          </w:tcPr>
          <w:p w14:paraId="1DE9D077" w14:textId="099BD117" w:rsidR="002B066D" w:rsidRDefault="002B066D">
            <w:pPr>
              <w:widowControl w:val="0"/>
              <w:spacing w:line="26" w:lineRule="atLeast"/>
              <w:jc w:val="both"/>
              <w:rPr>
                <w:b/>
                <w:bCs/>
                <w:sz w:val="26"/>
                <w:szCs w:val="26"/>
              </w:rPr>
            </w:pPr>
            <w:r>
              <w:rPr>
                <w:b/>
                <w:bCs/>
                <w:sz w:val="26"/>
                <w:szCs w:val="26"/>
              </w:rPr>
              <w:t>Mssv</w:t>
            </w:r>
          </w:p>
        </w:tc>
        <w:tc>
          <w:tcPr>
            <w:tcW w:w="2391" w:type="dxa"/>
            <w:shd w:val="clear" w:color="auto" w:fill="D9E2F3"/>
          </w:tcPr>
          <w:p w14:paraId="2DEF2479" w14:textId="6D0E95D5" w:rsidR="002B066D" w:rsidRDefault="002B066D">
            <w:pPr>
              <w:widowControl w:val="0"/>
              <w:spacing w:line="26" w:lineRule="atLeast"/>
              <w:jc w:val="both"/>
              <w:rPr>
                <w:sz w:val="26"/>
                <w:szCs w:val="26"/>
              </w:rPr>
            </w:pPr>
            <w:r>
              <w:rPr>
                <w:sz w:val="26"/>
                <w:szCs w:val="26"/>
              </w:rPr>
              <w:t>Char</w:t>
            </w:r>
          </w:p>
        </w:tc>
        <w:tc>
          <w:tcPr>
            <w:tcW w:w="2391" w:type="dxa"/>
            <w:shd w:val="clear" w:color="auto" w:fill="D9E2F3"/>
          </w:tcPr>
          <w:p w14:paraId="4A56F51F" w14:textId="31F62278" w:rsidR="002B066D" w:rsidRDefault="002B066D">
            <w:pPr>
              <w:widowControl w:val="0"/>
              <w:spacing w:line="26" w:lineRule="atLeast"/>
              <w:jc w:val="both"/>
              <w:rPr>
                <w:sz w:val="26"/>
                <w:szCs w:val="26"/>
              </w:rPr>
            </w:pPr>
            <w:r>
              <w:rPr>
                <w:sz w:val="26"/>
                <w:szCs w:val="26"/>
              </w:rPr>
              <w:t>10</w:t>
            </w:r>
          </w:p>
        </w:tc>
        <w:tc>
          <w:tcPr>
            <w:tcW w:w="2391" w:type="dxa"/>
            <w:shd w:val="clear" w:color="auto" w:fill="D9E2F3"/>
          </w:tcPr>
          <w:p w14:paraId="050684D3" w14:textId="5AF43740" w:rsidR="002B066D" w:rsidRDefault="002B066D">
            <w:pPr>
              <w:widowControl w:val="0"/>
              <w:spacing w:line="26" w:lineRule="atLeast"/>
              <w:jc w:val="both"/>
              <w:rPr>
                <w:sz w:val="26"/>
                <w:szCs w:val="26"/>
              </w:rPr>
            </w:pPr>
            <w:r>
              <w:rPr>
                <w:sz w:val="26"/>
                <w:szCs w:val="26"/>
              </w:rPr>
              <w:t>Mã số sinh viên</w:t>
            </w:r>
          </w:p>
        </w:tc>
      </w:tr>
      <w:tr w:rsidR="00000000" w14:paraId="0127F498" w14:textId="77777777">
        <w:tc>
          <w:tcPr>
            <w:tcW w:w="2391" w:type="dxa"/>
            <w:shd w:val="clear" w:color="auto" w:fill="auto"/>
          </w:tcPr>
          <w:p w14:paraId="4D3C6266" w14:textId="052E6EC9" w:rsidR="002B066D" w:rsidRDefault="002B066D">
            <w:pPr>
              <w:widowControl w:val="0"/>
              <w:spacing w:line="26" w:lineRule="atLeast"/>
              <w:jc w:val="both"/>
              <w:rPr>
                <w:sz w:val="26"/>
                <w:szCs w:val="26"/>
              </w:rPr>
            </w:pPr>
            <w:r>
              <w:rPr>
                <w:sz w:val="26"/>
                <w:szCs w:val="26"/>
              </w:rPr>
              <w:t>hoTen</w:t>
            </w:r>
          </w:p>
        </w:tc>
        <w:tc>
          <w:tcPr>
            <w:tcW w:w="2391" w:type="dxa"/>
            <w:shd w:val="clear" w:color="auto" w:fill="auto"/>
          </w:tcPr>
          <w:p w14:paraId="2097C8E2" w14:textId="23CD63D8" w:rsidR="002B066D" w:rsidRDefault="002B066D">
            <w:pPr>
              <w:widowControl w:val="0"/>
              <w:spacing w:line="26" w:lineRule="atLeast"/>
              <w:jc w:val="both"/>
              <w:rPr>
                <w:sz w:val="26"/>
                <w:szCs w:val="26"/>
              </w:rPr>
            </w:pPr>
            <w:r>
              <w:rPr>
                <w:sz w:val="26"/>
                <w:szCs w:val="26"/>
              </w:rPr>
              <w:t>Nvarchar</w:t>
            </w:r>
          </w:p>
        </w:tc>
        <w:tc>
          <w:tcPr>
            <w:tcW w:w="2391" w:type="dxa"/>
            <w:shd w:val="clear" w:color="auto" w:fill="auto"/>
          </w:tcPr>
          <w:p w14:paraId="7A025A2B" w14:textId="4686FC8D" w:rsidR="002B066D" w:rsidRDefault="002B066D">
            <w:pPr>
              <w:widowControl w:val="0"/>
              <w:spacing w:line="26" w:lineRule="atLeast"/>
              <w:jc w:val="both"/>
              <w:rPr>
                <w:sz w:val="26"/>
                <w:szCs w:val="26"/>
              </w:rPr>
            </w:pPr>
            <w:r>
              <w:rPr>
                <w:sz w:val="26"/>
                <w:szCs w:val="26"/>
              </w:rPr>
              <w:t>35</w:t>
            </w:r>
          </w:p>
        </w:tc>
        <w:tc>
          <w:tcPr>
            <w:tcW w:w="2391" w:type="dxa"/>
            <w:shd w:val="clear" w:color="auto" w:fill="auto"/>
          </w:tcPr>
          <w:p w14:paraId="474A1C2E" w14:textId="38A1FF9B" w:rsidR="002B066D" w:rsidRDefault="002B066D">
            <w:pPr>
              <w:widowControl w:val="0"/>
              <w:spacing w:line="26" w:lineRule="atLeast"/>
              <w:jc w:val="both"/>
              <w:rPr>
                <w:sz w:val="26"/>
                <w:szCs w:val="26"/>
              </w:rPr>
            </w:pPr>
            <w:r>
              <w:rPr>
                <w:sz w:val="26"/>
                <w:szCs w:val="26"/>
              </w:rPr>
              <w:t>Họ tên</w:t>
            </w:r>
          </w:p>
        </w:tc>
      </w:tr>
      <w:tr w:rsidR="00000000" w14:paraId="532A0A1B" w14:textId="77777777">
        <w:tc>
          <w:tcPr>
            <w:tcW w:w="2391" w:type="dxa"/>
            <w:shd w:val="clear" w:color="auto" w:fill="D9E2F3"/>
          </w:tcPr>
          <w:p w14:paraId="609D89BF" w14:textId="592C8896" w:rsidR="002B066D" w:rsidRDefault="002B066D">
            <w:pPr>
              <w:widowControl w:val="0"/>
              <w:spacing w:line="26" w:lineRule="atLeast"/>
              <w:jc w:val="both"/>
              <w:rPr>
                <w:sz w:val="26"/>
                <w:szCs w:val="26"/>
              </w:rPr>
            </w:pPr>
            <w:r>
              <w:rPr>
                <w:sz w:val="26"/>
                <w:szCs w:val="26"/>
              </w:rPr>
              <w:t>gioiTinh</w:t>
            </w:r>
          </w:p>
        </w:tc>
        <w:tc>
          <w:tcPr>
            <w:tcW w:w="2391" w:type="dxa"/>
            <w:shd w:val="clear" w:color="auto" w:fill="D9E2F3"/>
          </w:tcPr>
          <w:p w14:paraId="16BA589A" w14:textId="29398C60" w:rsidR="002B066D" w:rsidRDefault="002B066D">
            <w:pPr>
              <w:widowControl w:val="0"/>
              <w:spacing w:line="26" w:lineRule="atLeast"/>
              <w:jc w:val="both"/>
              <w:rPr>
                <w:sz w:val="26"/>
                <w:szCs w:val="26"/>
              </w:rPr>
            </w:pPr>
            <w:r>
              <w:rPr>
                <w:sz w:val="26"/>
                <w:szCs w:val="26"/>
              </w:rPr>
              <w:t>Nvarchar</w:t>
            </w:r>
          </w:p>
        </w:tc>
        <w:tc>
          <w:tcPr>
            <w:tcW w:w="2391" w:type="dxa"/>
            <w:shd w:val="clear" w:color="auto" w:fill="D9E2F3"/>
          </w:tcPr>
          <w:p w14:paraId="05E5DB39" w14:textId="20E813F3" w:rsidR="002B066D" w:rsidRDefault="0088684D">
            <w:pPr>
              <w:widowControl w:val="0"/>
              <w:spacing w:line="26" w:lineRule="atLeast"/>
              <w:jc w:val="both"/>
              <w:rPr>
                <w:sz w:val="26"/>
                <w:szCs w:val="26"/>
              </w:rPr>
            </w:pPr>
            <w:r>
              <w:rPr>
                <w:sz w:val="26"/>
                <w:szCs w:val="26"/>
              </w:rPr>
              <w:t>3</w:t>
            </w:r>
          </w:p>
        </w:tc>
        <w:tc>
          <w:tcPr>
            <w:tcW w:w="2391" w:type="dxa"/>
            <w:shd w:val="clear" w:color="auto" w:fill="D9E2F3"/>
          </w:tcPr>
          <w:p w14:paraId="5E17D3ED" w14:textId="17E466F2" w:rsidR="002B066D" w:rsidRDefault="002B066D">
            <w:pPr>
              <w:widowControl w:val="0"/>
              <w:spacing w:line="26" w:lineRule="atLeast"/>
              <w:jc w:val="both"/>
              <w:rPr>
                <w:sz w:val="26"/>
                <w:szCs w:val="26"/>
              </w:rPr>
            </w:pPr>
            <w:r>
              <w:rPr>
                <w:sz w:val="26"/>
                <w:szCs w:val="26"/>
              </w:rPr>
              <w:t>Giới tính</w:t>
            </w:r>
          </w:p>
        </w:tc>
      </w:tr>
      <w:tr w:rsidR="002B066D" w14:paraId="57DF171B" w14:textId="77777777">
        <w:tc>
          <w:tcPr>
            <w:tcW w:w="2391" w:type="dxa"/>
            <w:shd w:val="clear" w:color="auto" w:fill="auto"/>
          </w:tcPr>
          <w:p w14:paraId="0CCBA51C" w14:textId="2FE44B91" w:rsidR="002B066D" w:rsidRDefault="002B066D">
            <w:pPr>
              <w:widowControl w:val="0"/>
              <w:spacing w:line="26" w:lineRule="atLeast"/>
              <w:jc w:val="both"/>
              <w:rPr>
                <w:sz w:val="26"/>
                <w:szCs w:val="26"/>
              </w:rPr>
            </w:pPr>
            <w:r>
              <w:rPr>
                <w:sz w:val="26"/>
                <w:szCs w:val="26"/>
              </w:rPr>
              <w:t>SDT</w:t>
            </w:r>
          </w:p>
        </w:tc>
        <w:tc>
          <w:tcPr>
            <w:tcW w:w="2391" w:type="dxa"/>
            <w:shd w:val="clear" w:color="auto" w:fill="auto"/>
          </w:tcPr>
          <w:p w14:paraId="7B89DCCA" w14:textId="0F892419" w:rsidR="002B066D" w:rsidRDefault="002B066D">
            <w:pPr>
              <w:widowControl w:val="0"/>
              <w:spacing w:line="26" w:lineRule="atLeast"/>
              <w:jc w:val="both"/>
              <w:rPr>
                <w:sz w:val="26"/>
                <w:szCs w:val="26"/>
              </w:rPr>
            </w:pPr>
            <w:r>
              <w:rPr>
                <w:sz w:val="26"/>
                <w:szCs w:val="26"/>
              </w:rPr>
              <w:t>Varchar</w:t>
            </w:r>
          </w:p>
        </w:tc>
        <w:tc>
          <w:tcPr>
            <w:tcW w:w="2391" w:type="dxa"/>
            <w:shd w:val="clear" w:color="auto" w:fill="auto"/>
          </w:tcPr>
          <w:p w14:paraId="72E833BF" w14:textId="2F93AA43" w:rsidR="002B066D" w:rsidRDefault="002B066D">
            <w:pPr>
              <w:widowControl w:val="0"/>
              <w:spacing w:line="26" w:lineRule="atLeast"/>
              <w:jc w:val="both"/>
              <w:rPr>
                <w:sz w:val="26"/>
                <w:szCs w:val="26"/>
              </w:rPr>
            </w:pPr>
            <w:r>
              <w:rPr>
                <w:sz w:val="26"/>
                <w:szCs w:val="26"/>
              </w:rPr>
              <w:t>15</w:t>
            </w:r>
          </w:p>
        </w:tc>
        <w:tc>
          <w:tcPr>
            <w:tcW w:w="2391" w:type="dxa"/>
            <w:shd w:val="clear" w:color="auto" w:fill="auto"/>
          </w:tcPr>
          <w:p w14:paraId="5116198D" w14:textId="38C3C3D4" w:rsidR="002B066D" w:rsidRDefault="0088684D">
            <w:pPr>
              <w:widowControl w:val="0"/>
              <w:spacing w:line="26" w:lineRule="atLeast"/>
              <w:jc w:val="both"/>
              <w:rPr>
                <w:sz w:val="26"/>
                <w:szCs w:val="26"/>
              </w:rPr>
            </w:pPr>
            <w:r>
              <w:rPr>
                <w:sz w:val="26"/>
                <w:szCs w:val="26"/>
              </w:rPr>
              <w:t>Số điện thoại</w:t>
            </w:r>
          </w:p>
        </w:tc>
      </w:tr>
      <w:tr w:rsidR="00000000" w14:paraId="387113B1" w14:textId="77777777">
        <w:tc>
          <w:tcPr>
            <w:tcW w:w="2391" w:type="dxa"/>
            <w:shd w:val="clear" w:color="auto" w:fill="D9E2F3"/>
          </w:tcPr>
          <w:p w14:paraId="60B44D0D" w14:textId="29A20D0B" w:rsidR="0088684D" w:rsidRDefault="0088684D">
            <w:pPr>
              <w:widowControl w:val="0"/>
              <w:spacing w:line="26" w:lineRule="atLeast"/>
              <w:jc w:val="both"/>
              <w:rPr>
                <w:sz w:val="26"/>
                <w:szCs w:val="26"/>
              </w:rPr>
            </w:pPr>
            <w:r>
              <w:rPr>
                <w:sz w:val="26"/>
                <w:szCs w:val="26"/>
              </w:rPr>
              <w:t>Email</w:t>
            </w:r>
          </w:p>
        </w:tc>
        <w:tc>
          <w:tcPr>
            <w:tcW w:w="2391" w:type="dxa"/>
            <w:shd w:val="clear" w:color="auto" w:fill="D9E2F3"/>
          </w:tcPr>
          <w:p w14:paraId="7FFCD5F8" w14:textId="5E0956D6" w:rsidR="0088684D" w:rsidRDefault="0088684D">
            <w:pPr>
              <w:widowControl w:val="0"/>
              <w:spacing w:line="26" w:lineRule="atLeast"/>
              <w:jc w:val="both"/>
              <w:rPr>
                <w:sz w:val="26"/>
                <w:szCs w:val="26"/>
              </w:rPr>
            </w:pPr>
            <w:r>
              <w:rPr>
                <w:sz w:val="26"/>
                <w:szCs w:val="26"/>
              </w:rPr>
              <w:t>Varchar</w:t>
            </w:r>
          </w:p>
        </w:tc>
        <w:tc>
          <w:tcPr>
            <w:tcW w:w="2391" w:type="dxa"/>
            <w:shd w:val="clear" w:color="auto" w:fill="D9E2F3"/>
          </w:tcPr>
          <w:p w14:paraId="21A97AAA" w14:textId="0B76504B" w:rsidR="0088684D" w:rsidRDefault="0088684D">
            <w:pPr>
              <w:widowControl w:val="0"/>
              <w:spacing w:line="26" w:lineRule="atLeast"/>
              <w:jc w:val="both"/>
              <w:rPr>
                <w:sz w:val="26"/>
                <w:szCs w:val="26"/>
              </w:rPr>
            </w:pPr>
            <w:r>
              <w:rPr>
                <w:sz w:val="26"/>
                <w:szCs w:val="26"/>
              </w:rPr>
              <w:t>50</w:t>
            </w:r>
          </w:p>
        </w:tc>
        <w:tc>
          <w:tcPr>
            <w:tcW w:w="2391" w:type="dxa"/>
            <w:shd w:val="clear" w:color="auto" w:fill="D9E2F3"/>
          </w:tcPr>
          <w:p w14:paraId="7DD39110" w14:textId="1992AE3D" w:rsidR="0088684D" w:rsidRDefault="0088684D">
            <w:pPr>
              <w:widowControl w:val="0"/>
              <w:spacing w:line="26" w:lineRule="atLeast"/>
              <w:jc w:val="both"/>
              <w:rPr>
                <w:sz w:val="26"/>
                <w:szCs w:val="26"/>
              </w:rPr>
            </w:pPr>
            <w:r>
              <w:rPr>
                <w:sz w:val="26"/>
                <w:szCs w:val="26"/>
              </w:rPr>
              <w:t>Email độc giả</w:t>
            </w:r>
          </w:p>
        </w:tc>
      </w:tr>
    </w:tbl>
    <w:p w14:paraId="3C17BFA2" w14:textId="761F77D9" w:rsidR="00334505" w:rsidRDefault="00334505" w:rsidP="00334505">
      <w:pPr>
        <w:spacing w:line="26" w:lineRule="atLeast"/>
        <w:rPr>
          <w:sz w:val="26"/>
          <w:szCs w:val="26"/>
        </w:rPr>
      </w:pPr>
    </w:p>
    <w:p w14:paraId="427C5614" w14:textId="2ECED480" w:rsidR="002B066D" w:rsidRDefault="002B066D" w:rsidP="00940138">
      <w:pPr>
        <w:spacing w:line="26" w:lineRule="atLeast"/>
        <w:ind w:left="426"/>
        <w:rPr>
          <w:sz w:val="26"/>
          <w:szCs w:val="26"/>
        </w:rPr>
      </w:pPr>
      <w:r>
        <w:rPr>
          <w:sz w:val="26"/>
          <w:szCs w:val="26"/>
        </w:rPr>
        <w:t>Bảng</w:t>
      </w:r>
      <w:r>
        <w:rPr>
          <w:b/>
          <w:bCs/>
          <w:sz w:val="26"/>
          <w:szCs w:val="26"/>
        </w:rPr>
        <w:t xml:space="preserve"> TheTV</w:t>
      </w:r>
    </w:p>
    <w:p w14:paraId="36FF268A" w14:textId="77777777" w:rsidR="002B066D" w:rsidRDefault="002B066D" w:rsidP="002B066D">
      <w:pPr>
        <w:spacing w:line="26" w:lineRule="atLeast"/>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1"/>
        <w:gridCol w:w="2391"/>
        <w:gridCol w:w="2391"/>
        <w:gridCol w:w="2391"/>
      </w:tblGrid>
      <w:tr w:rsidR="00000000" w14:paraId="5C666D9E" w14:textId="77777777">
        <w:tc>
          <w:tcPr>
            <w:tcW w:w="2391" w:type="dxa"/>
            <w:shd w:val="clear" w:color="auto" w:fill="4472C4"/>
          </w:tcPr>
          <w:p w14:paraId="75765DD6" w14:textId="77777777" w:rsidR="002B066D" w:rsidRDefault="002B066D">
            <w:pPr>
              <w:widowControl w:val="0"/>
              <w:spacing w:line="26" w:lineRule="atLeast"/>
              <w:jc w:val="both"/>
              <w:rPr>
                <w:color w:val="FFFFFF"/>
                <w:sz w:val="26"/>
                <w:szCs w:val="26"/>
              </w:rPr>
            </w:pPr>
            <w:r>
              <w:rPr>
                <w:color w:val="FFFFFF"/>
                <w:sz w:val="26"/>
                <w:szCs w:val="26"/>
              </w:rPr>
              <w:lastRenderedPageBreak/>
              <w:t>Tên Thuộc Tính</w:t>
            </w:r>
          </w:p>
        </w:tc>
        <w:tc>
          <w:tcPr>
            <w:tcW w:w="2391" w:type="dxa"/>
            <w:shd w:val="clear" w:color="auto" w:fill="4472C4"/>
          </w:tcPr>
          <w:p w14:paraId="58FAD58C" w14:textId="77777777" w:rsidR="002B066D" w:rsidRDefault="002B066D">
            <w:pPr>
              <w:widowControl w:val="0"/>
              <w:spacing w:line="26" w:lineRule="atLeast"/>
              <w:jc w:val="both"/>
              <w:rPr>
                <w:color w:val="FFFFFF"/>
                <w:sz w:val="26"/>
                <w:szCs w:val="26"/>
              </w:rPr>
            </w:pPr>
            <w:r>
              <w:rPr>
                <w:color w:val="FFFFFF"/>
                <w:sz w:val="26"/>
                <w:szCs w:val="26"/>
              </w:rPr>
              <w:t>Kiểu Dữ Liệu</w:t>
            </w:r>
          </w:p>
        </w:tc>
        <w:tc>
          <w:tcPr>
            <w:tcW w:w="2391" w:type="dxa"/>
            <w:shd w:val="clear" w:color="auto" w:fill="4472C4"/>
          </w:tcPr>
          <w:p w14:paraId="29DF50F9" w14:textId="77777777" w:rsidR="002B066D" w:rsidRDefault="002B066D">
            <w:pPr>
              <w:widowControl w:val="0"/>
              <w:spacing w:line="26" w:lineRule="atLeast"/>
              <w:jc w:val="both"/>
              <w:rPr>
                <w:color w:val="FFFFFF"/>
                <w:sz w:val="26"/>
                <w:szCs w:val="26"/>
              </w:rPr>
            </w:pPr>
            <w:r>
              <w:rPr>
                <w:color w:val="FFFFFF"/>
                <w:sz w:val="26"/>
                <w:szCs w:val="26"/>
              </w:rPr>
              <w:t>Kích Thước</w:t>
            </w:r>
          </w:p>
        </w:tc>
        <w:tc>
          <w:tcPr>
            <w:tcW w:w="2391" w:type="dxa"/>
            <w:shd w:val="clear" w:color="auto" w:fill="4472C4"/>
          </w:tcPr>
          <w:p w14:paraId="7732369F" w14:textId="77777777" w:rsidR="002B066D" w:rsidRDefault="002B066D">
            <w:pPr>
              <w:widowControl w:val="0"/>
              <w:spacing w:line="26" w:lineRule="atLeast"/>
              <w:jc w:val="both"/>
              <w:rPr>
                <w:color w:val="FFFFFF"/>
                <w:sz w:val="26"/>
                <w:szCs w:val="26"/>
              </w:rPr>
            </w:pPr>
            <w:r>
              <w:rPr>
                <w:color w:val="FFFFFF"/>
                <w:sz w:val="26"/>
                <w:szCs w:val="26"/>
              </w:rPr>
              <w:t>Ghi Chú</w:t>
            </w:r>
          </w:p>
        </w:tc>
      </w:tr>
      <w:tr w:rsidR="00000000" w14:paraId="703C8977" w14:textId="77777777">
        <w:tc>
          <w:tcPr>
            <w:tcW w:w="2391" w:type="dxa"/>
            <w:shd w:val="clear" w:color="auto" w:fill="D9E2F3"/>
          </w:tcPr>
          <w:p w14:paraId="608829FA" w14:textId="7F1FE330" w:rsidR="002B066D" w:rsidRDefault="002B066D">
            <w:pPr>
              <w:widowControl w:val="0"/>
              <w:spacing w:line="26" w:lineRule="atLeast"/>
              <w:jc w:val="both"/>
              <w:rPr>
                <w:b/>
                <w:bCs/>
                <w:sz w:val="26"/>
                <w:szCs w:val="26"/>
              </w:rPr>
            </w:pPr>
            <w:r>
              <w:rPr>
                <w:b/>
                <w:bCs/>
                <w:sz w:val="26"/>
                <w:szCs w:val="26"/>
              </w:rPr>
              <w:t>maTTV</w:t>
            </w:r>
          </w:p>
        </w:tc>
        <w:tc>
          <w:tcPr>
            <w:tcW w:w="2391" w:type="dxa"/>
            <w:shd w:val="clear" w:color="auto" w:fill="D9E2F3"/>
          </w:tcPr>
          <w:p w14:paraId="62BF4505" w14:textId="73C40219" w:rsidR="002B066D" w:rsidRDefault="002B066D">
            <w:pPr>
              <w:widowControl w:val="0"/>
              <w:spacing w:line="26" w:lineRule="atLeast"/>
              <w:jc w:val="both"/>
              <w:rPr>
                <w:sz w:val="26"/>
                <w:szCs w:val="26"/>
              </w:rPr>
            </w:pPr>
            <w:r>
              <w:rPr>
                <w:sz w:val="26"/>
                <w:szCs w:val="26"/>
              </w:rPr>
              <w:t>Char</w:t>
            </w:r>
          </w:p>
        </w:tc>
        <w:tc>
          <w:tcPr>
            <w:tcW w:w="2391" w:type="dxa"/>
            <w:shd w:val="clear" w:color="auto" w:fill="D9E2F3"/>
          </w:tcPr>
          <w:p w14:paraId="5EC7AB8E" w14:textId="419175FD" w:rsidR="002B066D" w:rsidRDefault="002B066D">
            <w:pPr>
              <w:widowControl w:val="0"/>
              <w:spacing w:line="26" w:lineRule="atLeast"/>
              <w:jc w:val="both"/>
              <w:rPr>
                <w:sz w:val="26"/>
                <w:szCs w:val="26"/>
              </w:rPr>
            </w:pPr>
            <w:r>
              <w:rPr>
                <w:sz w:val="26"/>
                <w:szCs w:val="26"/>
              </w:rPr>
              <w:t>5</w:t>
            </w:r>
          </w:p>
        </w:tc>
        <w:tc>
          <w:tcPr>
            <w:tcW w:w="2391" w:type="dxa"/>
            <w:shd w:val="clear" w:color="auto" w:fill="D9E2F3"/>
          </w:tcPr>
          <w:p w14:paraId="2D0D3F27" w14:textId="5393252A" w:rsidR="002B066D" w:rsidRDefault="002B066D">
            <w:pPr>
              <w:widowControl w:val="0"/>
              <w:spacing w:line="26" w:lineRule="atLeast"/>
              <w:jc w:val="both"/>
              <w:rPr>
                <w:sz w:val="26"/>
                <w:szCs w:val="26"/>
              </w:rPr>
            </w:pPr>
            <w:r>
              <w:rPr>
                <w:sz w:val="26"/>
                <w:szCs w:val="26"/>
              </w:rPr>
              <w:t>Mã thẻ thư viện</w:t>
            </w:r>
          </w:p>
        </w:tc>
      </w:tr>
      <w:tr w:rsidR="00000000" w14:paraId="7EB72043" w14:textId="77777777">
        <w:tc>
          <w:tcPr>
            <w:tcW w:w="2391" w:type="dxa"/>
            <w:shd w:val="clear" w:color="auto" w:fill="FFFFFF"/>
          </w:tcPr>
          <w:p w14:paraId="5D729350" w14:textId="4A2816F9" w:rsidR="002B066D" w:rsidRDefault="002B066D">
            <w:pPr>
              <w:widowControl w:val="0"/>
              <w:spacing w:line="26" w:lineRule="atLeast"/>
              <w:jc w:val="both"/>
              <w:rPr>
                <w:i/>
                <w:iCs/>
                <w:sz w:val="26"/>
                <w:szCs w:val="26"/>
              </w:rPr>
            </w:pPr>
            <w:r>
              <w:rPr>
                <w:i/>
                <w:iCs/>
                <w:sz w:val="26"/>
                <w:szCs w:val="26"/>
              </w:rPr>
              <w:t>MaD</w:t>
            </w:r>
            <w:r w:rsidR="00993846">
              <w:rPr>
                <w:i/>
                <w:iCs/>
                <w:sz w:val="26"/>
                <w:szCs w:val="26"/>
              </w:rPr>
              <w:t>G</w:t>
            </w:r>
          </w:p>
        </w:tc>
        <w:tc>
          <w:tcPr>
            <w:tcW w:w="2391" w:type="dxa"/>
            <w:shd w:val="clear" w:color="auto" w:fill="FFFFFF"/>
          </w:tcPr>
          <w:p w14:paraId="0F8A5249" w14:textId="42AB2D85" w:rsidR="002B066D" w:rsidRDefault="002B066D">
            <w:pPr>
              <w:widowControl w:val="0"/>
              <w:spacing w:line="26" w:lineRule="atLeast"/>
              <w:jc w:val="both"/>
              <w:rPr>
                <w:sz w:val="26"/>
                <w:szCs w:val="26"/>
              </w:rPr>
            </w:pPr>
            <w:r>
              <w:rPr>
                <w:sz w:val="26"/>
                <w:szCs w:val="26"/>
              </w:rPr>
              <w:t>Char</w:t>
            </w:r>
          </w:p>
        </w:tc>
        <w:tc>
          <w:tcPr>
            <w:tcW w:w="2391" w:type="dxa"/>
            <w:shd w:val="clear" w:color="auto" w:fill="FFFFFF"/>
          </w:tcPr>
          <w:p w14:paraId="4883756A" w14:textId="3BFE1278" w:rsidR="002B066D" w:rsidRDefault="002B066D">
            <w:pPr>
              <w:widowControl w:val="0"/>
              <w:spacing w:line="26" w:lineRule="atLeast"/>
              <w:jc w:val="both"/>
              <w:rPr>
                <w:sz w:val="26"/>
                <w:szCs w:val="26"/>
              </w:rPr>
            </w:pPr>
            <w:r>
              <w:rPr>
                <w:sz w:val="26"/>
                <w:szCs w:val="26"/>
              </w:rPr>
              <w:t>4</w:t>
            </w:r>
          </w:p>
        </w:tc>
        <w:tc>
          <w:tcPr>
            <w:tcW w:w="2391" w:type="dxa"/>
            <w:shd w:val="clear" w:color="auto" w:fill="FFFFFF"/>
          </w:tcPr>
          <w:p w14:paraId="763C3481" w14:textId="6DB2A78A" w:rsidR="002B066D" w:rsidRDefault="002B066D">
            <w:pPr>
              <w:widowControl w:val="0"/>
              <w:spacing w:line="26" w:lineRule="atLeast"/>
              <w:jc w:val="both"/>
              <w:rPr>
                <w:sz w:val="26"/>
                <w:szCs w:val="26"/>
              </w:rPr>
            </w:pPr>
            <w:r>
              <w:rPr>
                <w:sz w:val="26"/>
                <w:szCs w:val="26"/>
              </w:rPr>
              <w:t>Mã độc giả</w:t>
            </w:r>
          </w:p>
        </w:tc>
      </w:tr>
    </w:tbl>
    <w:p w14:paraId="3045C368" w14:textId="7F66451E" w:rsidR="00334505" w:rsidRDefault="00334505" w:rsidP="00334505">
      <w:pPr>
        <w:spacing w:line="26" w:lineRule="atLeast"/>
        <w:rPr>
          <w:sz w:val="26"/>
          <w:szCs w:val="26"/>
        </w:rPr>
      </w:pPr>
    </w:p>
    <w:p w14:paraId="11769606" w14:textId="77777777" w:rsidR="00334505" w:rsidRDefault="00334505" w:rsidP="00334505">
      <w:pPr>
        <w:spacing w:line="26" w:lineRule="atLeast"/>
        <w:rPr>
          <w:sz w:val="26"/>
          <w:szCs w:val="26"/>
        </w:rPr>
      </w:pPr>
    </w:p>
    <w:p w14:paraId="6C894B82" w14:textId="77777777" w:rsidR="00334505" w:rsidRDefault="00334505" w:rsidP="00940138">
      <w:pPr>
        <w:spacing w:line="26" w:lineRule="atLeast"/>
        <w:ind w:left="426"/>
        <w:rPr>
          <w:sz w:val="26"/>
          <w:szCs w:val="26"/>
        </w:rPr>
      </w:pPr>
      <w:r>
        <w:rPr>
          <w:sz w:val="26"/>
          <w:szCs w:val="26"/>
        </w:rPr>
        <w:t xml:space="preserve">Bảng </w:t>
      </w:r>
      <w:r>
        <w:rPr>
          <w:b/>
          <w:bCs/>
          <w:sz w:val="26"/>
          <w:szCs w:val="26"/>
        </w:rPr>
        <w:t>KESACH</w:t>
      </w:r>
      <w:r>
        <w:rPr>
          <w:sz w:val="26"/>
          <w:szCs w:val="26"/>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2"/>
        <w:gridCol w:w="2391"/>
        <w:gridCol w:w="2391"/>
        <w:gridCol w:w="2390"/>
      </w:tblGrid>
      <w:tr w:rsidR="00000000" w14:paraId="0159BF49" w14:textId="77777777">
        <w:tc>
          <w:tcPr>
            <w:tcW w:w="2394" w:type="dxa"/>
            <w:shd w:val="clear" w:color="auto" w:fill="4472C4"/>
          </w:tcPr>
          <w:p w14:paraId="6A22B748" w14:textId="77777777" w:rsidR="00334505" w:rsidRDefault="00334505">
            <w:pPr>
              <w:widowControl w:val="0"/>
              <w:spacing w:line="26" w:lineRule="atLeast"/>
              <w:jc w:val="both"/>
              <w:rPr>
                <w:color w:val="FFFFFF"/>
                <w:sz w:val="26"/>
                <w:szCs w:val="26"/>
              </w:rPr>
            </w:pPr>
            <w:r>
              <w:rPr>
                <w:color w:val="FFFFFF"/>
                <w:sz w:val="26"/>
                <w:szCs w:val="26"/>
              </w:rPr>
              <w:t>Tên Thuộc Tính</w:t>
            </w:r>
          </w:p>
        </w:tc>
        <w:tc>
          <w:tcPr>
            <w:tcW w:w="2394" w:type="dxa"/>
            <w:shd w:val="clear" w:color="auto" w:fill="4472C4"/>
          </w:tcPr>
          <w:p w14:paraId="50DE2524" w14:textId="77777777" w:rsidR="00334505" w:rsidRDefault="00334505">
            <w:pPr>
              <w:widowControl w:val="0"/>
              <w:spacing w:line="26" w:lineRule="atLeast"/>
              <w:jc w:val="both"/>
              <w:rPr>
                <w:color w:val="FFFFFF"/>
                <w:sz w:val="26"/>
                <w:szCs w:val="26"/>
              </w:rPr>
            </w:pPr>
            <w:r>
              <w:rPr>
                <w:color w:val="FFFFFF"/>
                <w:sz w:val="26"/>
                <w:szCs w:val="26"/>
              </w:rPr>
              <w:t>Kiểu Dữ Liệu</w:t>
            </w:r>
          </w:p>
        </w:tc>
        <w:tc>
          <w:tcPr>
            <w:tcW w:w="2394" w:type="dxa"/>
            <w:shd w:val="clear" w:color="auto" w:fill="4472C4"/>
          </w:tcPr>
          <w:p w14:paraId="7543A3B3" w14:textId="77777777" w:rsidR="00334505" w:rsidRDefault="00334505">
            <w:pPr>
              <w:widowControl w:val="0"/>
              <w:spacing w:line="26" w:lineRule="atLeast"/>
              <w:jc w:val="both"/>
              <w:rPr>
                <w:color w:val="FFFFFF"/>
                <w:sz w:val="26"/>
                <w:szCs w:val="26"/>
              </w:rPr>
            </w:pPr>
            <w:r>
              <w:rPr>
                <w:color w:val="FFFFFF"/>
                <w:sz w:val="26"/>
                <w:szCs w:val="26"/>
              </w:rPr>
              <w:t>Kích Thước</w:t>
            </w:r>
          </w:p>
        </w:tc>
        <w:tc>
          <w:tcPr>
            <w:tcW w:w="2394" w:type="dxa"/>
            <w:shd w:val="clear" w:color="auto" w:fill="4472C4"/>
          </w:tcPr>
          <w:p w14:paraId="3EEC1120" w14:textId="77777777" w:rsidR="00334505" w:rsidRDefault="00334505">
            <w:pPr>
              <w:widowControl w:val="0"/>
              <w:spacing w:line="26" w:lineRule="atLeast"/>
              <w:jc w:val="both"/>
              <w:rPr>
                <w:color w:val="FFFFFF"/>
                <w:sz w:val="26"/>
                <w:szCs w:val="26"/>
              </w:rPr>
            </w:pPr>
            <w:r>
              <w:rPr>
                <w:color w:val="FFFFFF"/>
                <w:sz w:val="26"/>
                <w:szCs w:val="26"/>
              </w:rPr>
              <w:t>Ghi Chú</w:t>
            </w:r>
          </w:p>
        </w:tc>
      </w:tr>
      <w:tr w:rsidR="00000000" w14:paraId="3654662D" w14:textId="77777777">
        <w:tc>
          <w:tcPr>
            <w:tcW w:w="2394" w:type="dxa"/>
            <w:shd w:val="clear" w:color="auto" w:fill="D9E2F3"/>
          </w:tcPr>
          <w:p w14:paraId="6B0C1202" w14:textId="77777777" w:rsidR="00334505" w:rsidRDefault="00334505">
            <w:pPr>
              <w:widowControl w:val="0"/>
              <w:spacing w:line="26" w:lineRule="atLeast"/>
              <w:jc w:val="both"/>
              <w:rPr>
                <w:b/>
                <w:bCs/>
                <w:sz w:val="26"/>
                <w:szCs w:val="26"/>
              </w:rPr>
            </w:pPr>
            <w:r>
              <w:rPr>
                <w:b/>
                <w:bCs/>
                <w:sz w:val="26"/>
                <w:szCs w:val="26"/>
              </w:rPr>
              <w:t>MaKeSach</w:t>
            </w:r>
          </w:p>
        </w:tc>
        <w:tc>
          <w:tcPr>
            <w:tcW w:w="2394" w:type="dxa"/>
            <w:shd w:val="clear" w:color="auto" w:fill="D9E2F3"/>
          </w:tcPr>
          <w:p w14:paraId="491BC34C" w14:textId="77777777" w:rsidR="00334505" w:rsidRDefault="00334505">
            <w:pPr>
              <w:widowControl w:val="0"/>
              <w:spacing w:line="26" w:lineRule="atLeast"/>
              <w:jc w:val="both"/>
              <w:rPr>
                <w:sz w:val="26"/>
                <w:szCs w:val="26"/>
              </w:rPr>
            </w:pPr>
            <w:r>
              <w:rPr>
                <w:sz w:val="26"/>
                <w:szCs w:val="26"/>
              </w:rPr>
              <w:t>Char</w:t>
            </w:r>
          </w:p>
        </w:tc>
        <w:tc>
          <w:tcPr>
            <w:tcW w:w="2394" w:type="dxa"/>
            <w:shd w:val="clear" w:color="auto" w:fill="D9E2F3"/>
          </w:tcPr>
          <w:p w14:paraId="492027A1" w14:textId="2D67C929" w:rsidR="00334505" w:rsidRDefault="003B20A4">
            <w:pPr>
              <w:widowControl w:val="0"/>
              <w:tabs>
                <w:tab w:val="center" w:pos="1087"/>
              </w:tabs>
              <w:spacing w:line="26" w:lineRule="atLeast"/>
              <w:jc w:val="both"/>
              <w:rPr>
                <w:sz w:val="26"/>
                <w:szCs w:val="26"/>
              </w:rPr>
            </w:pPr>
            <w:r>
              <w:rPr>
                <w:sz w:val="26"/>
                <w:szCs w:val="26"/>
              </w:rPr>
              <w:t>6</w:t>
            </w:r>
          </w:p>
        </w:tc>
        <w:tc>
          <w:tcPr>
            <w:tcW w:w="2394" w:type="dxa"/>
            <w:shd w:val="clear" w:color="auto" w:fill="D9E2F3"/>
          </w:tcPr>
          <w:p w14:paraId="719D3057" w14:textId="77777777" w:rsidR="00334505" w:rsidRDefault="00334505">
            <w:pPr>
              <w:widowControl w:val="0"/>
              <w:spacing w:line="26" w:lineRule="atLeast"/>
              <w:jc w:val="both"/>
              <w:rPr>
                <w:sz w:val="26"/>
                <w:szCs w:val="26"/>
              </w:rPr>
            </w:pPr>
            <w:r>
              <w:rPr>
                <w:sz w:val="26"/>
                <w:szCs w:val="26"/>
              </w:rPr>
              <w:t>Mã kệ sách</w:t>
            </w:r>
          </w:p>
        </w:tc>
      </w:tr>
      <w:tr w:rsidR="00000000" w14:paraId="7AB1FB64" w14:textId="77777777">
        <w:tc>
          <w:tcPr>
            <w:tcW w:w="2394" w:type="dxa"/>
            <w:shd w:val="clear" w:color="auto" w:fill="auto"/>
          </w:tcPr>
          <w:p w14:paraId="5EE0ADD4" w14:textId="77777777" w:rsidR="00334505" w:rsidRDefault="00334505">
            <w:pPr>
              <w:widowControl w:val="0"/>
              <w:spacing w:line="26" w:lineRule="atLeast"/>
              <w:jc w:val="both"/>
              <w:rPr>
                <w:sz w:val="26"/>
                <w:szCs w:val="26"/>
              </w:rPr>
            </w:pPr>
            <w:r>
              <w:rPr>
                <w:sz w:val="26"/>
                <w:szCs w:val="26"/>
              </w:rPr>
              <w:t>ViTri</w:t>
            </w:r>
          </w:p>
        </w:tc>
        <w:tc>
          <w:tcPr>
            <w:tcW w:w="2394" w:type="dxa"/>
            <w:shd w:val="clear" w:color="auto" w:fill="auto"/>
          </w:tcPr>
          <w:p w14:paraId="6C7983EA" w14:textId="77777777" w:rsidR="00334505" w:rsidRDefault="00334505">
            <w:pPr>
              <w:widowControl w:val="0"/>
              <w:spacing w:line="26" w:lineRule="atLeast"/>
              <w:jc w:val="both"/>
              <w:rPr>
                <w:sz w:val="26"/>
                <w:szCs w:val="26"/>
              </w:rPr>
            </w:pPr>
            <w:r>
              <w:rPr>
                <w:sz w:val="26"/>
                <w:szCs w:val="26"/>
              </w:rPr>
              <w:t>Nvarchar</w:t>
            </w:r>
          </w:p>
        </w:tc>
        <w:tc>
          <w:tcPr>
            <w:tcW w:w="2394" w:type="dxa"/>
            <w:shd w:val="clear" w:color="auto" w:fill="auto"/>
          </w:tcPr>
          <w:p w14:paraId="0CC6A96A" w14:textId="3BA486C5" w:rsidR="00334505" w:rsidRDefault="003B20A4">
            <w:pPr>
              <w:widowControl w:val="0"/>
              <w:spacing w:line="26" w:lineRule="atLeast"/>
              <w:jc w:val="both"/>
              <w:rPr>
                <w:sz w:val="26"/>
                <w:szCs w:val="26"/>
              </w:rPr>
            </w:pPr>
            <w:r>
              <w:rPr>
                <w:sz w:val="26"/>
                <w:szCs w:val="26"/>
              </w:rPr>
              <w:t>10</w:t>
            </w:r>
          </w:p>
        </w:tc>
        <w:tc>
          <w:tcPr>
            <w:tcW w:w="2394" w:type="dxa"/>
            <w:shd w:val="clear" w:color="auto" w:fill="auto"/>
          </w:tcPr>
          <w:p w14:paraId="3C5DEF4C" w14:textId="1073E48C" w:rsidR="00334505" w:rsidRDefault="00334505">
            <w:pPr>
              <w:widowControl w:val="0"/>
              <w:spacing w:line="26" w:lineRule="atLeast"/>
              <w:jc w:val="both"/>
              <w:rPr>
                <w:sz w:val="26"/>
                <w:szCs w:val="26"/>
              </w:rPr>
            </w:pPr>
            <w:r>
              <w:rPr>
                <w:sz w:val="26"/>
                <w:szCs w:val="26"/>
              </w:rPr>
              <w:t xml:space="preserve">Vị trí </w:t>
            </w:r>
            <w:r w:rsidR="003B20A4">
              <w:rPr>
                <w:sz w:val="26"/>
                <w:szCs w:val="26"/>
              </w:rPr>
              <w:t>kệ</w:t>
            </w:r>
          </w:p>
        </w:tc>
      </w:tr>
    </w:tbl>
    <w:p w14:paraId="190621CB" w14:textId="77777777" w:rsidR="00334505" w:rsidRDefault="00334505" w:rsidP="00334505">
      <w:pPr>
        <w:spacing w:line="26" w:lineRule="atLeast"/>
        <w:ind w:left="1080"/>
        <w:rPr>
          <w:sz w:val="26"/>
          <w:szCs w:val="26"/>
        </w:rPr>
      </w:pPr>
    </w:p>
    <w:p w14:paraId="1B4B22F8" w14:textId="77777777" w:rsidR="00334505" w:rsidRDefault="00334505" w:rsidP="00940138">
      <w:pPr>
        <w:spacing w:line="26" w:lineRule="atLeast"/>
        <w:ind w:left="567" w:hanging="141"/>
        <w:rPr>
          <w:sz w:val="26"/>
          <w:szCs w:val="26"/>
        </w:rPr>
      </w:pPr>
      <w:r>
        <w:rPr>
          <w:sz w:val="26"/>
          <w:szCs w:val="26"/>
        </w:rPr>
        <w:t xml:space="preserve">Bảng </w:t>
      </w:r>
      <w:r>
        <w:rPr>
          <w:b/>
          <w:bCs/>
          <w:sz w:val="26"/>
          <w:szCs w:val="26"/>
        </w:rPr>
        <w:t>THELOAI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1"/>
        <w:gridCol w:w="2392"/>
        <w:gridCol w:w="2391"/>
        <w:gridCol w:w="2390"/>
      </w:tblGrid>
      <w:tr w:rsidR="00000000" w14:paraId="6650775A" w14:textId="77777777">
        <w:tc>
          <w:tcPr>
            <w:tcW w:w="2394" w:type="dxa"/>
            <w:shd w:val="clear" w:color="auto" w:fill="4472C4"/>
          </w:tcPr>
          <w:p w14:paraId="2C893CBE" w14:textId="77777777" w:rsidR="00334505" w:rsidRDefault="00334505">
            <w:pPr>
              <w:widowControl w:val="0"/>
              <w:spacing w:line="26" w:lineRule="atLeast"/>
              <w:jc w:val="both"/>
              <w:rPr>
                <w:color w:val="FFFFFF"/>
                <w:sz w:val="26"/>
                <w:szCs w:val="26"/>
              </w:rPr>
            </w:pPr>
            <w:r>
              <w:rPr>
                <w:color w:val="FFFFFF"/>
                <w:sz w:val="26"/>
                <w:szCs w:val="26"/>
              </w:rPr>
              <w:t>Tên Thuộc Tính</w:t>
            </w:r>
          </w:p>
        </w:tc>
        <w:tc>
          <w:tcPr>
            <w:tcW w:w="2394" w:type="dxa"/>
            <w:shd w:val="clear" w:color="auto" w:fill="4472C4"/>
          </w:tcPr>
          <w:p w14:paraId="27EC04CA" w14:textId="77777777" w:rsidR="00334505" w:rsidRDefault="00334505">
            <w:pPr>
              <w:widowControl w:val="0"/>
              <w:spacing w:line="26" w:lineRule="atLeast"/>
              <w:jc w:val="both"/>
              <w:rPr>
                <w:color w:val="FFFFFF"/>
                <w:sz w:val="26"/>
                <w:szCs w:val="26"/>
              </w:rPr>
            </w:pPr>
            <w:r>
              <w:rPr>
                <w:color w:val="FFFFFF"/>
                <w:sz w:val="26"/>
                <w:szCs w:val="26"/>
              </w:rPr>
              <w:t>Kiểu Dữ Liệu</w:t>
            </w:r>
          </w:p>
        </w:tc>
        <w:tc>
          <w:tcPr>
            <w:tcW w:w="2394" w:type="dxa"/>
            <w:shd w:val="clear" w:color="auto" w:fill="4472C4"/>
          </w:tcPr>
          <w:p w14:paraId="248082F7" w14:textId="77777777" w:rsidR="00334505" w:rsidRDefault="00334505">
            <w:pPr>
              <w:widowControl w:val="0"/>
              <w:spacing w:line="26" w:lineRule="atLeast"/>
              <w:jc w:val="both"/>
              <w:rPr>
                <w:color w:val="FFFFFF"/>
                <w:sz w:val="26"/>
                <w:szCs w:val="26"/>
              </w:rPr>
            </w:pPr>
            <w:r>
              <w:rPr>
                <w:color w:val="FFFFFF"/>
                <w:sz w:val="26"/>
                <w:szCs w:val="26"/>
              </w:rPr>
              <w:t>Kích Thước</w:t>
            </w:r>
          </w:p>
        </w:tc>
        <w:tc>
          <w:tcPr>
            <w:tcW w:w="2394" w:type="dxa"/>
            <w:shd w:val="clear" w:color="auto" w:fill="4472C4"/>
          </w:tcPr>
          <w:p w14:paraId="712CFF71" w14:textId="77777777" w:rsidR="00334505" w:rsidRDefault="00334505">
            <w:pPr>
              <w:widowControl w:val="0"/>
              <w:spacing w:line="26" w:lineRule="atLeast"/>
              <w:jc w:val="both"/>
              <w:rPr>
                <w:color w:val="FFFFFF"/>
                <w:sz w:val="26"/>
                <w:szCs w:val="26"/>
              </w:rPr>
            </w:pPr>
            <w:r>
              <w:rPr>
                <w:color w:val="FFFFFF"/>
                <w:sz w:val="26"/>
                <w:szCs w:val="26"/>
              </w:rPr>
              <w:t>Ghi Chú</w:t>
            </w:r>
          </w:p>
        </w:tc>
      </w:tr>
      <w:tr w:rsidR="00000000" w14:paraId="232143C5" w14:textId="77777777">
        <w:tc>
          <w:tcPr>
            <w:tcW w:w="2394" w:type="dxa"/>
            <w:shd w:val="clear" w:color="auto" w:fill="D9E2F3"/>
          </w:tcPr>
          <w:p w14:paraId="37FFA7B7" w14:textId="77777777" w:rsidR="00334505" w:rsidRDefault="00334505">
            <w:pPr>
              <w:widowControl w:val="0"/>
              <w:spacing w:line="26" w:lineRule="atLeast"/>
              <w:jc w:val="both"/>
              <w:rPr>
                <w:b/>
                <w:bCs/>
                <w:sz w:val="26"/>
                <w:szCs w:val="26"/>
              </w:rPr>
            </w:pPr>
            <w:r>
              <w:rPr>
                <w:b/>
                <w:bCs/>
                <w:sz w:val="26"/>
                <w:szCs w:val="26"/>
              </w:rPr>
              <w:t>MaTL</w:t>
            </w:r>
          </w:p>
        </w:tc>
        <w:tc>
          <w:tcPr>
            <w:tcW w:w="2394" w:type="dxa"/>
            <w:shd w:val="clear" w:color="auto" w:fill="D9E2F3"/>
          </w:tcPr>
          <w:p w14:paraId="65D1E029" w14:textId="77777777" w:rsidR="00334505" w:rsidRDefault="00334505">
            <w:pPr>
              <w:widowControl w:val="0"/>
              <w:spacing w:line="26" w:lineRule="atLeast"/>
              <w:jc w:val="both"/>
              <w:rPr>
                <w:sz w:val="26"/>
                <w:szCs w:val="26"/>
              </w:rPr>
            </w:pPr>
            <w:r>
              <w:rPr>
                <w:sz w:val="26"/>
                <w:szCs w:val="26"/>
              </w:rPr>
              <w:t>Char</w:t>
            </w:r>
          </w:p>
        </w:tc>
        <w:tc>
          <w:tcPr>
            <w:tcW w:w="2394" w:type="dxa"/>
            <w:shd w:val="clear" w:color="auto" w:fill="D9E2F3"/>
          </w:tcPr>
          <w:p w14:paraId="3F916614" w14:textId="4899DE88" w:rsidR="00334505" w:rsidRDefault="002B066D">
            <w:pPr>
              <w:widowControl w:val="0"/>
              <w:spacing w:line="26" w:lineRule="atLeast"/>
              <w:jc w:val="both"/>
              <w:rPr>
                <w:sz w:val="26"/>
                <w:szCs w:val="26"/>
              </w:rPr>
            </w:pPr>
            <w:r>
              <w:rPr>
                <w:sz w:val="26"/>
                <w:szCs w:val="26"/>
              </w:rPr>
              <w:t>4</w:t>
            </w:r>
          </w:p>
        </w:tc>
        <w:tc>
          <w:tcPr>
            <w:tcW w:w="2394" w:type="dxa"/>
            <w:shd w:val="clear" w:color="auto" w:fill="D9E2F3"/>
          </w:tcPr>
          <w:p w14:paraId="4805D74B" w14:textId="77777777" w:rsidR="00334505" w:rsidRDefault="00334505">
            <w:pPr>
              <w:widowControl w:val="0"/>
              <w:spacing w:line="26" w:lineRule="atLeast"/>
              <w:jc w:val="both"/>
              <w:rPr>
                <w:sz w:val="26"/>
                <w:szCs w:val="26"/>
              </w:rPr>
            </w:pPr>
            <w:r>
              <w:rPr>
                <w:sz w:val="26"/>
                <w:szCs w:val="26"/>
              </w:rPr>
              <w:t>Mã thể loại</w:t>
            </w:r>
          </w:p>
        </w:tc>
      </w:tr>
      <w:tr w:rsidR="00000000" w14:paraId="2319294B" w14:textId="77777777">
        <w:tc>
          <w:tcPr>
            <w:tcW w:w="2394" w:type="dxa"/>
            <w:shd w:val="clear" w:color="auto" w:fill="auto"/>
          </w:tcPr>
          <w:p w14:paraId="4E31A925" w14:textId="77777777" w:rsidR="00334505" w:rsidRDefault="00334505">
            <w:pPr>
              <w:widowControl w:val="0"/>
              <w:spacing w:line="26" w:lineRule="atLeast"/>
              <w:jc w:val="both"/>
              <w:rPr>
                <w:sz w:val="26"/>
                <w:szCs w:val="26"/>
              </w:rPr>
            </w:pPr>
            <w:r>
              <w:rPr>
                <w:sz w:val="26"/>
                <w:szCs w:val="26"/>
              </w:rPr>
              <w:t>TenTL</w:t>
            </w:r>
          </w:p>
        </w:tc>
        <w:tc>
          <w:tcPr>
            <w:tcW w:w="2394" w:type="dxa"/>
            <w:shd w:val="clear" w:color="auto" w:fill="auto"/>
          </w:tcPr>
          <w:p w14:paraId="6232BC58" w14:textId="77777777" w:rsidR="00334505" w:rsidRDefault="00334505">
            <w:pPr>
              <w:widowControl w:val="0"/>
              <w:spacing w:line="26" w:lineRule="atLeast"/>
              <w:jc w:val="both"/>
              <w:rPr>
                <w:sz w:val="26"/>
                <w:szCs w:val="26"/>
              </w:rPr>
            </w:pPr>
            <w:r>
              <w:rPr>
                <w:sz w:val="26"/>
                <w:szCs w:val="26"/>
              </w:rPr>
              <w:t>Nvarchar</w:t>
            </w:r>
          </w:p>
        </w:tc>
        <w:tc>
          <w:tcPr>
            <w:tcW w:w="2394" w:type="dxa"/>
            <w:shd w:val="clear" w:color="auto" w:fill="auto"/>
          </w:tcPr>
          <w:p w14:paraId="4F7055E2" w14:textId="210A5AC7" w:rsidR="00334505" w:rsidRDefault="002B066D">
            <w:pPr>
              <w:widowControl w:val="0"/>
              <w:spacing w:line="26" w:lineRule="atLeast"/>
              <w:jc w:val="both"/>
              <w:rPr>
                <w:sz w:val="26"/>
                <w:szCs w:val="26"/>
              </w:rPr>
            </w:pPr>
            <w:r>
              <w:rPr>
                <w:sz w:val="26"/>
                <w:szCs w:val="26"/>
              </w:rPr>
              <w:t>3</w:t>
            </w:r>
            <w:r w:rsidR="00334505">
              <w:rPr>
                <w:sz w:val="26"/>
                <w:szCs w:val="26"/>
              </w:rPr>
              <w:t>5</w:t>
            </w:r>
          </w:p>
        </w:tc>
        <w:tc>
          <w:tcPr>
            <w:tcW w:w="2394" w:type="dxa"/>
            <w:shd w:val="clear" w:color="auto" w:fill="auto"/>
          </w:tcPr>
          <w:p w14:paraId="239B97BE" w14:textId="77777777" w:rsidR="00334505" w:rsidRDefault="00334505">
            <w:pPr>
              <w:widowControl w:val="0"/>
              <w:spacing w:line="26" w:lineRule="atLeast"/>
              <w:jc w:val="both"/>
              <w:rPr>
                <w:sz w:val="26"/>
                <w:szCs w:val="26"/>
              </w:rPr>
            </w:pPr>
            <w:r>
              <w:rPr>
                <w:sz w:val="26"/>
                <w:szCs w:val="26"/>
              </w:rPr>
              <w:t>Tên thể loại</w:t>
            </w:r>
          </w:p>
        </w:tc>
      </w:tr>
    </w:tbl>
    <w:p w14:paraId="1751F0D9" w14:textId="77777777" w:rsidR="00334505" w:rsidRDefault="00334505" w:rsidP="00334505">
      <w:pPr>
        <w:spacing w:line="26" w:lineRule="atLeast"/>
        <w:ind w:left="1080"/>
        <w:rPr>
          <w:sz w:val="26"/>
          <w:szCs w:val="26"/>
        </w:rPr>
      </w:pPr>
    </w:p>
    <w:p w14:paraId="3D917D10" w14:textId="48AE6FF4" w:rsidR="00334505" w:rsidRDefault="00334505" w:rsidP="00940138">
      <w:pPr>
        <w:spacing w:line="26" w:lineRule="atLeast"/>
        <w:ind w:left="426"/>
        <w:rPr>
          <w:sz w:val="26"/>
          <w:szCs w:val="26"/>
        </w:rPr>
      </w:pPr>
      <w:r>
        <w:rPr>
          <w:sz w:val="26"/>
          <w:szCs w:val="26"/>
        </w:rPr>
        <w:t xml:space="preserve">Bảng </w:t>
      </w:r>
      <w:r>
        <w:rPr>
          <w:b/>
          <w:bCs/>
          <w:sz w:val="26"/>
          <w:szCs w:val="26"/>
        </w:rPr>
        <w:t>NHAXUATBAN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2"/>
        <w:gridCol w:w="2391"/>
        <w:gridCol w:w="2391"/>
        <w:gridCol w:w="2390"/>
      </w:tblGrid>
      <w:tr w:rsidR="00000000" w14:paraId="70EBEF39" w14:textId="77777777">
        <w:tc>
          <w:tcPr>
            <w:tcW w:w="2392" w:type="dxa"/>
            <w:shd w:val="clear" w:color="auto" w:fill="4472C4"/>
          </w:tcPr>
          <w:p w14:paraId="1177AC8D" w14:textId="77777777" w:rsidR="00334505" w:rsidRDefault="00334505">
            <w:pPr>
              <w:widowControl w:val="0"/>
              <w:spacing w:line="26" w:lineRule="atLeast"/>
              <w:jc w:val="both"/>
              <w:rPr>
                <w:color w:val="FFFFFF"/>
                <w:sz w:val="26"/>
                <w:szCs w:val="26"/>
              </w:rPr>
            </w:pPr>
            <w:r>
              <w:rPr>
                <w:color w:val="FFFFFF"/>
                <w:sz w:val="26"/>
                <w:szCs w:val="26"/>
              </w:rPr>
              <w:t>Tên Thuộc Tính</w:t>
            </w:r>
          </w:p>
        </w:tc>
        <w:tc>
          <w:tcPr>
            <w:tcW w:w="2391" w:type="dxa"/>
            <w:shd w:val="clear" w:color="auto" w:fill="4472C4"/>
          </w:tcPr>
          <w:p w14:paraId="3723599E" w14:textId="77777777" w:rsidR="00334505" w:rsidRDefault="00334505">
            <w:pPr>
              <w:widowControl w:val="0"/>
              <w:spacing w:line="26" w:lineRule="atLeast"/>
              <w:jc w:val="both"/>
              <w:rPr>
                <w:color w:val="FFFFFF"/>
                <w:sz w:val="26"/>
                <w:szCs w:val="26"/>
              </w:rPr>
            </w:pPr>
            <w:r>
              <w:rPr>
                <w:color w:val="FFFFFF"/>
                <w:sz w:val="26"/>
                <w:szCs w:val="26"/>
              </w:rPr>
              <w:t>Kiểu Dữ Liệu</w:t>
            </w:r>
          </w:p>
        </w:tc>
        <w:tc>
          <w:tcPr>
            <w:tcW w:w="2391" w:type="dxa"/>
            <w:shd w:val="clear" w:color="auto" w:fill="4472C4"/>
          </w:tcPr>
          <w:p w14:paraId="6231C54F" w14:textId="77777777" w:rsidR="00334505" w:rsidRDefault="00334505">
            <w:pPr>
              <w:widowControl w:val="0"/>
              <w:spacing w:line="26" w:lineRule="atLeast"/>
              <w:jc w:val="both"/>
              <w:rPr>
                <w:color w:val="FFFFFF"/>
                <w:sz w:val="26"/>
                <w:szCs w:val="26"/>
              </w:rPr>
            </w:pPr>
            <w:r>
              <w:rPr>
                <w:color w:val="FFFFFF"/>
                <w:sz w:val="26"/>
                <w:szCs w:val="26"/>
              </w:rPr>
              <w:t>Kích Thước</w:t>
            </w:r>
          </w:p>
        </w:tc>
        <w:tc>
          <w:tcPr>
            <w:tcW w:w="2390" w:type="dxa"/>
            <w:shd w:val="clear" w:color="auto" w:fill="4472C4"/>
          </w:tcPr>
          <w:p w14:paraId="2A6B4968" w14:textId="77777777" w:rsidR="00334505" w:rsidRDefault="00334505">
            <w:pPr>
              <w:widowControl w:val="0"/>
              <w:spacing w:line="26" w:lineRule="atLeast"/>
              <w:jc w:val="both"/>
              <w:rPr>
                <w:color w:val="FFFFFF"/>
                <w:sz w:val="26"/>
                <w:szCs w:val="26"/>
              </w:rPr>
            </w:pPr>
            <w:r>
              <w:rPr>
                <w:color w:val="FFFFFF"/>
                <w:sz w:val="26"/>
                <w:szCs w:val="26"/>
              </w:rPr>
              <w:t>Ghi Chú</w:t>
            </w:r>
          </w:p>
        </w:tc>
      </w:tr>
      <w:tr w:rsidR="00000000" w14:paraId="7C59FF58" w14:textId="77777777">
        <w:tc>
          <w:tcPr>
            <w:tcW w:w="2392" w:type="dxa"/>
            <w:shd w:val="clear" w:color="auto" w:fill="D9E2F3"/>
          </w:tcPr>
          <w:p w14:paraId="264552BF" w14:textId="77777777" w:rsidR="00334505" w:rsidRDefault="00334505">
            <w:pPr>
              <w:widowControl w:val="0"/>
              <w:spacing w:line="26" w:lineRule="atLeast"/>
              <w:jc w:val="both"/>
              <w:rPr>
                <w:b/>
                <w:bCs/>
                <w:sz w:val="26"/>
                <w:szCs w:val="26"/>
              </w:rPr>
            </w:pPr>
            <w:r>
              <w:rPr>
                <w:b/>
                <w:bCs/>
                <w:sz w:val="26"/>
                <w:szCs w:val="26"/>
              </w:rPr>
              <w:t>MaNXB</w:t>
            </w:r>
          </w:p>
        </w:tc>
        <w:tc>
          <w:tcPr>
            <w:tcW w:w="2391" w:type="dxa"/>
            <w:shd w:val="clear" w:color="auto" w:fill="D9E2F3"/>
          </w:tcPr>
          <w:p w14:paraId="4C8438BC" w14:textId="77777777" w:rsidR="00334505" w:rsidRDefault="00334505">
            <w:pPr>
              <w:widowControl w:val="0"/>
              <w:spacing w:line="26" w:lineRule="atLeast"/>
              <w:jc w:val="both"/>
              <w:rPr>
                <w:sz w:val="26"/>
                <w:szCs w:val="26"/>
              </w:rPr>
            </w:pPr>
            <w:r>
              <w:rPr>
                <w:sz w:val="26"/>
                <w:szCs w:val="26"/>
              </w:rPr>
              <w:t xml:space="preserve">Char </w:t>
            </w:r>
          </w:p>
        </w:tc>
        <w:tc>
          <w:tcPr>
            <w:tcW w:w="2391" w:type="dxa"/>
            <w:shd w:val="clear" w:color="auto" w:fill="D9E2F3"/>
          </w:tcPr>
          <w:p w14:paraId="07816BDA" w14:textId="61E088F1" w:rsidR="00334505" w:rsidRDefault="003B20A4">
            <w:pPr>
              <w:widowControl w:val="0"/>
              <w:spacing w:line="26" w:lineRule="atLeast"/>
              <w:jc w:val="both"/>
              <w:rPr>
                <w:sz w:val="26"/>
                <w:szCs w:val="26"/>
              </w:rPr>
            </w:pPr>
            <w:r>
              <w:rPr>
                <w:sz w:val="26"/>
                <w:szCs w:val="26"/>
              </w:rPr>
              <w:t>5</w:t>
            </w:r>
          </w:p>
        </w:tc>
        <w:tc>
          <w:tcPr>
            <w:tcW w:w="2390" w:type="dxa"/>
            <w:shd w:val="clear" w:color="auto" w:fill="D9E2F3"/>
          </w:tcPr>
          <w:p w14:paraId="0B133EB9" w14:textId="77777777" w:rsidR="00334505" w:rsidRDefault="00334505">
            <w:pPr>
              <w:widowControl w:val="0"/>
              <w:spacing w:line="26" w:lineRule="atLeast"/>
              <w:jc w:val="both"/>
              <w:rPr>
                <w:sz w:val="26"/>
                <w:szCs w:val="26"/>
              </w:rPr>
            </w:pPr>
            <w:r>
              <w:rPr>
                <w:sz w:val="26"/>
                <w:szCs w:val="26"/>
              </w:rPr>
              <w:t>Mã nhà xuất bảng</w:t>
            </w:r>
          </w:p>
        </w:tc>
      </w:tr>
      <w:tr w:rsidR="00000000" w14:paraId="3B9AA07C" w14:textId="77777777">
        <w:tc>
          <w:tcPr>
            <w:tcW w:w="2392" w:type="dxa"/>
            <w:shd w:val="clear" w:color="auto" w:fill="auto"/>
          </w:tcPr>
          <w:p w14:paraId="23A5BF64" w14:textId="77777777" w:rsidR="00334505" w:rsidRDefault="00334505">
            <w:pPr>
              <w:widowControl w:val="0"/>
              <w:spacing w:line="26" w:lineRule="atLeast"/>
              <w:jc w:val="both"/>
              <w:rPr>
                <w:sz w:val="26"/>
                <w:szCs w:val="26"/>
              </w:rPr>
            </w:pPr>
            <w:r>
              <w:rPr>
                <w:sz w:val="26"/>
                <w:szCs w:val="26"/>
              </w:rPr>
              <w:t>TenNXB</w:t>
            </w:r>
          </w:p>
        </w:tc>
        <w:tc>
          <w:tcPr>
            <w:tcW w:w="2391" w:type="dxa"/>
            <w:shd w:val="clear" w:color="auto" w:fill="auto"/>
          </w:tcPr>
          <w:p w14:paraId="28AC32E0" w14:textId="77777777" w:rsidR="00334505" w:rsidRDefault="00334505">
            <w:pPr>
              <w:widowControl w:val="0"/>
              <w:spacing w:line="26" w:lineRule="atLeast"/>
              <w:jc w:val="both"/>
              <w:rPr>
                <w:sz w:val="26"/>
                <w:szCs w:val="26"/>
              </w:rPr>
            </w:pPr>
            <w:r>
              <w:rPr>
                <w:sz w:val="26"/>
                <w:szCs w:val="26"/>
              </w:rPr>
              <w:t>Nvarchar</w:t>
            </w:r>
          </w:p>
        </w:tc>
        <w:tc>
          <w:tcPr>
            <w:tcW w:w="2391" w:type="dxa"/>
            <w:shd w:val="clear" w:color="auto" w:fill="auto"/>
          </w:tcPr>
          <w:p w14:paraId="71288327" w14:textId="77777777" w:rsidR="00334505" w:rsidRDefault="00334505">
            <w:pPr>
              <w:widowControl w:val="0"/>
              <w:spacing w:line="26" w:lineRule="atLeast"/>
              <w:jc w:val="both"/>
              <w:rPr>
                <w:sz w:val="26"/>
                <w:szCs w:val="26"/>
              </w:rPr>
            </w:pPr>
            <w:r>
              <w:rPr>
                <w:sz w:val="26"/>
                <w:szCs w:val="26"/>
              </w:rPr>
              <w:t>50</w:t>
            </w:r>
          </w:p>
        </w:tc>
        <w:tc>
          <w:tcPr>
            <w:tcW w:w="2390" w:type="dxa"/>
            <w:shd w:val="clear" w:color="auto" w:fill="auto"/>
          </w:tcPr>
          <w:p w14:paraId="3A3C6FD2" w14:textId="77777777" w:rsidR="00334505" w:rsidRDefault="00334505">
            <w:pPr>
              <w:widowControl w:val="0"/>
              <w:spacing w:line="26" w:lineRule="atLeast"/>
              <w:jc w:val="both"/>
              <w:rPr>
                <w:sz w:val="26"/>
                <w:szCs w:val="26"/>
              </w:rPr>
            </w:pPr>
            <w:r>
              <w:rPr>
                <w:sz w:val="26"/>
                <w:szCs w:val="26"/>
              </w:rPr>
              <w:t>Tên nhà xuất bảng</w:t>
            </w:r>
          </w:p>
        </w:tc>
      </w:tr>
      <w:tr w:rsidR="00000000" w14:paraId="34214A73" w14:textId="77777777">
        <w:tc>
          <w:tcPr>
            <w:tcW w:w="2392" w:type="dxa"/>
            <w:shd w:val="clear" w:color="auto" w:fill="D9E2F3"/>
          </w:tcPr>
          <w:p w14:paraId="47C342AC" w14:textId="77777777" w:rsidR="00334505" w:rsidRDefault="00334505">
            <w:pPr>
              <w:widowControl w:val="0"/>
              <w:spacing w:line="26" w:lineRule="atLeast"/>
              <w:jc w:val="both"/>
              <w:rPr>
                <w:sz w:val="26"/>
                <w:szCs w:val="26"/>
              </w:rPr>
            </w:pPr>
            <w:r>
              <w:rPr>
                <w:sz w:val="26"/>
                <w:szCs w:val="26"/>
              </w:rPr>
              <w:t>SDTNXB</w:t>
            </w:r>
          </w:p>
        </w:tc>
        <w:tc>
          <w:tcPr>
            <w:tcW w:w="2391" w:type="dxa"/>
            <w:shd w:val="clear" w:color="auto" w:fill="D9E2F3"/>
          </w:tcPr>
          <w:p w14:paraId="28E1A74A" w14:textId="0BB7691E" w:rsidR="00334505" w:rsidRDefault="003B20A4">
            <w:pPr>
              <w:widowControl w:val="0"/>
              <w:spacing w:line="26" w:lineRule="atLeast"/>
              <w:jc w:val="both"/>
              <w:rPr>
                <w:sz w:val="26"/>
                <w:szCs w:val="26"/>
              </w:rPr>
            </w:pPr>
            <w:r>
              <w:rPr>
                <w:sz w:val="26"/>
                <w:szCs w:val="26"/>
              </w:rPr>
              <w:t>varc</w:t>
            </w:r>
            <w:r w:rsidR="00334505">
              <w:rPr>
                <w:sz w:val="26"/>
                <w:szCs w:val="26"/>
              </w:rPr>
              <w:t>har</w:t>
            </w:r>
          </w:p>
        </w:tc>
        <w:tc>
          <w:tcPr>
            <w:tcW w:w="2391" w:type="dxa"/>
            <w:shd w:val="clear" w:color="auto" w:fill="D9E2F3"/>
          </w:tcPr>
          <w:p w14:paraId="73DB7D73" w14:textId="58AF3510" w:rsidR="00334505" w:rsidRDefault="00334505">
            <w:pPr>
              <w:widowControl w:val="0"/>
              <w:spacing w:line="26" w:lineRule="atLeast"/>
              <w:jc w:val="both"/>
              <w:rPr>
                <w:sz w:val="26"/>
                <w:szCs w:val="26"/>
              </w:rPr>
            </w:pPr>
            <w:r>
              <w:rPr>
                <w:sz w:val="26"/>
                <w:szCs w:val="26"/>
              </w:rPr>
              <w:t>1</w:t>
            </w:r>
            <w:r w:rsidR="003B20A4">
              <w:rPr>
                <w:sz w:val="26"/>
                <w:szCs w:val="26"/>
              </w:rPr>
              <w:t>5</w:t>
            </w:r>
          </w:p>
        </w:tc>
        <w:tc>
          <w:tcPr>
            <w:tcW w:w="2390" w:type="dxa"/>
            <w:shd w:val="clear" w:color="auto" w:fill="D9E2F3"/>
          </w:tcPr>
          <w:p w14:paraId="46688E20" w14:textId="77777777" w:rsidR="00334505" w:rsidRDefault="00334505">
            <w:pPr>
              <w:widowControl w:val="0"/>
              <w:spacing w:line="26" w:lineRule="atLeast"/>
              <w:jc w:val="both"/>
              <w:rPr>
                <w:sz w:val="26"/>
                <w:szCs w:val="26"/>
              </w:rPr>
            </w:pPr>
            <w:r>
              <w:rPr>
                <w:sz w:val="26"/>
                <w:szCs w:val="26"/>
              </w:rPr>
              <w:t>Số điện thoại nhà xuất bảng</w:t>
            </w:r>
          </w:p>
        </w:tc>
      </w:tr>
    </w:tbl>
    <w:p w14:paraId="7C31FC09" w14:textId="77777777" w:rsidR="00334505" w:rsidRDefault="00334505" w:rsidP="00334505">
      <w:pPr>
        <w:spacing w:line="26" w:lineRule="atLeast"/>
        <w:ind w:left="360"/>
        <w:rPr>
          <w:sz w:val="26"/>
          <w:szCs w:val="26"/>
        </w:rPr>
      </w:pPr>
    </w:p>
    <w:p w14:paraId="07F7DF45" w14:textId="77777777" w:rsidR="00334505" w:rsidRDefault="00334505" w:rsidP="00334505">
      <w:pPr>
        <w:spacing w:line="26" w:lineRule="atLeast"/>
        <w:rPr>
          <w:sz w:val="26"/>
          <w:szCs w:val="26"/>
        </w:rPr>
      </w:pPr>
    </w:p>
    <w:p w14:paraId="4B3D085F" w14:textId="77777777" w:rsidR="00334505" w:rsidRDefault="00334505" w:rsidP="00940138">
      <w:pPr>
        <w:spacing w:line="26" w:lineRule="atLeast"/>
        <w:ind w:left="426"/>
        <w:rPr>
          <w:sz w:val="26"/>
          <w:szCs w:val="26"/>
        </w:rPr>
      </w:pPr>
      <w:r>
        <w:rPr>
          <w:sz w:val="26"/>
          <w:szCs w:val="26"/>
        </w:rPr>
        <w:t xml:space="preserve">Bảng </w:t>
      </w:r>
      <w:r>
        <w:rPr>
          <w:b/>
          <w:bCs/>
          <w:sz w:val="26"/>
          <w:szCs w:val="26"/>
        </w:rPr>
        <w:t>PHIEUMUON</w:t>
      </w:r>
      <w:r>
        <w:rPr>
          <w:sz w:val="26"/>
          <w:szCs w:val="26"/>
        </w:rPr>
        <w:tab/>
      </w:r>
      <w:r>
        <w:rPr>
          <w:sz w:val="26"/>
          <w:szCs w:val="26"/>
        </w:rPr>
        <w:tab/>
      </w:r>
      <w:r>
        <w:rPr>
          <w:sz w:val="26"/>
          <w:szCs w:val="26"/>
        </w:rPr>
        <w:tab/>
      </w:r>
      <w:r>
        <w:rPr>
          <w:sz w:val="26"/>
          <w:szCs w:val="26"/>
        </w:rPr>
        <w:tab/>
      </w:r>
      <w:r>
        <w:rPr>
          <w:sz w:val="26"/>
          <w:szCs w:val="26"/>
        </w:rPr>
        <w:tab/>
      </w:r>
      <w:r>
        <w:rPr>
          <w:sz w:val="26"/>
          <w:szCs w:val="26"/>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1"/>
        <w:gridCol w:w="2391"/>
        <w:gridCol w:w="2391"/>
        <w:gridCol w:w="2391"/>
      </w:tblGrid>
      <w:tr w:rsidR="00000000" w14:paraId="56BD8A25" w14:textId="77777777">
        <w:tc>
          <w:tcPr>
            <w:tcW w:w="2394" w:type="dxa"/>
            <w:shd w:val="clear" w:color="auto" w:fill="4472C4"/>
          </w:tcPr>
          <w:p w14:paraId="7F770816" w14:textId="77777777" w:rsidR="00334505" w:rsidRDefault="00334505">
            <w:pPr>
              <w:widowControl w:val="0"/>
              <w:spacing w:line="26" w:lineRule="atLeast"/>
              <w:jc w:val="both"/>
              <w:rPr>
                <w:color w:val="FFFFFF"/>
                <w:sz w:val="26"/>
                <w:szCs w:val="26"/>
              </w:rPr>
            </w:pPr>
            <w:r>
              <w:rPr>
                <w:color w:val="FFFFFF"/>
                <w:sz w:val="26"/>
                <w:szCs w:val="26"/>
              </w:rPr>
              <w:t>Tên Thuộc Tính</w:t>
            </w:r>
          </w:p>
        </w:tc>
        <w:tc>
          <w:tcPr>
            <w:tcW w:w="2394" w:type="dxa"/>
            <w:shd w:val="clear" w:color="auto" w:fill="4472C4"/>
          </w:tcPr>
          <w:p w14:paraId="147E438F" w14:textId="77777777" w:rsidR="00334505" w:rsidRDefault="00334505">
            <w:pPr>
              <w:widowControl w:val="0"/>
              <w:spacing w:line="26" w:lineRule="atLeast"/>
              <w:jc w:val="both"/>
              <w:rPr>
                <w:color w:val="FFFFFF"/>
                <w:sz w:val="26"/>
                <w:szCs w:val="26"/>
              </w:rPr>
            </w:pPr>
            <w:r>
              <w:rPr>
                <w:color w:val="FFFFFF"/>
                <w:sz w:val="26"/>
                <w:szCs w:val="26"/>
              </w:rPr>
              <w:t>Kiểu Dữ Liệu</w:t>
            </w:r>
          </w:p>
        </w:tc>
        <w:tc>
          <w:tcPr>
            <w:tcW w:w="2394" w:type="dxa"/>
            <w:shd w:val="clear" w:color="auto" w:fill="4472C4"/>
          </w:tcPr>
          <w:p w14:paraId="4AF27953" w14:textId="77777777" w:rsidR="00334505" w:rsidRDefault="00334505">
            <w:pPr>
              <w:widowControl w:val="0"/>
              <w:spacing w:line="26" w:lineRule="atLeast"/>
              <w:jc w:val="both"/>
              <w:rPr>
                <w:color w:val="FFFFFF"/>
                <w:sz w:val="26"/>
                <w:szCs w:val="26"/>
              </w:rPr>
            </w:pPr>
            <w:r>
              <w:rPr>
                <w:color w:val="FFFFFF"/>
                <w:sz w:val="26"/>
                <w:szCs w:val="26"/>
              </w:rPr>
              <w:t>Kích Thước</w:t>
            </w:r>
          </w:p>
        </w:tc>
        <w:tc>
          <w:tcPr>
            <w:tcW w:w="2394" w:type="dxa"/>
            <w:shd w:val="clear" w:color="auto" w:fill="4472C4"/>
          </w:tcPr>
          <w:p w14:paraId="53253DB7" w14:textId="77777777" w:rsidR="00334505" w:rsidRDefault="00334505">
            <w:pPr>
              <w:widowControl w:val="0"/>
              <w:spacing w:line="26" w:lineRule="atLeast"/>
              <w:jc w:val="both"/>
              <w:rPr>
                <w:color w:val="FFFFFF"/>
                <w:sz w:val="26"/>
                <w:szCs w:val="26"/>
              </w:rPr>
            </w:pPr>
            <w:r>
              <w:rPr>
                <w:color w:val="FFFFFF"/>
                <w:sz w:val="26"/>
                <w:szCs w:val="26"/>
              </w:rPr>
              <w:t>Ghi Chú</w:t>
            </w:r>
          </w:p>
        </w:tc>
      </w:tr>
      <w:tr w:rsidR="00000000" w14:paraId="0339CC6E" w14:textId="77777777">
        <w:tc>
          <w:tcPr>
            <w:tcW w:w="2394" w:type="dxa"/>
            <w:shd w:val="clear" w:color="auto" w:fill="D9E2F3"/>
          </w:tcPr>
          <w:p w14:paraId="4069802A" w14:textId="77777777" w:rsidR="00334505" w:rsidRDefault="00334505">
            <w:pPr>
              <w:widowControl w:val="0"/>
              <w:spacing w:line="26" w:lineRule="atLeast"/>
              <w:jc w:val="both"/>
              <w:rPr>
                <w:b/>
                <w:bCs/>
                <w:sz w:val="26"/>
                <w:szCs w:val="26"/>
              </w:rPr>
            </w:pPr>
            <w:r>
              <w:rPr>
                <w:b/>
                <w:bCs/>
                <w:sz w:val="26"/>
                <w:szCs w:val="26"/>
              </w:rPr>
              <w:t>MaPM</w:t>
            </w:r>
          </w:p>
        </w:tc>
        <w:tc>
          <w:tcPr>
            <w:tcW w:w="2394" w:type="dxa"/>
            <w:shd w:val="clear" w:color="auto" w:fill="D9E2F3"/>
          </w:tcPr>
          <w:p w14:paraId="2A66931E" w14:textId="77777777" w:rsidR="00334505" w:rsidRDefault="00334505">
            <w:pPr>
              <w:widowControl w:val="0"/>
              <w:spacing w:line="26" w:lineRule="atLeast"/>
              <w:jc w:val="both"/>
              <w:rPr>
                <w:sz w:val="26"/>
                <w:szCs w:val="26"/>
              </w:rPr>
            </w:pPr>
            <w:r>
              <w:rPr>
                <w:sz w:val="26"/>
                <w:szCs w:val="26"/>
              </w:rPr>
              <w:t>Char</w:t>
            </w:r>
          </w:p>
        </w:tc>
        <w:tc>
          <w:tcPr>
            <w:tcW w:w="2394" w:type="dxa"/>
            <w:shd w:val="clear" w:color="auto" w:fill="D9E2F3"/>
          </w:tcPr>
          <w:p w14:paraId="3C26A0CB" w14:textId="434B0374" w:rsidR="00334505" w:rsidRDefault="003B20A4">
            <w:pPr>
              <w:widowControl w:val="0"/>
              <w:spacing w:line="26" w:lineRule="atLeast"/>
              <w:jc w:val="both"/>
              <w:rPr>
                <w:sz w:val="26"/>
                <w:szCs w:val="26"/>
              </w:rPr>
            </w:pPr>
            <w:r>
              <w:rPr>
                <w:sz w:val="26"/>
                <w:szCs w:val="26"/>
              </w:rPr>
              <w:t>4</w:t>
            </w:r>
          </w:p>
        </w:tc>
        <w:tc>
          <w:tcPr>
            <w:tcW w:w="2394" w:type="dxa"/>
            <w:shd w:val="clear" w:color="auto" w:fill="D9E2F3"/>
          </w:tcPr>
          <w:p w14:paraId="30F35CBF" w14:textId="77777777" w:rsidR="00334505" w:rsidRDefault="00334505">
            <w:pPr>
              <w:widowControl w:val="0"/>
              <w:spacing w:line="26" w:lineRule="atLeast"/>
              <w:jc w:val="both"/>
              <w:rPr>
                <w:sz w:val="26"/>
                <w:szCs w:val="26"/>
              </w:rPr>
            </w:pPr>
            <w:r>
              <w:rPr>
                <w:sz w:val="26"/>
                <w:szCs w:val="26"/>
              </w:rPr>
              <w:t>Mã phiếu mượn</w:t>
            </w:r>
          </w:p>
        </w:tc>
      </w:tr>
      <w:tr w:rsidR="00000000" w14:paraId="07F03E1B" w14:textId="77777777">
        <w:tc>
          <w:tcPr>
            <w:tcW w:w="2394" w:type="dxa"/>
            <w:shd w:val="clear" w:color="auto" w:fill="auto"/>
          </w:tcPr>
          <w:p w14:paraId="5B643E8C" w14:textId="77777777" w:rsidR="00334505" w:rsidRDefault="00334505">
            <w:pPr>
              <w:widowControl w:val="0"/>
              <w:spacing w:line="26" w:lineRule="atLeast"/>
              <w:jc w:val="both"/>
              <w:rPr>
                <w:i/>
                <w:iCs/>
                <w:sz w:val="26"/>
                <w:szCs w:val="26"/>
              </w:rPr>
            </w:pPr>
            <w:r>
              <w:rPr>
                <w:i/>
                <w:iCs/>
                <w:sz w:val="26"/>
                <w:szCs w:val="26"/>
              </w:rPr>
              <w:t>MaNV</w:t>
            </w:r>
          </w:p>
        </w:tc>
        <w:tc>
          <w:tcPr>
            <w:tcW w:w="2394" w:type="dxa"/>
            <w:shd w:val="clear" w:color="auto" w:fill="auto"/>
          </w:tcPr>
          <w:p w14:paraId="2FC06F9B" w14:textId="77777777" w:rsidR="00334505" w:rsidRDefault="00334505">
            <w:pPr>
              <w:widowControl w:val="0"/>
              <w:spacing w:line="26" w:lineRule="atLeast"/>
              <w:jc w:val="both"/>
              <w:rPr>
                <w:sz w:val="26"/>
                <w:szCs w:val="26"/>
              </w:rPr>
            </w:pPr>
            <w:r>
              <w:rPr>
                <w:sz w:val="26"/>
                <w:szCs w:val="26"/>
              </w:rPr>
              <w:t>Char</w:t>
            </w:r>
          </w:p>
        </w:tc>
        <w:tc>
          <w:tcPr>
            <w:tcW w:w="2394" w:type="dxa"/>
            <w:shd w:val="clear" w:color="auto" w:fill="auto"/>
          </w:tcPr>
          <w:p w14:paraId="048669A0" w14:textId="3EC257E0" w:rsidR="00334505" w:rsidRDefault="003B20A4">
            <w:pPr>
              <w:widowControl w:val="0"/>
              <w:spacing w:line="26" w:lineRule="atLeast"/>
              <w:jc w:val="both"/>
              <w:rPr>
                <w:sz w:val="26"/>
                <w:szCs w:val="26"/>
              </w:rPr>
            </w:pPr>
            <w:r>
              <w:rPr>
                <w:sz w:val="26"/>
                <w:szCs w:val="26"/>
              </w:rPr>
              <w:t>4</w:t>
            </w:r>
          </w:p>
        </w:tc>
        <w:tc>
          <w:tcPr>
            <w:tcW w:w="2394" w:type="dxa"/>
            <w:shd w:val="clear" w:color="auto" w:fill="auto"/>
          </w:tcPr>
          <w:p w14:paraId="338ECA36" w14:textId="75DF5A1F" w:rsidR="00334505" w:rsidRDefault="00334505">
            <w:pPr>
              <w:widowControl w:val="0"/>
              <w:spacing w:line="26" w:lineRule="atLeast"/>
              <w:jc w:val="both"/>
              <w:rPr>
                <w:sz w:val="26"/>
                <w:szCs w:val="26"/>
              </w:rPr>
            </w:pPr>
            <w:r>
              <w:rPr>
                <w:sz w:val="26"/>
                <w:szCs w:val="26"/>
              </w:rPr>
              <w:t>Mã nhân viên</w:t>
            </w:r>
            <w:r w:rsidR="003B20A4">
              <w:rPr>
                <w:sz w:val="26"/>
                <w:szCs w:val="26"/>
              </w:rPr>
              <w:t xml:space="preserve"> lập phiếu</w:t>
            </w:r>
          </w:p>
        </w:tc>
      </w:tr>
      <w:tr w:rsidR="00000000" w14:paraId="08D0A7FD" w14:textId="77777777">
        <w:tc>
          <w:tcPr>
            <w:tcW w:w="2394" w:type="dxa"/>
            <w:shd w:val="clear" w:color="auto" w:fill="D9E2F3"/>
          </w:tcPr>
          <w:p w14:paraId="268B4609" w14:textId="77777777" w:rsidR="00334505" w:rsidRDefault="00334505">
            <w:pPr>
              <w:widowControl w:val="0"/>
              <w:spacing w:line="26" w:lineRule="atLeast"/>
              <w:jc w:val="both"/>
              <w:rPr>
                <w:i/>
                <w:iCs/>
                <w:sz w:val="26"/>
                <w:szCs w:val="26"/>
              </w:rPr>
            </w:pPr>
            <w:r>
              <w:rPr>
                <w:i/>
                <w:iCs/>
                <w:sz w:val="26"/>
                <w:szCs w:val="26"/>
              </w:rPr>
              <w:t>MaDG</w:t>
            </w:r>
          </w:p>
        </w:tc>
        <w:tc>
          <w:tcPr>
            <w:tcW w:w="2394" w:type="dxa"/>
            <w:shd w:val="clear" w:color="auto" w:fill="D9E2F3"/>
          </w:tcPr>
          <w:p w14:paraId="480A91E6" w14:textId="77777777" w:rsidR="00334505" w:rsidRDefault="00334505">
            <w:pPr>
              <w:widowControl w:val="0"/>
              <w:spacing w:line="26" w:lineRule="atLeast"/>
              <w:jc w:val="both"/>
              <w:rPr>
                <w:sz w:val="26"/>
                <w:szCs w:val="26"/>
              </w:rPr>
            </w:pPr>
            <w:r>
              <w:rPr>
                <w:sz w:val="26"/>
                <w:szCs w:val="26"/>
              </w:rPr>
              <w:t>Char</w:t>
            </w:r>
          </w:p>
        </w:tc>
        <w:tc>
          <w:tcPr>
            <w:tcW w:w="2394" w:type="dxa"/>
            <w:shd w:val="clear" w:color="auto" w:fill="D9E2F3"/>
          </w:tcPr>
          <w:p w14:paraId="588BFB18" w14:textId="38EACC9C" w:rsidR="00334505" w:rsidRDefault="003B20A4">
            <w:pPr>
              <w:widowControl w:val="0"/>
              <w:spacing w:line="26" w:lineRule="atLeast"/>
              <w:jc w:val="both"/>
              <w:rPr>
                <w:sz w:val="26"/>
                <w:szCs w:val="26"/>
              </w:rPr>
            </w:pPr>
            <w:r>
              <w:rPr>
                <w:sz w:val="26"/>
                <w:szCs w:val="26"/>
              </w:rPr>
              <w:t>4</w:t>
            </w:r>
          </w:p>
        </w:tc>
        <w:tc>
          <w:tcPr>
            <w:tcW w:w="2394" w:type="dxa"/>
            <w:shd w:val="clear" w:color="auto" w:fill="D9E2F3"/>
          </w:tcPr>
          <w:p w14:paraId="0D2CC00F" w14:textId="7027640D" w:rsidR="00334505" w:rsidRDefault="00334505">
            <w:pPr>
              <w:widowControl w:val="0"/>
              <w:spacing w:line="26" w:lineRule="atLeast"/>
              <w:jc w:val="both"/>
              <w:rPr>
                <w:sz w:val="26"/>
                <w:szCs w:val="26"/>
              </w:rPr>
            </w:pPr>
            <w:r>
              <w:rPr>
                <w:sz w:val="26"/>
                <w:szCs w:val="26"/>
              </w:rPr>
              <w:t>Mã độc giả</w:t>
            </w:r>
            <w:r w:rsidR="003B20A4">
              <w:rPr>
                <w:sz w:val="26"/>
                <w:szCs w:val="26"/>
              </w:rPr>
              <w:t xml:space="preserve"> mượn sách</w:t>
            </w:r>
          </w:p>
        </w:tc>
      </w:tr>
    </w:tbl>
    <w:p w14:paraId="47C952A7" w14:textId="77777777" w:rsidR="00334505" w:rsidRDefault="00334505" w:rsidP="00334505">
      <w:pPr>
        <w:spacing w:line="26" w:lineRule="atLeast"/>
        <w:rPr>
          <w:sz w:val="26"/>
          <w:szCs w:val="26"/>
        </w:rPr>
      </w:pPr>
    </w:p>
    <w:p w14:paraId="11749DEC" w14:textId="77777777" w:rsidR="00334505" w:rsidRDefault="00334505" w:rsidP="00940138">
      <w:pPr>
        <w:spacing w:line="26" w:lineRule="atLeast"/>
        <w:ind w:left="426"/>
        <w:rPr>
          <w:sz w:val="26"/>
          <w:szCs w:val="26"/>
        </w:rPr>
      </w:pPr>
      <w:r>
        <w:rPr>
          <w:sz w:val="26"/>
          <w:szCs w:val="26"/>
        </w:rPr>
        <w:t xml:space="preserve">Bảng </w:t>
      </w:r>
      <w:r>
        <w:rPr>
          <w:b/>
          <w:bCs/>
          <w:sz w:val="26"/>
          <w:szCs w:val="26"/>
        </w:rPr>
        <w:t>NHANVIEN</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1"/>
        <w:gridCol w:w="2391"/>
        <w:gridCol w:w="2390"/>
        <w:gridCol w:w="2392"/>
      </w:tblGrid>
      <w:tr w:rsidR="00000000" w14:paraId="16D55F14" w14:textId="77777777">
        <w:tc>
          <w:tcPr>
            <w:tcW w:w="2394" w:type="dxa"/>
            <w:shd w:val="clear" w:color="auto" w:fill="4472C4"/>
          </w:tcPr>
          <w:p w14:paraId="41DB24A0" w14:textId="77777777" w:rsidR="00334505" w:rsidRDefault="00334505">
            <w:pPr>
              <w:widowControl w:val="0"/>
              <w:spacing w:line="26" w:lineRule="atLeast"/>
              <w:jc w:val="both"/>
              <w:rPr>
                <w:color w:val="FFFFFF"/>
                <w:sz w:val="26"/>
                <w:szCs w:val="26"/>
              </w:rPr>
            </w:pPr>
            <w:r>
              <w:rPr>
                <w:color w:val="FFFFFF"/>
                <w:sz w:val="26"/>
                <w:szCs w:val="26"/>
              </w:rPr>
              <w:t>Tên Thuộc Tính</w:t>
            </w:r>
          </w:p>
        </w:tc>
        <w:tc>
          <w:tcPr>
            <w:tcW w:w="2394" w:type="dxa"/>
            <w:shd w:val="clear" w:color="auto" w:fill="4472C4"/>
          </w:tcPr>
          <w:p w14:paraId="0F18E951" w14:textId="77777777" w:rsidR="00334505" w:rsidRDefault="00334505">
            <w:pPr>
              <w:widowControl w:val="0"/>
              <w:spacing w:line="26" w:lineRule="atLeast"/>
              <w:jc w:val="both"/>
              <w:rPr>
                <w:color w:val="FFFFFF"/>
                <w:sz w:val="26"/>
                <w:szCs w:val="26"/>
              </w:rPr>
            </w:pPr>
            <w:r>
              <w:rPr>
                <w:color w:val="FFFFFF"/>
                <w:sz w:val="26"/>
                <w:szCs w:val="26"/>
              </w:rPr>
              <w:t>Kiểu Dữ Liệu</w:t>
            </w:r>
          </w:p>
        </w:tc>
        <w:tc>
          <w:tcPr>
            <w:tcW w:w="2394" w:type="dxa"/>
            <w:shd w:val="clear" w:color="auto" w:fill="4472C4"/>
          </w:tcPr>
          <w:p w14:paraId="49BB7E13" w14:textId="77777777" w:rsidR="00334505" w:rsidRDefault="00334505">
            <w:pPr>
              <w:widowControl w:val="0"/>
              <w:spacing w:line="26" w:lineRule="atLeast"/>
              <w:jc w:val="both"/>
              <w:rPr>
                <w:color w:val="FFFFFF"/>
                <w:sz w:val="26"/>
                <w:szCs w:val="26"/>
              </w:rPr>
            </w:pPr>
            <w:r>
              <w:rPr>
                <w:color w:val="FFFFFF"/>
                <w:sz w:val="26"/>
                <w:szCs w:val="26"/>
              </w:rPr>
              <w:t>Kích Thước</w:t>
            </w:r>
          </w:p>
        </w:tc>
        <w:tc>
          <w:tcPr>
            <w:tcW w:w="2394" w:type="dxa"/>
            <w:shd w:val="clear" w:color="auto" w:fill="4472C4"/>
          </w:tcPr>
          <w:p w14:paraId="38E07AD7" w14:textId="77777777" w:rsidR="00334505" w:rsidRDefault="00334505">
            <w:pPr>
              <w:widowControl w:val="0"/>
              <w:spacing w:line="26" w:lineRule="atLeast"/>
              <w:jc w:val="both"/>
              <w:rPr>
                <w:color w:val="FFFFFF"/>
                <w:sz w:val="26"/>
                <w:szCs w:val="26"/>
              </w:rPr>
            </w:pPr>
            <w:r>
              <w:rPr>
                <w:color w:val="FFFFFF"/>
                <w:sz w:val="26"/>
                <w:szCs w:val="26"/>
              </w:rPr>
              <w:t>Ghi Chú</w:t>
            </w:r>
          </w:p>
        </w:tc>
      </w:tr>
      <w:tr w:rsidR="00000000" w14:paraId="34D43720" w14:textId="77777777">
        <w:tc>
          <w:tcPr>
            <w:tcW w:w="2394" w:type="dxa"/>
            <w:shd w:val="clear" w:color="auto" w:fill="D9E2F3"/>
          </w:tcPr>
          <w:p w14:paraId="12AD34FF" w14:textId="77777777" w:rsidR="00334505" w:rsidRDefault="00334505">
            <w:pPr>
              <w:widowControl w:val="0"/>
              <w:spacing w:line="26" w:lineRule="atLeast"/>
              <w:jc w:val="both"/>
              <w:rPr>
                <w:b/>
                <w:bCs/>
                <w:sz w:val="26"/>
                <w:szCs w:val="26"/>
              </w:rPr>
            </w:pPr>
            <w:r>
              <w:rPr>
                <w:b/>
                <w:bCs/>
                <w:sz w:val="26"/>
                <w:szCs w:val="26"/>
              </w:rPr>
              <w:t>MaNV</w:t>
            </w:r>
          </w:p>
        </w:tc>
        <w:tc>
          <w:tcPr>
            <w:tcW w:w="2394" w:type="dxa"/>
            <w:shd w:val="clear" w:color="auto" w:fill="D9E2F3"/>
          </w:tcPr>
          <w:p w14:paraId="19D6CCFE" w14:textId="77777777" w:rsidR="00334505" w:rsidRDefault="00334505">
            <w:pPr>
              <w:widowControl w:val="0"/>
              <w:spacing w:line="26" w:lineRule="atLeast"/>
              <w:jc w:val="both"/>
              <w:rPr>
                <w:sz w:val="26"/>
                <w:szCs w:val="26"/>
              </w:rPr>
            </w:pPr>
            <w:r>
              <w:rPr>
                <w:sz w:val="26"/>
                <w:szCs w:val="26"/>
              </w:rPr>
              <w:t>Char</w:t>
            </w:r>
          </w:p>
        </w:tc>
        <w:tc>
          <w:tcPr>
            <w:tcW w:w="2394" w:type="dxa"/>
            <w:shd w:val="clear" w:color="auto" w:fill="D9E2F3"/>
          </w:tcPr>
          <w:p w14:paraId="6082E225" w14:textId="3CE1494B" w:rsidR="00334505" w:rsidRDefault="003B20A4">
            <w:pPr>
              <w:widowControl w:val="0"/>
              <w:spacing w:line="26" w:lineRule="atLeast"/>
              <w:jc w:val="both"/>
              <w:rPr>
                <w:sz w:val="26"/>
                <w:szCs w:val="26"/>
              </w:rPr>
            </w:pPr>
            <w:r>
              <w:rPr>
                <w:sz w:val="26"/>
                <w:szCs w:val="26"/>
              </w:rPr>
              <w:t>4</w:t>
            </w:r>
          </w:p>
        </w:tc>
        <w:tc>
          <w:tcPr>
            <w:tcW w:w="2394" w:type="dxa"/>
            <w:shd w:val="clear" w:color="auto" w:fill="D9E2F3"/>
          </w:tcPr>
          <w:p w14:paraId="182A9649" w14:textId="77777777" w:rsidR="00334505" w:rsidRDefault="00334505">
            <w:pPr>
              <w:widowControl w:val="0"/>
              <w:spacing w:line="26" w:lineRule="atLeast"/>
              <w:jc w:val="both"/>
              <w:rPr>
                <w:sz w:val="26"/>
                <w:szCs w:val="26"/>
              </w:rPr>
            </w:pPr>
            <w:r>
              <w:rPr>
                <w:sz w:val="26"/>
                <w:szCs w:val="26"/>
              </w:rPr>
              <w:t>Mã nhân viên</w:t>
            </w:r>
          </w:p>
        </w:tc>
      </w:tr>
      <w:tr w:rsidR="00000000" w14:paraId="29AE65B2" w14:textId="77777777">
        <w:tc>
          <w:tcPr>
            <w:tcW w:w="2394" w:type="dxa"/>
            <w:shd w:val="clear" w:color="auto" w:fill="auto"/>
          </w:tcPr>
          <w:p w14:paraId="4C53A0D7" w14:textId="77777777" w:rsidR="00334505" w:rsidRDefault="00334505">
            <w:pPr>
              <w:widowControl w:val="0"/>
              <w:spacing w:line="26" w:lineRule="atLeast"/>
              <w:jc w:val="both"/>
              <w:rPr>
                <w:sz w:val="26"/>
                <w:szCs w:val="26"/>
              </w:rPr>
            </w:pPr>
            <w:r>
              <w:rPr>
                <w:sz w:val="26"/>
                <w:szCs w:val="26"/>
              </w:rPr>
              <w:t>TenNV</w:t>
            </w:r>
          </w:p>
        </w:tc>
        <w:tc>
          <w:tcPr>
            <w:tcW w:w="2394" w:type="dxa"/>
            <w:shd w:val="clear" w:color="auto" w:fill="auto"/>
          </w:tcPr>
          <w:p w14:paraId="3F4E2642" w14:textId="0990ED66" w:rsidR="00334505" w:rsidRDefault="003B20A4">
            <w:pPr>
              <w:widowControl w:val="0"/>
              <w:spacing w:line="26" w:lineRule="atLeast"/>
              <w:jc w:val="both"/>
              <w:rPr>
                <w:sz w:val="26"/>
                <w:szCs w:val="26"/>
              </w:rPr>
            </w:pPr>
            <w:r>
              <w:rPr>
                <w:sz w:val="26"/>
                <w:szCs w:val="26"/>
              </w:rPr>
              <w:t>Nvarchar</w:t>
            </w:r>
          </w:p>
        </w:tc>
        <w:tc>
          <w:tcPr>
            <w:tcW w:w="2394" w:type="dxa"/>
            <w:shd w:val="clear" w:color="auto" w:fill="auto"/>
          </w:tcPr>
          <w:p w14:paraId="341E76C3" w14:textId="66CA55B6" w:rsidR="00334505" w:rsidRDefault="003B20A4">
            <w:pPr>
              <w:widowControl w:val="0"/>
              <w:spacing w:line="26" w:lineRule="atLeast"/>
              <w:jc w:val="both"/>
              <w:rPr>
                <w:sz w:val="26"/>
                <w:szCs w:val="26"/>
              </w:rPr>
            </w:pPr>
            <w:r>
              <w:rPr>
                <w:sz w:val="26"/>
                <w:szCs w:val="26"/>
              </w:rPr>
              <w:t>35</w:t>
            </w:r>
          </w:p>
        </w:tc>
        <w:tc>
          <w:tcPr>
            <w:tcW w:w="2394" w:type="dxa"/>
            <w:shd w:val="clear" w:color="auto" w:fill="auto"/>
          </w:tcPr>
          <w:p w14:paraId="0FBEE6F1" w14:textId="77777777" w:rsidR="00334505" w:rsidRDefault="00334505">
            <w:pPr>
              <w:widowControl w:val="0"/>
              <w:spacing w:line="26" w:lineRule="atLeast"/>
              <w:jc w:val="both"/>
              <w:rPr>
                <w:sz w:val="26"/>
                <w:szCs w:val="26"/>
              </w:rPr>
            </w:pPr>
            <w:r>
              <w:rPr>
                <w:sz w:val="26"/>
                <w:szCs w:val="26"/>
              </w:rPr>
              <w:t>Tên nhân viên</w:t>
            </w:r>
          </w:p>
        </w:tc>
      </w:tr>
      <w:tr w:rsidR="00000000" w14:paraId="37BD2338" w14:textId="77777777">
        <w:tc>
          <w:tcPr>
            <w:tcW w:w="2394" w:type="dxa"/>
            <w:shd w:val="clear" w:color="auto" w:fill="D9E2F3"/>
          </w:tcPr>
          <w:p w14:paraId="3C5D40CC" w14:textId="502794CC" w:rsidR="003B20A4" w:rsidRDefault="003B20A4">
            <w:pPr>
              <w:widowControl w:val="0"/>
              <w:spacing w:line="26" w:lineRule="atLeast"/>
              <w:jc w:val="both"/>
              <w:rPr>
                <w:sz w:val="26"/>
                <w:szCs w:val="26"/>
              </w:rPr>
            </w:pPr>
            <w:r>
              <w:rPr>
                <w:sz w:val="26"/>
                <w:szCs w:val="26"/>
              </w:rPr>
              <w:t>NgaySinhNV</w:t>
            </w:r>
          </w:p>
        </w:tc>
        <w:tc>
          <w:tcPr>
            <w:tcW w:w="2394" w:type="dxa"/>
            <w:shd w:val="clear" w:color="auto" w:fill="D9E2F3"/>
          </w:tcPr>
          <w:p w14:paraId="608BB34A" w14:textId="436038EB" w:rsidR="003B20A4" w:rsidRDefault="003B20A4">
            <w:pPr>
              <w:widowControl w:val="0"/>
              <w:spacing w:line="26" w:lineRule="atLeast"/>
              <w:jc w:val="both"/>
              <w:rPr>
                <w:sz w:val="26"/>
                <w:szCs w:val="26"/>
              </w:rPr>
            </w:pPr>
            <w:r>
              <w:rPr>
                <w:sz w:val="26"/>
                <w:szCs w:val="26"/>
              </w:rPr>
              <w:t>Date</w:t>
            </w:r>
          </w:p>
        </w:tc>
        <w:tc>
          <w:tcPr>
            <w:tcW w:w="2394" w:type="dxa"/>
            <w:shd w:val="clear" w:color="auto" w:fill="D9E2F3"/>
          </w:tcPr>
          <w:p w14:paraId="6A6A0E46" w14:textId="77777777" w:rsidR="003B20A4" w:rsidRDefault="003B20A4">
            <w:pPr>
              <w:widowControl w:val="0"/>
              <w:spacing w:line="26" w:lineRule="atLeast"/>
              <w:jc w:val="both"/>
              <w:rPr>
                <w:sz w:val="26"/>
                <w:szCs w:val="26"/>
              </w:rPr>
            </w:pPr>
          </w:p>
        </w:tc>
        <w:tc>
          <w:tcPr>
            <w:tcW w:w="2394" w:type="dxa"/>
            <w:shd w:val="clear" w:color="auto" w:fill="D9E2F3"/>
          </w:tcPr>
          <w:p w14:paraId="01B27EF5" w14:textId="7049E367" w:rsidR="003B20A4" w:rsidRDefault="003B20A4">
            <w:pPr>
              <w:widowControl w:val="0"/>
              <w:spacing w:line="26" w:lineRule="atLeast"/>
              <w:jc w:val="both"/>
              <w:rPr>
                <w:sz w:val="26"/>
                <w:szCs w:val="26"/>
              </w:rPr>
            </w:pPr>
            <w:r>
              <w:rPr>
                <w:sz w:val="26"/>
                <w:szCs w:val="26"/>
              </w:rPr>
              <w:t>Ngày sinh nhân viên</w:t>
            </w:r>
          </w:p>
        </w:tc>
      </w:tr>
      <w:tr w:rsidR="00000000" w14:paraId="0AE25529" w14:textId="77777777">
        <w:tc>
          <w:tcPr>
            <w:tcW w:w="2394" w:type="dxa"/>
            <w:shd w:val="clear" w:color="auto" w:fill="auto"/>
          </w:tcPr>
          <w:p w14:paraId="228035B5" w14:textId="77777777" w:rsidR="00334505" w:rsidRDefault="00334505">
            <w:pPr>
              <w:widowControl w:val="0"/>
              <w:spacing w:line="26" w:lineRule="atLeast"/>
              <w:jc w:val="both"/>
              <w:rPr>
                <w:sz w:val="26"/>
                <w:szCs w:val="26"/>
              </w:rPr>
            </w:pPr>
            <w:r>
              <w:rPr>
                <w:sz w:val="26"/>
                <w:szCs w:val="26"/>
              </w:rPr>
              <w:t>SDT</w:t>
            </w:r>
          </w:p>
        </w:tc>
        <w:tc>
          <w:tcPr>
            <w:tcW w:w="2394" w:type="dxa"/>
            <w:shd w:val="clear" w:color="auto" w:fill="auto"/>
          </w:tcPr>
          <w:p w14:paraId="2B9924A4" w14:textId="7FAD5563" w:rsidR="00334505" w:rsidRDefault="003B20A4">
            <w:pPr>
              <w:widowControl w:val="0"/>
              <w:spacing w:line="26" w:lineRule="atLeast"/>
              <w:jc w:val="both"/>
              <w:rPr>
                <w:sz w:val="26"/>
                <w:szCs w:val="26"/>
              </w:rPr>
            </w:pPr>
            <w:r>
              <w:rPr>
                <w:sz w:val="26"/>
                <w:szCs w:val="26"/>
              </w:rPr>
              <w:t>Varchar</w:t>
            </w:r>
          </w:p>
        </w:tc>
        <w:tc>
          <w:tcPr>
            <w:tcW w:w="2394" w:type="dxa"/>
            <w:shd w:val="clear" w:color="auto" w:fill="auto"/>
          </w:tcPr>
          <w:p w14:paraId="2D1F70C9" w14:textId="68835FEA" w:rsidR="00334505" w:rsidRDefault="003B20A4">
            <w:pPr>
              <w:widowControl w:val="0"/>
              <w:spacing w:line="26" w:lineRule="atLeast"/>
              <w:jc w:val="both"/>
              <w:rPr>
                <w:sz w:val="26"/>
                <w:szCs w:val="26"/>
              </w:rPr>
            </w:pPr>
            <w:r>
              <w:rPr>
                <w:sz w:val="26"/>
                <w:szCs w:val="26"/>
              </w:rPr>
              <w:t>15</w:t>
            </w:r>
          </w:p>
        </w:tc>
        <w:tc>
          <w:tcPr>
            <w:tcW w:w="2394" w:type="dxa"/>
            <w:shd w:val="clear" w:color="auto" w:fill="auto"/>
          </w:tcPr>
          <w:p w14:paraId="2A369441" w14:textId="77777777" w:rsidR="00334505" w:rsidRDefault="00334505">
            <w:pPr>
              <w:widowControl w:val="0"/>
              <w:spacing w:line="26" w:lineRule="atLeast"/>
              <w:jc w:val="both"/>
              <w:rPr>
                <w:sz w:val="26"/>
                <w:szCs w:val="26"/>
              </w:rPr>
            </w:pPr>
            <w:r>
              <w:rPr>
                <w:sz w:val="26"/>
                <w:szCs w:val="26"/>
              </w:rPr>
              <w:t>Số điện thoại nhân viên</w:t>
            </w:r>
          </w:p>
        </w:tc>
      </w:tr>
      <w:tr w:rsidR="00000000" w14:paraId="075DDB42" w14:textId="77777777">
        <w:tc>
          <w:tcPr>
            <w:tcW w:w="2394" w:type="dxa"/>
            <w:shd w:val="clear" w:color="auto" w:fill="D9E2F3"/>
          </w:tcPr>
          <w:p w14:paraId="27E9CDAD" w14:textId="77777777" w:rsidR="00334505" w:rsidRDefault="00334505">
            <w:pPr>
              <w:widowControl w:val="0"/>
              <w:spacing w:line="26" w:lineRule="atLeast"/>
              <w:jc w:val="both"/>
              <w:rPr>
                <w:sz w:val="26"/>
                <w:szCs w:val="26"/>
              </w:rPr>
            </w:pPr>
            <w:r>
              <w:rPr>
                <w:sz w:val="26"/>
                <w:szCs w:val="26"/>
              </w:rPr>
              <w:t>GioiTinh</w:t>
            </w:r>
          </w:p>
        </w:tc>
        <w:tc>
          <w:tcPr>
            <w:tcW w:w="2394" w:type="dxa"/>
            <w:shd w:val="clear" w:color="auto" w:fill="D9E2F3"/>
          </w:tcPr>
          <w:p w14:paraId="4F844023" w14:textId="77777777" w:rsidR="00334505" w:rsidRDefault="00334505">
            <w:pPr>
              <w:widowControl w:val="0"/>
              <w:spacing w:line="26" w:lineRule="atLeast"/>
              <w:jc w:val="both"/>
              <w:rPr>
                <w:sz w:val="26"/>
                <w:szCs w:val="26"/>
              </w:rPr>
            </w:pPr>
            <w:r>
              <w:rPr>
                <w:sz w:val="26"/>
                <w:szCs w:val="26"/>
              </w:rPr>
              <w:t>Nvarchar</w:t>
            </w:r>
          </w:p>
        </w:tc>
        <w:tc>
          <w:tcPr>
            <w:tcW w:w="2394" w:type="dxa"/>
            <w:shd w:val="clear" w:color="auto" w:fill="D9E2F3"/>
          </w:tcPr>
          <w:p w14:paraId="1F9D53D6" w14:textId="08D00A85" w:rsidR="00334505" w:rsidRDefault="003B20A4">
            <w:pPr>
              <w:widowControl w:val="0"/>
              <w:spacing w:line="26" w:lineRule="atLeast"/>
              <w:jc w:val="both"/>
              <w:rPr>
                <w:sz w:val="26"/>
                <w:szCs w:val="26"/>
              </w:rPr>
            </w:pPr>
            <w:r>
              <w:rPr>
                <w:sz w:val="26"/>
                <w:szCs w:val="26"/>
              </w:rPr>
              <w:t>3</w:t>
            </w:r>
          </w:p>
        </w:tc>
        <w:tc>
          <w:tcPr>
            <w:tcW w:w="2394" w:type="dxa"/>
            <w:shd w:val="clear" w:color="auto" w:fill="D9E2F3"/>
          </w:tcPr>
          <w:p w14:paraId="71A5F967" w14:textId="5DA5DE74" w:rsidR="00334505" w:rsidRDefault="00334505">
            <w:pPr>
              <w:widowControl w:val="0"/>
              <w:spacing w:line="26" w:lineRule="atLeast"/>
              <w:jc w:val="both"/>
              <w:rPr>
                <w:sz w:val="26"/>
                <w:szCs w:val="26"/>
              </w:rPr>
            </w:pPr>
            <w:r>
              <w:rPr>
                <w:sz w:val="26"/>
                <w:szCs w:val="26"/>
              </w:rPr>
              <w:t>Giới Tính(nam/nữ)</w:t>
            </w:r>
          </w:p>
        </w:tc>
      </w:tr>
      <w:tr w:rsidR="00000000" w14:paraId="199263A4" w14:textId="77777777">
        <w:tc>
          <w:tcPr>
            <w:tcW w:w="2394" w:type="dxa"/>
            <w:shd w:val="clear" w:color="auto" w:fill="auto"/>
          </w:tcPr>
          <w:p w14:paraId="36B129C0" w14:textId="77777777" w:rsidR="00334505" w:rsidRDefault="00334505">
            <w:pPr>
              <w:widowControl w:val="0"/>
              <w:spacing w:line="26" w:lineRule="atLeast"/>
              <w:jc w:val="both"/>
              <w:rPr>
                <w:sz w:val="26"/>
                <w:szCs w:val="26"/>
              </w:rPr>
            </w:pPr>
            <w:r>
              <w:rPr>
                <w:sz w:val="26"/>
                <w:szCs w:val="26"/>
              </w:rPr>
              <w:t>ChucVu</w:t>
            </w:r>
          </w:p>
        </w:tc>
        <w:tc>
          <w:tcPr>
            <w:tcW w:w="2394" w:type="dxa"/>
            <w:shd w:val="clear" w:color="auto" w:fill="auto"/>
          </w:tcPr>
          <w:p w14:paraId="459B7C1F" w14:textId="77777777" w:rsidR="00334505" w:rsidRDefault="00334505">
            <w:pPr>
              <w:widowControl w:val="0"/>
              <w:spacing w:line="26" w:lineRule="atLeast"/>
              <w:jc w:val="both"/>
              <w:rPr>
                <w:sz w:val="26"/>
                <w:szCs w:val="26"/>
              </w:rPr>
            </w:pPr>
            <w:r>
              <w:rPr>
                <w:sz w:val="26"/>
                <w:szCs w:val="26"/>
              </w:rPr>
              <w:t>Nvarchar</w:t>
            </w:r>
          </w:p>
        </w:tc>
        <w:tc>
          <w:tcPr>
            <w:tcW w:w="2394" w:type="dxa"/>
            <w:shd w:val="clear" w:color="auto" w:fill="auto"/>
          </w:tcPr>
          <w:p w14:paraId="78F59523" w14:textId="6168439C" w:rsidR="00334505" w:rsidRDefault="003B20A4">
            <w:pPr>
              <w:widowControl w:val="0"/>
              <w:spacing w:line="26" w:lineRule="atLeast"/>
              <w:jc w:val="both"/>
              <w:rPr>
                <w:sz w:val="26"/>
                <w:szCs w:val="26"/>
              </w:rPr>
            </w:pPr>
            <w:r>
              <w:rPr>
                <w:sz w:val="26"/>
                <w:szCs w:val="26"/>
              </w:rPr>
              <w:t>10</w:t>
            </w:r>
          </w:p>
        </w:tc>
        <w:tc>
          <w:tcPr>
            <w:tcW w:w="2394" w:type="dxa"/>
            <w:shd w:val="clear" w:color="auto" w:fill="auto"/>
          </w:tcPr>
          <w:p w14:paraId="006764CB" w14:textId="77777777" w:rsidR="00334505" w:rsidRDefault="00334505">
            <w:pPr>
              <w:widowControl w:val="0"/>
              <w:spacing w:line="26" w:lineRule="atLeast"/>
              <w:jc w:val="both"/>
              <w:rPr>
                <w:sz w:val="26"/>
                <w:szCs w:val="26"/>
              </w:rPr>
            </w:pPr>
            <w:r>
              <w:rPr>
                <w:sz w:val="26"/>
                <w:szCs w:val="26"/>
              </w:rPr>
              <w:t>Chức vụ của nhân viên</w:t>
            </w:r>
          </w:p>
        </w:tc>
      </w:tr>
    </w:tbl>
    <w:p w14:paraId="20053E48" w14:textId="77777777" w:rsidR="00334505" w:rsidRDefault="00334505" w:rsidP="00334505">
      <w:pPr>
        <w:spacing w:line="26" w:lineRule="atLeast"/>
        <w:rPr>
          <w:sz w:val="26"/>
          <w:szCs w:val="26"/>
        </w:rPr>
      </w:pPr>
    </w:p>
    <w:p w14:paraId="04331EBE" w14:textId="77777777" w:rsidR="00334505" w:rsidRDefault="00334505" w:rsidP="00940138">
      <w:pPr>
        <w:spacing w:line="26" w:lineRule="atLeast"/>
        <w:ind w:left="426"/>
        <w:rPr>
          <w:sz w:val="26"/>
          <w:szCs w:val="26"/>
        </w:rPr>
      </w:pPr>
      <w:r>
        <w:rPr>
          <w:sz w:val="26"/>
          <w:szCs w:val="26"/>
        </w:rPr>
        <w:t xml:space="preserve">Bảng </w:t>
      </w:r>
      <w:r>
        <w:rPr>
          <w:b/>
          <w:bCs/>
          <w:sz w:val="26"/>
          <w:szCs w:val="26"/>
        </w:rPr>
        <w:t>CT_PHIEUMUON</w:t>
      </w:r>
    </w:p>
    <w:tbl>
      <w:tblPr>
        <w:tblW w:w="98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3"/>
        <w:gridCol w:w="2461"/>
        <w:gridCol w:w="2461"/>
        <w:gridCol w:w="2463"/>
      </w:tblGrid>
      <w:tr w:rsidR="00000000" w14:paraId="21896B1A" w14:textId="77777777">
        <w:trPr>
          <w:trHeight w:val="179"/>
        </w:trPr>
        <w:tc>
          <w:tcPr>
            <w:tcW w:w="2463" w:type="dxa"/>
            <w:shd w:val="clear" w:color="auto" w:fill="4472C4"/>
          </w:tcPr>
          <w:p w14:paraId="382F08C2" w14:textId="77777777" w:rsidR="00334505" w:rsidRDefault="00334505">
            <w:pPr>
              <w:widowControl w:val="0"/>
              <w:spacing w:line="26" w:lineRule="atLeast"/>
              <w:jc w:val="both"/>
              <w:rPr>
                <w:color w:val="FFFFFF"/>
                <w:sz w:val="26"/>
                <w:szCs w:val="26"/>
              </w:rPr>
            </w:pPr>
            <w:r>
              <w:rPr>
                <w:color w:val="FFFFFF"/>
                <w:sz w:val="26"/>
                <w:szCs w:val="26"/>
              </w:rPr>
              <w:t>Tên Thuộc Tính</w:t>
            </w:r>
          </w:p>
        </w:tc>
        <w:tc>
          <w:tcPr>
            <w:tcW w:w="2461" w:type="dxa"/>
            <w:shd w:val="clear" w:color="auto" w:fill="4472C4"/>
          </w:tcPr>
          <w:p w14:paraId="7F6FDAFB" w14:textId="77777777" w:rsidR="00334505" w:rsidRDefault="00334505">
            <w:pPr>
              <w:widowControl w:val="0"/>
              <w:spacing w:line="26" w:lineRule="atLeast"/>
              <w:jc w:val="both"/>
              <w:rPr>
                <w:color w:val="FFFFFF"/>
                <w:sz w:val="26"/>
                <w:szCs w:val="26"/>
              </w:rPr>
            </w:pPr>
            <w:r>
              <w:rPr>
                <w:color w:val="FFFFFF"/>
                <w:sz w:val="26"/>
                <w:szCs w:val="26"/>
              </w:rPr>
              <w:t>Kiểu Dữ Liệu</w:t>
            </w:r>
          </w:p>
        </w:tc>
        <w:tc>
          <w:tcPr>
            <w:tcW w:w="2461" w:type="dxa"/>
            <w:shd w:val="clear" w:color="auto" w:fill="4472C4"/>
          </w:tcPr>
          <w:p w14:paraId="0130CD97" w14:textId="77777777" w:rsidR="00334505" w:rsidRDefault="00334505">
            <w:pPr>
              <w:widowControl w:val="0"/>
              <w:spacing w:line="26" w:lineRule="atLeast"/>
              <w:jc w:val="both"/>
              <w:rPr>
                <w:color w:val="FFFFFF"/>
                <w:sz w:val="26"/>
                <w:szCs w:val="26"/>
              </w:rPr>
            </w:pPr>
            <w:r>
              <w:rPr>
                <w:color w:val="FFFFFF"/>
                <w:sz w:val="26"/>
                <w:szCs w:val="26"/>
              </w:rPr>
              <w:t>Kích Thước</w:t>
            </w:r>
          </w:p>
        </w:tc>
        <w:tc>
          <w:tcPr>
            <w:tcW w:w="2463" w:type="dxa"/>
            <w:shd w:val="clear" w:color="auto" w:fill="4472C4"/>
          </w:tcPr>
          <w:p w14:paraId="484BDDD1" w14:textId="77777777" w:rsidR="00334505" w:rsidRDefault="00334505">
            <w:pPr>
              <w:widowControl w:val="0"/>
              <w:spacing w:line="26" w:lineRule="atLeast"/>
              <w:jc w:val="both"/>
              <w:rPr>
                <w:color w:val="FFFFFF"/>
                <w:sz w:val="26"/>
                <w:szCs w:val="26"/>
              </w:rPr>
            </w:pPr>
            <w:r>
              <w:rPr>
                <w:color w:val="FFFFFF"/>
                <w:sz w:val="26"/>
                <w:szCs w:val="26"/>
              </w:rPr>
              <w:t>Ghi Chú</w:t>
            </w:r>
          </w:p>
        </w:tc>
      </w:tr>
      <w:tr w:rsidR="00000000" w14:paraId="772DFEFB" w14:textId="77777777">
        <w:trPr>
          <w:trHeight w:val="171"/>
        </w:trPr>
        <w:tc>
          <w:tcPr>
            <w:tcW w:w="2463" w:type="dxa"/>
            <w:shd w:val="clear" w:color="auto" w:fill="D9E2F3"/>
          </w:tcPr>
          <w:p w14:paraId="2FDE9106" w14:textId="77777777" w:rsidR="00334505" w:rsidRDefault="00334505">
            <w:pPr>
              <w:widowControl w:val="0"/>
              <w:spacing w:line="26" w:lineRule="atLeast"/>
              <w:jc w:val="both"/>
              <w:rPr>
                <w:b/>
                <w:bCs/>
                <w:sz w:val="26"/>
                <w:szCs w:val="26"/>
              </w:rPr>
            </w:pPr>
            <w:r>
              <w:rPr>
                <w:b/>
                <w:bCs/>
                <w:sz w:val="26"/>
                <w:szCs w:val="26"/>
              </w:rPr>
              <w:t>MaPM</w:t>
            </w:r>
          </w:p>
        </w:tc>
        <w:tc>
          <w:tcPr>
            <w:tcW w:w="2461" w:type="dxa"/>
            <w:shd w:val="clear" w:color="auto" w:fill="D9E2F3"/>
          </w:tcPr>
          <w:p w14:paraId="086E5F16" w14:textId="77777777" w:rsidR="00334505" w:rsidRDefault="00334505">
            <w:pPr>
              <w:widowControl w:val="0"/>
              <w:spacing w:line="26" w:lineRule="atLeast"/>
              <w:jc w:val="both"/>
              <w:rPr>
                <w:sz w:val="26"/>
                <w:szCs w:val="26"/>
              </w:rPr>
            </w:pPr>
            <w:r>
              <w:rPr>
                <w:sz w:val="26"/>
                <w:szCs w:val="26"/>
              </w:rPr>
              <w:t>Char</w:t>
            </w:r>
          </w:p>
        </w:tc>
        <w:tc>
          <w:tcPr>
            <w:tcW w:w="2461" w:type="dxa"/>
            <w:shd w:val="clear" w:color="auto" w:fill="D9E2F3"/>
          </w:tcPr>
          <w:p w14:paraId="0D42828C" w14:textId="27457621" w:rsidR="00334505" w:rsidRDefault="00334505">
            <w:pPr>
              <w:widowControl w:val="0"/>
              <w:spacing w:line="26" w:lineRule="atLeast"/>
              <w:jc w:val="both"/>
              <w:rPr>
                <w:sz w:val="26"/>
                <w:szCs w:val="26"/>
              </w:rPr>
            </w:pPr>
            <w:r>
              <w:rPr>
                <w:sz w:val="26"/>
                <w:szCs w:val="26"/>
              </w:rPr>
              <w:t>4</w:t>
            </w:r>
          </w:p>
        </w:tc>
        <w:tc>
          <w:tcPr>
            <w:tcW w:w="2463" w:type="dxa"/>
            <w:shd w:val="clear" w:color="auto" w:fill="D9E2F3"/>
          </w:tcPr>
          <w:p w14:paraId="4B96E723" w14:textId="77777777" w:rsidR="00334505" w:rsidRDefault="00334505">
            <w:pPr>
              <w:widowControl w:val="0"/>
              <w:spacing w:line="26" w:lineRule="atLeast"/>
              <w:jc w:val="both"/>
              <w:rPr>
                <w:sz w:val="26"/>
                <w:szCs w:val="26"/>
              </w:rPr>
            </w:pPr>
            <w:r>
              <w:rPr>
                <w:sz w:val="26"/>
                <w:szCs w:val="26"/>
              </w:rPr>
              <w:t>Mã phiếu mượn</w:t>
            </w:r>
          </w:p>
        </w:tc>
      </w:tr>
      <w:tr w:rsidR="002B066D" w14:paraId="3903E660" w14:textId="77777777">
        <w:trPr>
          <w:trHeight w:val="179"/>
        </w:trPr>
        <w:tc>
          <w:tcPr>
            <w:tcW w:w="2463" w:type="dxa"/>
            <w:shd w:val="clear" w:color="auto" w:fill="auto"/>
          </w:tcPr>
          <w:p w14:paraId="3A9BD826" w14:textId="77777777" w:rsidR="00334505" w:rsidRDefault="00334505">
            <w:pPr>
              <w:widowControl w:val="0"/>
              <w:spacing w:line="26" w:lineRule="atLeast"/>
              <w:jc w:val="both"/>
              <w:rPr>
                <w:i/>
                <w:iCs/>
                <w:sz w:val="26"/>
                <w:szCs w:val="26"/>
              </w:rPr>
            </w:pPr>
            <w:r>
              <w:rPr>
                <w:i/>
                <w:iCs/>
                <w:sz w:val="26"/>
                <w:szCs w:val="26"/>
              </w:rPr>
              <w:t>MaSach</w:t>
            </w:r>
          </w:p>
        </w:tc>
        <w:tc>
          <w:tcPr>
            <w:tcW w:w="2461" w:type="dxa"/>
            <w:shd w:val="clear" w:color="auto" w:fill="auto"/>
          </w:tcPr>
          <w:p w14:paraId="07BFF21D" w14:textId="77777777" w:rsidR="00334505" w:rsidRDefault="00334505">
            <w:pPr>
              <w:widowControl w:val="0"/>
              <w:spacing w:line="26" w:lineRule="atLeast"/>
              <w:jc w:val="both"/>
              <w:rPr>
                <w:sz w:val="26"/>
                <w:szCs w:val="26"/>
              </w:rPr>
            </w:pPr>
            <w:r>
              <w:rPr>
                <w:sz w:val="26"/>
                <w:szCs w:val="26"/>
              </w:rPr>
              <w:t>Char</w:t>
            </w:r>
          </w:p>
        </w:tc>
        <w:tc>
          <w:tcPr>
            <w:tcW w:w="2461" w:type="dxa"/>
            <w:shd w:val="clear" w:color="auto" w:fill="auto"/>
          </w:tcPr>
          <w:p w14:paraId="69B800E0" w14:textId="3A95F8B1" w:rsidR="00334505" w:rsidRDefault="00334505">
            <w:pPr>
              <w:widowControl w:val="0"/>
              <w:spacing w:line="26" w:lineRule="atLeast"/>
              <w:jc w:val="both"/>
              <w:rPr>
                <w:sz w:val="26"/>
                <w:szCs w:val="26"/>
              </w:rPr>
            </w:pPr>
            <w:r>
              <w:rPr>
                <w:sz w:val="26"/>
                <w:szCs w:val="26"/>
              </w:rPr>
              <w:t>4</w:t>
            </w:r>
          </w:p>
        </w:tc>
        <w:tc>
          <w:tcPr>
            <w:tcW w:w="2463" w:type="dxa"/>
            <w:shd w:val="clear" w:color="auto" w:fill="auto"/>
          </w:tcPr>
          <w:p w14:paraId="53067002" w14:textId="3467163A" w:rsidR="00334505" w:rsidRDefault="002B066D">
            <w:pPr>
              <w:widowControl w:val="0"/>
              <w:spacing w:line="26" w:lineRule="atLeast"/>
              <w:jc w:val="both"/>
              <w:rPr>
                <w:sz w:val="26"/>
                <w:szCs w:val="26"/>
              </w:rPr>
            </w:pPr>
            <w:r>
              <w:rPr>
                <w:sz w:val="26"/>
                <w:szCs w:val="26"/>
              </w:rPr>
              <w:t>Mã sách được mượn</w:t>
            </w:r>
          </w:p>
        </w:tc>
      </w:tr>
      <w:tr w:rsidR="00000000" w14:paraId="4B533A80" w14:textId="77777777">
        <w:trPr>
          <w:trHeight w:val="179"/>
        </w:trPr>
        <w:tc>
          <w:tcPr>
            <w:tcW w:w="2463" w:type="dxa"/>
            <w:shd w:val="clear" w:color="auto" w:fill="D9E2F3"/>
          </w:tcPr>
          <w:p w14:paraId="65A9CF0F" w14:textId="77777777" w:rsidR="00334505" w:rsidRDefault="00334505">
            <w:pPr>
              <w:widowControl w:val="0"/>
              <w:spacing w:line="26" w:lineRule="atLeast"/>
              <w:jc w:val="both"/>
              <w:rPr>
                <w:sz w:val="26"/>
                <w:szCs w:val="26"/>
              </w:rPr>
            </w:pPr>
            <w:r>
              <w:rPr>
                <w:sz w:val="26"/>
                <w:szCs w:val="26"/>
              </w:rPr>
              <w:t>NgayMuon</w:t>
            </w:r>
          </w:p>
        </w:tc>
        <w:tc>
          <w:tcPr>
            <w:tcW w:w="2461" w:type="dxa"/>
            <w:shd w:val="clear" w:color="auto" w:fill="D9E2F3"/>
          </w:tcPr>
          <w:p w14:paraId="3E7958A7" w14:textId="77F6A5F7" w:rsidR="00334505" w:rsidRDefault="00334505">
            <w:pPr>
              <w:widowControl w:val="0"/>
              <w:spacing w:line="26" w:lineRule="atLeast"/>
              <w:jc w:val="both"/>
              <w:rPr>
                <w:sz w:val="26"/>
                <w:szCs w:val="26"/>
              </w:rPr>
            </w:pPr>
            <w:r>
              <w:rPr>
                <w:sz w:val="26"/>
                <w:szCs w:val="26"/>
              </w:rPr>
              <w:t>Date</w:t>
            </w:r>
          </w:p>
        </w:tc>
        <w:tc>
          <w:tcPr>
            <w:tcW w:w="2461" w:type="dxa"/>
            <w:shd w:val="clear" w:color="auto" w:fill="D9E2F3"/>
          </w:tcPr>
          <w:p w14:paraId="504ACF37" w14:textId="77777777" w:rsidR="00334505" w:rsidRDefault="00334505">
            <w:pPr>
              <w:widowControl w:val="0"/>
              <w:spacing w:line="26" w:lineRule="atLeast"/>
              <w:jc w:val="both"/>
              <w:rPr>
                <w:sz w:val="26"/>
                <w:szCs w:val="26"/>
              </w:rPr>
            </w:pPr>
          </w:p>
        </w:tc>
        <w:tc>
          <w:tcPr>
            <w:tcW w:w="2463" w:type="dxa"/>
            <w:shd w:val="clear" w:color="auto" w:fill="D9E2F3"/>
          </w:tcPr>
          <w:p w14:paraId="60FC54EF" w14:textId="77777777" w:rsidR="00334505" w:rsidRDefault="00334505">
            <w:pPr>
              <w:widowControl w:val="0"/>
              <w:spacing w:line="26" w:lineRule="atLeast"/>
              <w:jc w:val="both"/>
              <w:rPr>
                <w:sz w:val="26"/>
                <w:szCs w:val="26"/>
              </w:rPr>
            </w:pPr>
            <w:r>
              <w:rPr>
                <w:sz w:val="26"/>
                <w:szCs w:val="26"/>
              </w:rPr>
              <w:t>Ngày mượn sách</w:t>
            </w:r>
          </w:p>
        </w:tc>
      </w:tr>
      <w:tr w:rsidR="002B066D" w14:paraId="404C4B9B" w14:textId="77777777">
        <w:trPr>
          <w:trHeight w:val="171"/>
        </w:trPr>
        <w:tc>
          <w:tcPr>
            <w:tcW w:w="2463" w:type="dxa"/>
            <w:shd w:val="clear" w:color="auto" w:fill="auto"/>
          </w:tcPr>
          <w:p w14:paraId="52F82CFF" w14:textId="77777777" w:rsidR="00334505" w:rsidRDefault="00334505">
            <w:pPr>
              <w:widowControl w:val="0"/>
              <w:spacing w:line="26" w:lineRule="atLeast"/>
              <w:jc w:val="both"/>
              <w:rPr>
                <w:sz w:val="26"/>
                <w:szCs w:val="26"/>
              </w:rPr>
            </w:pPr>
            <w:r>
              <w:rPr>
                <w:sz w:val="26"/>
                <w:szCs w:val="26"/>
              </w:rPr>
              <w:t>NgayTra</w:t>
            </w:r>
          </w:p>
        </w:tc>
        <w:tc>
          <w:tcPr>
            <w:tcW w:w="2461" w:type="dxa"/>
            <w:shd w:val="clear" w:color="auto" w:fill="auto"/>
          </w:tcPr>
          <w:p w14:paraId="15E30D14" w14:textId="704BB48B" w:rsidR="00334505" w:rsidRDefault="00334505">
            <w:pPr>
              <w:widowControl w:val="0"/>
              <w:spacing w:line="26" w:lineRule="atLeast"/>
              <w:jc w:val="both"/>
              <w:rPr>
                <w:sz w:val="26"/>
                <w:szCs w:val="26"/>
              </w:rPr>
            </w:pPr>
            <w:r>
              <w:rPr>
                <w:sz w:val="26"/>
                <w:szCs w:val="26"/>
              </w:rPr>
              <w:t>Date</w:t>
            </w:r>
          </w:p>
        </w:tc>
        <w:tc>
          <w:tcPr>
            <w:tcW w:w="2461" w:type="dxa"/>
            <w:shd w:val="clear" w:color="auto" w:fill="auto"/>
          </w:tcPr>
          <w:p w14:paraId="427974F5" w14:textId="77777777" w:rsidR="00334505" w:rsidRDefault="00334505">
            <w:pPr>
              <w:widowControl w:val="0"/>
              <w:spacing w:line="26" w:lineRule="atLeast"/>
              <w:jc w:val="both"/>
              <w:rPr>
                <w:sz w:val="26"/>
                <w:szCs w:val="26"/>
              </w:rPr>
            </w:pPr>
          </w:p>
        </w:tc>
        <w:tc>
          <w:tcPr>
            <w:tcW w:w="2463" w:type="dxa"/>
            <w:shd w:val="clear" w:color="auto" w:fill="auto"/>
          </w:tcPr>
          <w:p w14:paraId="4888B9CA" w14:textId="77777777" w:rsidR="00334505" w:rsidRDefault="00334505">
            <w:pPr>
              <w:widowControl w:val="0"/>
              <w:spacing w:line="26" w:lineRule="atLeast"/>
              <w:jc w:val="both"/>
              <w:rPr>
                <w:sz w:val="26"/>
                <w:szCs w:val="26"/>
              </w:rPr>
            </w:pPr>
            <w:r>
              <w:rPr>
                <w:sz w:val="26"/>
                <w:szCs w:val="26"/>
              </w:rPr>
              <w:t>Ngày trả sách</w:t>
            </w:r>
          </w:p>
        </w:tc>
      </w:tr>
      <w:tr w:rsidR="00000000" w14:paraId="0AD5AE2A" w14:textId="77777777">
        <w:trPr>
          <w:trHeight w:val="538"/>
        </w:trPr>
        <w:tc>
          <w:tcPr>
            <w:tcW w:w="2463" w:type="dxa"/>
            <w:shd w:val="clear" w:color="auto" w:fill="D9E2F3"/>
          </w:tcPr>
          <w:p w14:paraId="2BC64D75" w14:textId="191C36F2" w:rsidR="00334505" w:rsidRDefault="00334505">
            <w:pPr>
              <w:widowControl w:val="0"/>
              <w:spacing w:line="26" w:lineRule="atLeast"/>
              <w:jc w:val="both"/>
              <w:rPr>
                <w:sz w:val="26"/>
                <w:szCs w:val="26"/>
              </w:rPr>
            </w:pPr>
            <w:r>
              <w:rPr>
                <w:sz w:val="26"/>
                <w:szCs w:val="26"/>
              </w:rPr>
              <w:t>TinhTrangSach</w:t>
            </w:r>
          </w:p>
        </w:tc>
        <w:tc>
          <w:tcPr>
            <w:tcW w:w="2461" w:type="dxa"/>
            <w:shd w:val="clear" w:color="auto" w:fill="D9E2F3"/>
          </w:tcPr>
          <w:p w14:paraId="7196533F" w14:textId="36588C04" w:rsidR="00334505" w:rsidRDefault="00334505">
            <w:pPr>
              <w:widowControl w:val="0"/>
              <w:spacing w:line="26" w:lineRule="atLeast"/>
              <w:jc w:val="both"/>
              <w:rPr>
                <w:sz w:val="26"/>
                <w:szCs w:val="26"/>
              </w:rPr>
            </w:pPr>
            <w:r>
              <w:rPr>
                <w:sz w:val="26"/>
                <w:szCs w:val="26"/>
              </w:rPr>
              <w:t>Nvarchar</w:t>
            </w:r>
          </w:p>
        </w:tc>
        <w:tc>
          <w:tcPr>
            <w:tcW w:w="2461" w:type="dxa"/>
            <w:shd w:val="clear" w:color="auto" w:fill="D9E2F3"/>
          </w:tcPr>
          <w:p w14:paraId="2F049E9C" w14:textId="6A2BA1BB" w:rsidR="00334505" w:rsidRDefault="00334505">
            <w:pPr>
              <w:widowControl w:val="0"/>
              <w:spacing w:line="26" w:lineRule="atLeast"/>
              <w:jc w:val="both"/>
              <w:rPr>
                <w:sz w:val="26"/>
                <w:szCs w:val="26"/>
              </w:rPr>
            </w:pPr>
            <w:r>
              <w:rPr>
                <w:sz w:val="26"/>
                <w:szCs w:val="26"/>
              </w:rPr>
              <w:t>10</w:t>
            </w:r>
          </w:p>
        </w:tc>
        <w:tc>
          <w:tcPr>
            <w:tcW w:w="2463" w:type="dxa"/>
            <w:shd w:val="clear" w:color="auto" w:fill="D9E2F3"/>
          </w:tcPr>
          <w:p w14:paraId="5F4590ED" w14:textId="0459BEAA" w:rsidR="00334505" w:rsidRDefault="00334505">
            <w:pPr>
              <w:widowControl w:val="0"/>
              <w:spacing w:line="26" w:lineRule="atLeast"/>
              <w:jc w:val="both"/>
              <w:rPr>
                <w:sz w:val="26"/>
                <w:szCs w:val="26"/>
              </w:rPr>
            </w:pPr>
            <w:r>
              <w:rPr>
                <w:sz w:val="26"/>
                <w:szCs w:val="26"/>
              </w:rPr>
              <w:t>Tình</w:t>
            </w:r>
            <w:r w:rsidR="002B066D">
              <w:rPr>
                <w:sz w:val="26"/>
                <w:szCs w:val="26"/>
              </w:rPr>
              <w:t xml:space="preserve"> </w:t>
            </w:r>
            <w:r>
              <w:rPr>
                <w:sz w:val="26"/>
                <w:szCs w:val="26"/>
              </w:rPr>
              <w:t xml:space="preserve">trạng </w:t>
            </w:r>
            <w:r w:rsidR="002B066D">
              <w:rPr>
                <w:sz w:val="26"/>
                <w:szCs w:val="26"/>
              </w:rPr>
              <w:t>sách</w:t>
            </w:r>
          </w:p>
        </w:tc>
      </w:tr>
    </w:tbl>
    <w:p w14:paraId="5847A752" w14:textId="77777777" w:rsidR="00334505" w:rsidRDefault="00334505" w:rsidP="00334505">
      <w:pPr>
        <w:spacing w:line="26" w:lineRule="atLeast"/>
        <w:rPr>
          <w:sz w:val="26"/>
          <w:szCs w:val="26"/>
        </w:rPr>
      </w:pPr>
    </w:p>
    <w:p w14:paraId="4FEAE27C" w14:textId="77777777" w:rsidR="00334505" w:rsidRDefault="00334505" w:rsidP="00940138">
      <w:pPr>
        <w:spacing w:line="26" w:lineRule="atLeast"/>
        <w:ind w:left="426"/>
        <w:rPr>
          <w:sz w:val="26"/>
          <w:szCs w:val="26"/>
        </w:rPr>
      </w:pPr>
      <w:r>
        <w:rPr>
          <w:sz w:val="26"/>
          <w:szCs w:val="26"/>
        </w:rPr>
        <w:t xml:space="preserve">Bảng </w:t>
      </w:r>
      <w:r>
        <w:rPr>
          <w:b/>
          <w:bCs/>
          <w:sz w:val="26"/>
          <w:szCs w:val="26"/>
        </w:rPr>
        <w:t>SACH</w:t>
      </w:r>
      <w:r>
        <w:rPr>
          <w:sz w:val="26"/>
          <w:szCs w:val="26"/>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2"/>
        <w:gridCol w:w="2391"/>
        <w:gridCol w:w="2391"/>
        <w:gridCol w:w="2390"/>
      </w:tblGrid>
      <w:tr w:rsidR="00000000" w14:paraId="0F7C8A7B" w14:textId="77777777">
        <w:tc>
          <w:tcPr>
            <w:tcW w:w="2392" w:type="dxa"/>
            <w:shd w:val="clear" w:color="auto" w:fill="4472C4"/>
          </w:tcPr>
          <w:p w14:paraId="00FF85E5" w14:textId="77777777" w:rsidR="00334505" w:rsidRDefault="00334505">
            <w:pPr>
              <w:widowControl w:val="0"/>
              <w:spacing w:line="26" w:lineRule="atLeast"/>
              <w:jc w:val="both"/>
              <w:rPr>
                <w:color w:val="FFFFFF"/>
                <w:sz w:val="26"/>
                <w:szCs w:val="26"/>
              </w:rPr>
            </w:pPr>
            <w:r>
              <w:rPr>
                <w:color w:val="FFFFFF"/>
                <w:sz w:val="26"/>
                <w:szCs w:val="26"/>
              </w:rPr>
              <w:t>Tên Thuộc Tính</w:t>
            </w:r>
          </w:p>
        </w:tc>
        <w:tc>
          <w:tcPr>
            <w:tcW w:w="2391" w:type="dxa"/>
            <w:shd w:val="clear" w:color="auto" w:fill="4472C4"/>
          </w:tcPr>
          <w:p w14:paraId="65C0434F" w14:textId="77777777" w:rsidR="00334505" w:rsidRDefault="00334505">
            <w:pPr>
              <w:widowControl w:val="0"/>
              <w:spacing w:line="26" w:lineRule="atLeast"/>
              <w:jc w:val="both"/>
              <w:rPr>
                <w:color w:val="FFFFFF"/>
                <w:sz w:val="26"/>
                <w:szCs w:val="26"/>
              </w:rPr>
            </w:pPr>
            <w:r>
              <w:rPr>
                <w:color w:val="FFFFFF"/>
                <w:sz w:val="26"/>
                <w:szCs w:val="26"/>
              </w:rPr>
              <w:t>Kiểu Dữ Liệu</w:t>
            </w:r>
          </w:p>
        </w:tc>
        <w:tc>
          <w:tcPr>
            <w:tcW w:w="2391" w:type="dxa"/>
            <w:shd w:val="clear" w:color="auto" w:fill="4472C4"/>
          </w:tcPr>
          <w:p w14:paraId="1BE3127B" w14:textId="77777777" w:rsidR="00334505" w:rsidRDefault="00334505">
            <w:pPr>
              <w:widowControl w:val="0"/>
              <w:spacing w:line="26" w:lineRule="atLeast"/>
              <w:jc w:val="both"/>
              <w:rPr>
                <w:color w:val="FFFFFF"/>
                <w:sz w:val="26"/>
                <w:szCs w:val="26"/>
              </w:rPr>
            </w:pPr>
            <w:r>
              <w:rPr>
                <w:color w:val="FFFFFF"/>
                <w:sz w:val="26"/>
                <w:szCs w:val="26"/>
              </w:rPr>
              <w:t>Kích Thước</w:t>
            </w:r>
          </w:p>
        </w:tc>
        <w:tc>
          <w:tcPr>
            <w:tcW w:w="2390" w:type="dxa"/>
            <w:shd w:val="clear" w:color="auto" w:fill="4472C4"/>
          </w:tcPr>
          <w:p w14:paraId="7148C362" w14:textId="77777777" w:rsidR="00334505" w:rsidRDefault="00334505">
            <w:pPr>
              <w:widowControl w:val="0"/>
              <w:spacing w:line="26" w:lineRule="atLeast"/>
              <w:jc w:val="both"/>
              <w:rPr>
                <w:color w:val="FFFFFF"/>
                <w:sz w:val="26"/>
                <w:szCs w:val="26"/>
              </w:rPr>
            </w:pPr>
            <w:r>
              <w:rPr>
                <w:color w:val="FFFFFF"/>
                <w:sz w:val="26"/>
                <w:szCs w:val="26"/>
              </w:rPr>
              <w:t>Ghi Chú</w:t>
            </w:r>
          </w:p>
        </w:tc>
      </w:tr>
      <w:tr w:rsidR="00000000" w14:paraId="703AD821" w14:textId="77777777">
        <w:tc>
          <w:tcPr>
            <w:tcW w:w="2392" w:type="dxa"/>
            <w:shd w:val="clear" w:color="auto" w:fill="D9E2F3"/>
          </w:tcPr>
          <w:p w14:paraId="37D9382C" w14:textId="77777777" w:rsidR="00334505" w:rsidRDefault="00334505">
            <w:pPr>
              <w:widowControl w:val="0"/>
              <w:spacing w:line="26" w:lineRule="atLeast"/>
              <w:jc w:val="both"/>
              <w:rPr>
                <w:b/>
                <w:bCs/>
                <w:sz w:val="26"/>
                <w:szCs w:val="26"/>
              </w:rPr>
            </w:pPr>
            <w:r>
              <w:rPr>
                <w:b/>
                <w:bCs/>
                <w:sz w:val="26"/>
                <w:szCs w:val="26"/>
              </w:rPr>
              <w:t xml:space="preserve">MaSach </w:t>
            </w:r>
          </w:p>
        </w:tc>
        <w:tc>
          <w:tcPr>
            <w:tcW w:w="2391" w:type="dxa"/>
            <w:shd w:val="clear" w:color="auto" w:fill="D9E2F3"/>
          </w:tcPr>
          <w:p w14:paraId="234CBF43" w14:textId="77777777" w:rsidR="00334505" w:rsidRDefault="00334505">
            <w:pPr>
              <w:widowControl w:val="0"/>
              <w:spacing w:line="26" w:lineRule="atLeast"/>
              <w:jc w:val="both"/>
              <w:rPr>
                <w:sz w:val="26"/>
                <w:szCs w:val="26"/>
              </w:rPr>
            </w:pPr>
            <w:r>
              <w:rPr>
                <w:sz w:val="26"/>
                <w:szCs w:val="26"/>
              </w:rPr>
              <w:t>Char</w:t>
            </w:r>
          </w:p>
        </w:tc>
        <w:tc>
          <w:tcPr>
            <w:tcW w:w="2391" w:type="dxa"/>
            <w:shd w:val="clear" w:color="auto" w:fill="D9E2F3"/>
          </w:tcPr>
          <w:p w14:paraId="5252278F" w14:textId="53169F2A" w:rsidR="00334505" w:rsidRDefault="003B20A4">
            <w:pPr>
              <w:widowControl w:val="0"/>
              <w:spacing w:line="26" w:lineRule="atLeast"/>
              <w:jc w:val="both"/>
              <w:rPr>
                <w:sz w:val="26"/>
                <w:szCs w:val="26"/>
              </w:rPr>
            </w:pPr>
            <w:r>
              <w:rPr>
                <w:sz w:val="26"/>
                <w:szCs w:val="26"/>
              </w:rPr>
              <w:t>4</w:t>
            </w:r>
          </w:p>
        </w:tc>
        <w:tc>
          <w:tcPr>
            <w:tcW w:w="2390" w:type="dxa"/>
            <w:shd w:val="clear" w:color="auto" w:fill="D9E2F3"/>
          </w:tcPr>
          <w:p w14:paraId="34C477F6" w14:textId="77777777" w:rsidR="00334505" w:rsidRDefault="00334505">
            <w:pPr>
              <w:widowControl w:val="0"/>
              <w:spacing w:line="26" w:lineRule="atLeast"/>
              <w:jc w:val="both"/>
              <w:rPr>
                <w:sz w:val="26"/>
                <w:szCs w:val="26"/>
              </w:rPr>
            </w:pPr>
            <w:r>
              <w:rPr>
                <w:sz w:val="26"/>
                <w:szCs w:val="26"/>
              </w:rPr>
              <w:t>Mã sách</w:t>
            </w:r>
          </w:p>
        </w:tc>
      </w:tr>
      <w:tr w:rsidR="00000000" w14:paraId="3E68C909" w14:textId="77777777">
        <w:tc>
          <w:tcPr>
            <w:tcW w:w="2392" w:type="dxa"/>
            <w:shd w:val="clear" w:color="auto" w:fill="auto"/>
          </w:tcPr>
          <w:p w14:paraId="1C8259EF" w14:textId="77777777" w:rsidR="00334505" w:rsidRDefault="00334505">
            <w:pPr>
              <w:widowControl w:val="0"/>
              <w:spacing w:line="26" w:lineRule="atLeast"/>
              <w:jc w:val="both"/>
              <w:rPr>
                <w:sz w:val="26"/>
                <w:szCs w:val="26"/>
              </w:rPr>
            </w:pPr>
            <w:r>
              <w:rPr>
                <w:sz w:val="26"/>
                <w:szCs w:val="26"/>
              </w:rPr>
              <w:t>TenSach</w:t>
            </w:r>
          </w:p>
        </w:tc>
        <w:tc>
          <w:tcPr>
            <w:tcW w:w="2391" w:type="dxa"/>
            <w:shd w:val="clear" w:color="auto" w:fill="auto"/>
          </w:tcPr>
          <w:p w14:paraId="4FC0E7B0" w14:textId="77777777" w:rsidR="00334505" w:rsidRDefault="00334505">
            <w:pPr>
              <w:widowControl w:val="0"/>
              <w:spacing w:line="26" w:lineRule="atLeast"/>
              <w:jc w:val="both"/>
              <w:rPr>
                <w:sz w:val="26"/>
                <w:szCs w:val="26"/>
              </w:rPr>
            </w:pPr>
            <w:r>
              <w:rPr>
                <w:sz w:val="26"/>
                <w:szCs w:val="26"/>
              </w:rPr>
              <w:t>Nvarchar</w:t>
            </w:r>
          </w:p>
        </w:tc>
        <w:tc>
          <w:tcPr>
            <w:tcW w:w="2391" w:type="dxa"/>
            <w:shd w:val="clear" w:color="auto" w:fill="auto"/>
          </w:tcPr>
          <w:p w14:paraId="368517D1" w14:textId="59637962" w:rsidR="00334505" w:rsidRDefault="003B20A4">
            <w:pPr>
              <w:widowControl w:val="0"/>
              <w:spacing w:line="26" w:lineRule="atLeast"/>
              <w:jc w:val="both"/>
              <w:rPr>
                <w:sz w:val="26"/>
                <w:szCs w:val="26"/>
              </w:rPr>
            </w:pPr>
            <w:r>
              <w:rPr>
                <w:sz w:val="26"/>
                <w:szCs w:val="26"/>
              </w:rPr>
              <w:t>100</w:t>
            </w:r>
          </w:p>
        </w:tc>
        <w:tc>
          <w:tcPr>
            <w:tcW w:w="2390" w:type="dxa"/>
            <w:shd w:val="clear" w:color="auto" w:fill="auto"/>
          </w:tcPr>
          <w:p w14:paraId="2AEF6E57" w14:textId="77777777" w:rsidR="00334505" w:rsidRDefault="00334505">
            <w:pPr>
              <w:widowControl w:val="0"/>
              <w:spacing w:line="26" w:lineRule="atLeast"/>
              <w:jc w:val="both"/>
              <w:rPr>
                <w:sz w:val="26"/>
                <w:szCs w:val="26"/>
              </w:rPr>
            </w:pPr>
            <w:r>
              <w:rPr>
                <w:sz w:val="26"/>
                <w:szCs w:val="26"/>
              </w:rPr>
              <w:t xml:space="preserve">Tên sách </w:t>
            </w:r>
          </w:p>
        </w:tc>
      </w:tr>
      <w:tr w:rsidR="00000000" w14:paraId="721DBF08" w14:textId="77777777">
        <w:tc>
          <w:tcPr>
            <w:tcW w:w="2392" w:type="dxa"/>
            <w:shd w:val="clear" w:color="auto" w:fill="D9E2F3"/>
          </w:tcPr>
          <w:p w14:paraId="54F53868" w14:textId="77777777" w:rsidR="00334505" w:rsidRDefault="00334505">
            <w:pPr>
              <w:widowControl w:val="0"/>
              <w:spacing w:line="26" w:lineRule="atLeast"/>
              <w:jc w:val="both"/>
              <w:rPr>
                <w:sz w:val="26"/>
                <w:szCs w:val="26"/>
              </w:rPr>
            </w:pPr>
            <w:r>
              <w:rPr>
                <w:sz w:val="26"/>
                <w:szCs w:val="26"/>
              </w:rPr>
              <w:t>TenTacGia</w:t>
            </w:r>
          </w:p>
        </w:tc>
        <w:tc>
          <w:tcPr>
            <w:tcW w:w="2391" w:type="dxa"/>
            <w:shd w:val="clear" w:color="auto" w:fill="D9E2F3"/>
          </w:tcPr>
          <w:p w14:paraId="5E81DB53" w14:textId="77777777" w:rsidR="00334505" w:rsidRDefault="00334505">
            <w:pPr>
              <w:widowControl w:val="0"/>
              <w:spacing w:line="26" w:lineRule="atLeast"/>
              <w:jc w:val="both"/>
              <w:rPr>
                <w:sz w:val="26"/>
                <w:szCs w:val="26"/>
              </w:rPr>
            </w:pPr>
            <w:r>
              <w:rPr>
                <w:sz w:val="26"/>
                <w:szCs w:val="26"/>
              </w:rPr>
              <w:t>Nvarchar</w:t>
            </w:r>
          </w:p>
        </w:tc>
        <w:tc>
          <w:tcPr>
            <w:tcW w:w="2391" w:type="dxa"/>
            <w:shd w:val="clear" w:color="auto" w:fill="D9E2F3"/>
          </w:tcPr>
          <w:p w14:paraId="36C7EE6C" w14:textId="77777777" w:rsidR="00334505" w:rsidRDefault="00334505">
            <w:pPr>
              <w:widowControl w:val="0"/>
              <w:spacing w:line="26" w:lineRule="atLeast"/>
              <w:jc w:val="both"/>
              <w:rPr>
                <w:sz w:val="26"/>
                <w:szCs w:val="26"/>
              </w:rPr>
            </w:pPr>
            <w:r>
              <w:rPr>
                <w:sz w:val="26"/>
                <w:szCs w:val="26"/>
              </w:rPr>
              <w:t>50</w:t>
            </w:r>
          </w:p>
        </w:tc>
        <w:tc>
          <w:tcPr>
            <w:tcW w:w="2390" w:type="dxa"/>
            <w:shd w:val="clear" w:color="auto" w:fill="D9E2F3"/>
          </w:tcPr>
          <w:p w14:paraId="2F1274F6" w14:textId="77777777" w:rsidR="00334505" w:rsidRDefault="00334505">
            <w:pPr>
              <w:widowControl w:val="0"/>
              <w:spacing w:line="26" w:lineRule="atLeast"/>
              <w:jc w:val="both"/>
              <w:rPr>
                <w:sz w:val="26"/>
                <w:szCs w:val="26"/>
              </w:rPr>
            </w:pPr>
            <w:r>
              <w:rPr>
                <w:sz w:val="26"/>
                <w:szCs w:val="26"/>
              </w:rPr>
              <w:t>Tên tác giả</w:t>
            </w:r>
          </w:p>
        </w:tc>
      </w:tr>
      <w:tr w:rsidR="00000000" w14:paraId="01AD968D" w14:textId="77777777">
        <w:tc>
          <w:tcPr>
            <w:tcW w:w="2392" w:type="dxa"/>
            <w:shd w:val="clear" w:color="auto" w:fill="auto"/>
          </w:tcPr>
          <w:p w14:paraId="7A36828D" w14:textId="77777777" w:rsidR="00334505" w:rsidRDefault="00334505">
            <w:pPr>
              <w:widowControl w:val="0"/>
              <w:spacing w:line="26" w:lineRule="atLeast"/>
              <w:jc w:val="both"/>
              <w:rPr>
                <w:sz w:val="26"/>
                <w:szCs w:val="26"/>
              </w:rPr>
            </w:pPr>
            <w:r>
              <w:rPr>
                <w:sz w:val="26"/>
                <w:szCs w:val="26"/>
              </w:rPr>
              <w:t>NamXB</w:t>
            </w:r>
          </w:p>
        </w:tc>
        <w:tc>
          <w:tcPr>
            <w:tcW w:w="2391" w:type="dxa"/>
            <w:shd w:val="clear" w:color="auto" w:fill="auto"/>
          </w:tcPr>
          <w:p w14:paraId="183B43C0" w14:textId="77777777" w:rsidR="00334505" w:rsidRDefault="00334505">
            <w:pPr>
              <w:widowControl w:val="0"/>
              <w:spacing w:line="26" w:lineRule="atLeast"/>
              <w:jc w:val="both"/>
              <w:rPr>
                <w:sz w:val="26"/>
                <w:szCs w:val="26"/>
              </w:rPr>
            </w:pPr>
            <w:r>
              <w:rPr>
                <w:sz w:val="26"/>
                <w:szCs w:val="26"/>
              </w:rPr>
              <w:t xml:space="preserve">Int </w:t>
            </w:r>
          </w:p>
        </w:tc>
        <w:tc>
          <w:tcPr>
            <w:tcW w:w="2391" w:type="dxa"/>
            <w:shd w:val="clear" w:color="auto" w:fill="auto"/>
          </w:tcPr>
          <w:p w14:paraId="34A2DF36" w14:textId="77777777" w:rsidR="00334505" w:rsidRDefault="00334505">
            <w:pPr>
              <w:widowControl w:val="0"/>
              <w:spacing w:line="26" w:lineRule="atLeast"/>
              <w:jc w:val="both"/>
              <w:rPr>
                <w:sz w:val="26"/>
                <w:szCs w:val="26"/>
              </w:rPr>
            </w:pPr>
          </w:p>
        </w:tc>
        <w:tc>
          <w:tcPr>
            <w:tcW w:w="2390" w:type="dxa"/>
            <w:shd w:val="clear" w:color="auto" w:fill="auto"/>
          </w:tcPr>
          <w:p w14:paraId="6759F8E0" w14:textId="77777777" w:rsidR="00334505" w:rsidRDefault="00334505">
            <w:pPr>
              <w:widowControl w:val="0"/>
              <w:spacing w:line="26" w:lineRule="atLeast"/>
              <w:jc w:val="both"/>
              <w:rPr>
                <w:sz w:val="26"/>
                <w:szCs w:val="26"/>
              </w:rPr>
            </w:pPr>
            <w:r>
              <w:rPr>
                <w:sz w:val="26"/>
                <w:szCs w:val="26"/>
              </w:rPr>
              <w:t>Năm xuất bảng</w:t>
            </w:r>
          </w:p>
        </w:tc>
      </w:tr>
      <w:tr w:rsidR="00000000" w14:paraId="333D3D38" w14:textId="77777777">
        <w:tc>
          <w:tcPr>
            <w:tcW w:w="2392" w:type="dxa"/>
            <w:shd w:val="clear" w:color="auto" w:fill="D9E2F3"/>
          </w:tcPr>
          <w:p w14:paraId="7B754548" w14:textId="77777777" w:rsidR="00334505" w:rsidRDefault="00334505">
            <w:pPr>
              <w:widowControl w:val="0"/>
              <w:spacing w:line="26" w:lineRule="atLeast"/>
              <w:jc w:val="both"/>
              <w:rPr>
                <w:i/>
                <w:iCs/>
                <w:sz w:val="26"/>
                <w:szCs w:val="26"/>
              </w:rPr>
            </w:pPr>
            <w:r>
              <w:rPr>
                <w:i/>
                <w:iCs/>
                <w:sz w:val="26"/>
                <w:szCs w:val="26"/>
              </w:rPr>
              <w:t>MaKeSach</w:t>
            </w:r>
          </w:p>
        </w:tc>
        <w:tc>
          <w:tcPr>
            <w:tcW w:w="2391" w:type="dxa"/>
            <w:shd w:val="clear" w:color="auto" w:fill="D9E2F3"/>
          </w:tcPr>
          <w:p w14:paraId="5CEFE5D9" w14:textId="77777777" w:rsidR="00334505" w:rsidRDefault="00334505">
            <w:pPr>
              <w:widowControl w:val="0"/>
              <w:spacing w:line="26" w:lineRule="atLeast"/>
              <w:jc w:val="both"/>
              <w:rPr>
                <w:sz w:val="26"/>
                <w:szCs w:val="26"/>
              </w:rPr>
            </w:pPr>
            <w:r>
              <w:rPr>
                <w:sz w:val="26"/>
                <w:szCs w:val="26"/>
              </w:rPr>
              <w:t>Char</w:t>
            </w:r>
          </w:p>
        </w:tc>
        <w:tc>
          <w:tcPr>
            <w:tcW w:w="2391" w:type="dxa"/>
            <w:shd w:val="clear" w:color="auto" w:fill="D9E2F3"/>
          </w:tcPr>
          <w:p w14:paraId="7A51AEFD" w14:textId="6F8D274B" w:rsidR="00334505" w:rsidRDefault="002B066D">
            <w:pPr>
              <w:widowControl w:val="0"/>
              <w:spacing w:line="26" w:lineRule="atLeast"/>
              <w:jc w:val="both"/>
              <w:rPr>
                <w:sz w:val="26"/>
                <w:szCs w:val="26"/>
              </w:rPr>
            </w:pPr>
            <w:r>
              <w:rPr>
                <w:sz w:val="26"/>
                <w:szCs w:val="26"/>
              </w:rPr>
              <w:t>3</w:t>
            </w:r>
          </w:p>
        </w:tc>
        <w:tc>
          <w:tcPr>
            <w:tcW w:w="2390" w:type="dxa"/>
            <w:shd w:val="clear" w:color="auto" w:fill="D9E2F3"/>
          </w:tcPr>
          <w:p w14:paraId="2AB3151A" w14:textId="77777777" w:rsidR="00334505" w:rsidRDefault="00334505">
            <w:pPr>
              <w:widowControl w:val="0"/>
              <w:spacing w:line="26" w:lineRule="atLeast"/>
              <w:jc w:val="both"/>
              <w:rPr>
                <w:sz w:val="26"/>
                <w:szCs w:val="26"/>
              </w:rPr>
            </w:pPr>
            <w:r>
              <w:rPr>
                <w:sz w:val="26"/>
                <w:szCs w:val="26"/>
              </w:rPr>
              <w:t>Mã kệ sách</w:t>
            </w:r>
          </w:p>
        </w:tc>
      </w:tr>
      <w:tr w:rsidR="00000000" w14:paraId="7F8F645E" w14:textId="77777777">
        <w:tc>
          <w:tcPr>
            <w:tcW w:w="2392" w:type="dxa"/>
            <w:shd w:val="clear" w:color="auto" w:fill="auto"/>
          </w:tcPr>
          <w:p w14:paraId="4F625EB7" w14:textId="77777777" w:rsidR="00334505" w:rsidRDefault="00334505">
            <w:pPr>
              <w:widowControl w:val="0"/>
              <w:spacing w:line="26" w:lineRule="atLeast"/>
              <w:jc w:val="both"/>
              <w:rPr>
                <w:i/>
                <w:iCs/>
                <w:sz w:val="26"/>
                <w:szCs w:val="26"/>
              </w:rPr>
            </w:pPr>
            <w:r>
              <w:rPr>
                <w:i/>
                <w:iCs/>
                <w:sz w:val="26"/>
                <w:szCs w:val="26"/>
              </w:rPr>
              <w:t>MaNXB</w:t>
            </w:r>
          </w:p>
        </w:tc>
        <w:tc>
          <w:tcPr>
            <w:tcW w:w="2391" w:type="dxa"/>
            <w:shd w:val="clear" w:color="auto" w:fill="auto"/>
          </w:tcPr>
          <w:p w14:paraId="0BD8765D" w14:textId="77777777" w:rsidR="00334505" w:rsidRDefault="00334505">
            <w:pPr>
              <w:widowControl w:val="0"/>
              <w:spacing w:line="26" w:lineRule="atLeast"/>
              <w:jc w:val="both"/>
              <w:rPr>
                <w:sz w:val="26"/>
                <w:szCs w:val="26"/>
              </w:rPr>
            </w:pPr>
            <w:r>
              <w:rPr>
                <w:sz w:val="26"/>
                <w:szCs w:val="26"/>
              </w:rPr>
              <w:t>Char</w:t>
            </w:r>
          </w:p>
        </w:tc>
        <w:tc>
          <w:tcPr>
            <w:tcW w:w="2391" w:type="dxa"/>
            <w:shd w:val="clear" w:color="auto" w:fill="auto"/>
          </w:tcPr>
          <w:p w14:paraId="0A418623" w14:textId="7BC4B562" w:rsidR="00334505" w:rsidRDefault="003B20A4">
            <w:pPr>
              <w:widowControl w:val="0"/>
              <w:spacing w:line="26" w:lineRule="atLeast"/>
              <w:jc w:val="both"/>
              <w:rPr>
                <w:sz w:val="26"/>
                <w:szCs w:val="26"/>
              </w:rPr>
            </w:pPr>
            <w:r>
              <w:rPr>
                <w:sz w:val="26"/>
                <w:szCs w:val="26"/>
              </w:rPr>
              <w:t>5</w:t>
            </w:r>
          </w:p>
        </w:tc>
        <w:tc>
          <w:tcPr>
            <w:tcW w:w="2390" w:type="dxa"/>
            <w:shd w:val="clear" w:color="auto" w:fill="auto"/>
          </w:tcPr>
          <w:p w14:paraId="0EC3909C" w14:textId="77777777" w:rsidR="00334505" w:rsidRDefault="00334505">
            <w:pPr>
              <w:widowControl w:val="0"/>
              <w:spacing w:line="26" w:lineRule="atLeast"/>
              <w:jc w:val="both"/>
              <w:rPr>
                <w:sz w:val="26"/>
                <w:szCs w:val="26"/>
              </w:rPr>
            </w:pPr>
            <w:r>
              <w:rPr>
                <w:sz w:val="26"/>
                <w:szCs w:val="26"/>
              </w:rPr>
              <w:t>Mã Nhà xuất bảng</w:t>
            </w:r>
          </w:p>
        </w:tc>
      </w:tr>
      <w:tr w:rsidR="00000000" w14:paraId="56FAAD1B" w14:textId="77777777">
        <w:tc>
          <w:tcPr>
            <w:tcW w:w="2392" w:type="dxa"/>
            <w:shd w:val="clear" w:color="auto" w:fill="D9E2F3"/>
          </w:tcPr>
          <w:p w14:paraId="3B0A7717" w14:textId="77777777" w:rsidR="00334505" w:rsidRDefault="00334505">
            <w:pPr>
              <w:widowControl w:val="0"/>
              <w:spacing w:line="26" w:lineRule="atLeast"/>
              <w:jc w:val="both"/>
              <w:rPr>
                <w:i/>
                <w:iCs/>
                <w:sz w:val="26"/>
                <w:szCs w:val="26"/>
              </w:rPr>
            </w:pPr>
            <w:r>
              <w:rPr>
                <w:i/>
                <w:iCs/>
                <w:sz w:val="26"/>
                <w:szCs w:val="26"/>
              </w:rPr>
              <w:t>MaTL</w:t>
            </w:r>
          </w:p>
        </w:tc>
        <w:tc>
          <w:tcPr>
            <w:tcW w:w="2391" w:type="dxa"/>
            <w:shd w:val="clear" w:color="auto" w:fill="D9E2F3"/>
          </w:tcPr>
          <w:p w14:paraId="1B877A76" w14:textId="77777777" w:rsidR="00334505" w:rsidRDefault="00334505">
            <w:pPr>
              <w:widowControl w:val="0"/>
              <w:spacing w:line="26" w:lineRule="atLeast"/>
              <w:jc w:val="both"/>
              <w:rPr>
                <w:sz w:val="26"/>
                <w:szCs w:val="26"/>
              </w:rPr>
            </w:pPr>
            <w:r>
              <w:rPr>
                <w:sz w:val="26"/>
                <w:szCs w:val="26"/>
              </w:rPr>
              <w:t>Char</w:t>
            </w:r>
          </w:p>
        </w:tc>
        <w:tc>
          <w:tcPr>
            <w:tcW w:w="2391" w:type="dxa"/>
            <w:shd w:val="clear" w:color="auto" w:fill="D9E2F3"/>
          </w:tcPr>
          <w:p w14:paraId="3771B0D2" w14:textId="7AC73310" w:rsidR="00334505" w:rsidRDefault="003B20A4">
            <w:pPr>
              <w:widowControl w:val="0"/>
              <w:spacing w:line="26" w:lineRule="atLeast"/>
              <w:jc w:val="both"/>
              <w:rPr>
                <w:sz w:val="26"/>
                <w:szCs w:val="26"/>
              </w:rPr>
            </w:pPr>
            <w:r>
              <w:rPr>
                <w:sz w:val="26"/>
                <w:szCs w:val="26"/>
              </w:rPr>
              <w:t>4</w:t>
            </w:r>
          </w:p>
        </w:tc>
        <w:tc>
          <w:tcPr>
            <w:tcW w:w="2390" w:type="dxa"/>
            <w:shd w:val="clear" w:color="auto" w:fill="D9E2F3"/>
          </w:tcPr>
          <w:p w14:paraId="1F994BB9" w14:textId="77777777" w:rsidR="00334505" w:rsidRDefault="00334505">
            <w:pPr>
              <w:widowControl w:val="0"/>
              <w:spacing w:line="26" w:lineRule="atLeast"/>
              <w:jc w:val="both"/>
              <w:rPr>
                <w:sz w:val="26"/>
                <w:szCs w:val="26"/>
              </w:rPr>
            </w:pPr>
            <w:r>
              <w:rPr>
                <w:sz w:val="26"/>
                <w:szCs w:val="26"/>
              </w:rPr>
              <w:t>Mã thể loại</w:t>
            </w:r>
          </w:p>
        </w:tc>
      </w:tr>
    </w:tbl>
    <w:p w14:paraId="4825194D" w14:textId="77777777" w:rsidR="00334505" w:rsidRDefault="00334505" w:rsidP="00334505">
      <w:pPr>
        <w:spacing w:line="26" w:lineRule="atLeast"/>
        <w:rPr>
          <w:sz w:val="26"/>
          <w:szCs w:val="26"/>
        </w:rPr>
      </w:pPr>
    </w:p>
    <w:p w14:paraId="524873A4" w14:textId="6622BB96" w:rsidR="00334505" w:rsidRDefault="00334505" w:rsidP="00940138">
      <w:pPr>
        <w:numPr>
          <w:ilvl w:val="2"/>
          <w:numId w:val="50"/>
        </w:numPr>
        <w:tabs>
          <w:tab w:val="left" w:pos="426"/>
        </w:tabs>
        <w:spacing w:line="26" w:lineRule="atLeast"/>
        <w:ind w:left="426" w:firstLine="0"/>
        <w:rPr>
          <w:sz w:val="26"/>
          <w:szCs w:val="26"/>
        </w:rPr>
      </w:pPr>
      <w:r>
        <w:rPr>
          <w:b/>
          <w:bCs/>
          <w:sz w:val="26"/>
          <w:szCs w:val="26"/>
        </w:rPr>
        <w:t>Thiết kế database diagram sau khi lập bảng trong MS SQL Server</w:t>
      </w:r>
    </w:p>
    <w:p w14:paraId="40893E28" w14:textId="77777777" w:rsidR="00334505" w:rsidRDefault="00334505" w:rsidP="00334505">
      <w:pPr>
        <w:spacing w:line="26" w:lineRule="atLeast"/>
        <w:ind w:left="-460"/>
        <w:rPr>
          <w:sz w:val="26"/>
          <w:szCs w:val="26"/>
        </w:rPr>
      </w:pPr>
    </w:p>
    <w:p w14:paraId="6C226DBA" w14:textId="77777777" w:rsidR="00334505" w:rsidRDefault="00334505" w:rsidP="00334505">
      <w:pPr>
        <w:spacing w:line="26" w:lineRule="atLeast"/>
        <w:ind w:left="-460"/>
        <w:rPr>
          <w:sz w:val="26"/>
          <w:szCs w:val="26"/>
        </w:rPr>
      </w:pPr>
    </w:p>
    <w:p w14:paraId="7FD879AB" w14:textId="112C6043" w:rsidR="00334505" w:rsidRDefault="0088684D" w:rsidP="00334505">
      <w:pPr>
        <w:spacing w:line="26" w:lineRule="atLeast"/>
        <w:ind w:left="360"/>
        <w:rPr>
          <w:sz w:val="26"/>
          <w:szCs w:val="26"/>
        </w:rPr>
      </w:pPr>
      <w:r w:rsidRPr="0088684D">
        <w:rPr>
          <w:noProof/>
          <w:sz w:val="26"/>
          <w:szCs w:val="26"/>
        </w:rPr>
        <w:pict w14:anchorId="652D2D36">
          <v:shape id="_x0000_i1082" type="#_x0000_t75" style="width:467.25pt;height:356.25pt;visibility:visible;mso-wrap-style:square">
            <v:imagedata r:id="rId27" o:title=""/>
          </v:shape>
        </w:pict>
      </w:r>
    </w:p>
    <w:p w14:paraId="2EC09420" w14:textId="77777777" w:rsidR="00334505" w:rsidRDefault="00334505" w:rsidP="00334505">
      <w:pPr>
        <w:spacing w:line="26" w:lineRule="atLeast"/>
        <w:ind w:left="360"/>
        <w:rPr>
          <w:sz w:val="26"/>
          <w:szCs w:val="26"/>
        </w:rPr>
      </w:pPr>
      <w:r>
        <w:rPr>
          <w:sz w:val="26"/>
          <w:szCs w:val="26"/>
        </w:rPr>
        <w:tab/>
      </w:r>
      <w:r>
        <w:rPr>
          <w:sz w:val="26"/>
          <w:szCs w:val="26"/>
        </w:rPr>
        <w:tab/>
      </w:r>
      <w:r>
        <w:rPr>
          <w:sz w:val="26"/>
          <w:szCs w:val="26"/>
        </w:rPr>
        <w:tab/>
      </w:r>
    </w:p>
    <w:p w14:paraId="2CFF64F8" w14:textId="77777777" w:rsidR="00334505" w:rsidRDefault="00334505" w:rsidP="00334505">
      <w:pPr>
        <w:spacing w:line="26" w:lineRule="atLeast"/>
        <w:jc w:val="center"/>
        <w:rPr>
          <w:i/>
          <w:iCs/>
          <w:sz w:val="26"/>
          <w:szCs w:val="26"/>
        </w:rPr>
      </w:pPr>
      <w:r>
        <w:rPr>
          <w:i/>
          <w:iCs/>
          <w:sz w:val="26"/>
          <w:szCs w:val="26"/>
        </w:rPr>
        <w:t>Hình 8: Database Diagram</w:t>
      </w:r>
    </w:p>
    <w:p w14:paraId="5CD153A9" w14:textId="77777777" w:rsidR="00334505" w:rsidRDefault="00334505" w:rsidP="00334505">
      <w:pPr>
        <w:spacing w:line="26" w:lineRule="atLeast"/>
        <w:ind w:left="360"/>
        <w:jc w:val="right"/>
        <w:rPr>
          <w:sz w:val="26"/>
          <w:szCs w:val="26"/>
        </w:rPr>
      </w:pPr>
    </w:p>
    <w:p w14:paraId="658364DE" w14:textId="77777777" w:rsidR="00334505" w:rsidRDefault="00334505" w:rsidP="00334505">
      <w:pPr>
        <w:spacing w:line="26" w:lineRule="atLeast"/>
        <w:rPr>
          <w:b/>
          <w:bCs/>
          <w:sz w:val="26"/>
          <w:szCs w:val="26"/>
        </w:rPr>
      </w:pPr>
    </w:p>
    <w:p w14:paraId="7CC176C1" w14:textId="77777777" w:rsidR="00334505" w:rsidRDefault="00334505" w:rsidP="00334505">
      <w:pPr>
        <w:spacing w:line="26" w:lineRule="atLeast"/>
        <w:rPr>
          <w:b/>
          <w:bCs/>
          <w:sz w:val="26"/>
          <w:szCs w:val="26"/>
        </w:rPr>
      </w:pPr>
    </w:p>
    <w:p w14:paraId="21AF8A1C" w14:textId="77777777" w:rsidR="003D79B4" w:rsidRDefault="003D79B4">
      <w:pPr>
        <w:spacing w:line="0" w:lineRule="atLeast"/>
        <w:ind w:left="2160"/>
        <w:rPr>
          <w:rFonts w:eastAsia="Times New Roman"/>
          <w:b/>
          <w:sz w:val="32"/>
        </w:rPr>
      </w:pPr>
      <w:bookmarkStart w:id="18" w:name="page33"/>
      <w:bookmarkEnd w:id="18"/>
    </w:p>
    <w:p w14:paraId="7513106E" w14:textId="77777777" w:rsidR="003D79B4" w:rsidRDefault="003D79B4">
      <w:pPr>
        <w:spacing w:line="0" w:lineRule="atLeast"/>
        <w:ind w:left="2160"/>
        <w:rPr>
          <w:rFonts w:eastAsia="Times New Roman"/>
          <w:b/>
          <w:sz w:val="32"/>
        </w:rPr>
      </w:pPr>
    </w:p>
    <w:p w14:paraId="790DFF42" w14:textId="77777777" w:rsidR="003D79B4" w:rsidRDefault="00000000" w:rsidP="003D79B4">
      <w:pPr>
        <w:spacing w:line="0" w:lineRule="atLeast"/>
        <w:ind w:left="2200"/>
        <w:rPr>
          <w:rFonts w:eastAsia="Times New Roman"/>
          <w:b/>
          <w:sz w:val="36"/>
        </w:rPr>
      </w:pPr>
      <w:r>
        <w:rPr>
          <w:rFonts w:eastAsia="Times New Roman"/>
          <w:b/>
          <w:sz w:val="32"/>
        </w:rPr>
        <w:lastRenderedPageBreak/>
        <w:t xml:space="preserve">CHƯƠNG 3. </w:t>
      </w:r>
      <w:r w:rsidR="003D79B4" w:rsidRPr="003D79B4">
        <w:rPr>
          <w:rFonts w:eastAsia="Times New Roman"/>
          <w:b/>
          <w:sz w:val="32"/>
          <w:szCs w:val="32"/>
        </w:rPr>
        <w:t>GIẢI QUYẾT VẤN ĐỀ</w:t>
      </w:r>
    </w:p>
    <w:p w14:paraId="680A854A" w14:textId="290680BD" w:rsidR="003F720B" w:rsidRDefault="003F720B">
      <w:pPr>
        <w:spacing w:line="0" w:lineRule="atLeast"/>
        <w:ind w:left="2160"/>
        <w:rPr>
          <w:rFonts w:eastAsia="Times New Roman"/>
          <w:b/>
          <w:sz w:val="32"/>
        </w:rPr>
      </w:pPr>
    </w:p>
    <w:p w14:paraId="76A867EF" w14:textId="77777777" w:rsidR="003F720B" w:rsidRDefault="003F720B">
      <w:pPr>
        <w:spacing w:line="186" w:lineRule="exact"/>
        <w:rPr>
          <w:rFonts w:eastAsia="Times New Roman"/>
        </w:rPr>
      </w:pPr>
    </w:p>
    <w:p w14:paraId="35A825EC" w14:textId="77777777" w:rsidR="003F720B" w:rsidRDefault="00000000">
      <w:pPr>
        <w:spacing w:line="0" w:lineRule="atLeast"/>
        <w:ind w:left="260"/>
        <w:rPr>
          <w:rFonts w:eastAsia="Times New Roman"/>
          <w:b/>
          <w:sz w:val="28"/>
        </w:rPr>
      </w:pPr>
      <w:r>
        <w:rPr>
          <w:rFonts w:eastAsia="Times New Roman"/>
          <w:b/>
          <w:sz w:val="28"/>
        </w:rPr>
        <w:t>3.1. GIAO DIỆN HỆ THỐNG</w:t>
      </w:r>
    </w:p>
    <w:p w14:paraId="0EC3B05F" w14:textId="77777777" w:rsidR="003F720B" w:rsidRDefault="003F720B">
      <w:pPr>
        <w:spacing w:line="163" w:lineRule="exact"/>
        <w:rPr>
          <w:rFonts w:eastAsia="Times New Roman"/>
        </w:rPr>
      </w:pPr>
    </w:p>
    <w:p w14:paraId="0451D3A1" w14:textId="77777777" w:rsidR="003F720B" w:rsidRDefault="00000000">
      <w:pPr>
        <w:spacing w:line="0" w:lineRule="atLeast"/>
        <w:ind w:left="400"/>
        <w:rPr>
          <w:rFonts w:eastAsia="Times New Roman"/>
          <w:b/>
          <w:sz w:val="26"/>
        </w:rPr>
      </w:pPr>
      <w:r>
        <w:rPr>
          <w:rFonts w:eastAsia="Times New Roman"/>
          <w:b/>
          <w:sz w:val="26"/>
        </w:rPr>
        <w:t>3.1.1. Giao diện trang chủ</w:t>
      </w:r>
    </w:p>
    <w:p w14:paraId="523073EC" w14:textId="77777777" w:rsidR="003F720B" w:rsidRDefault="00000000">
      <w:pPr>
        <w:spacing w:line="20" w:lineRule="exact"/>
        <w:rPr>
          <w:rFonts w:eastAsia="Times New Roman"/>
        </w:rPr>
      </w:pPr>
      <w:r>
        <w:rPr>
          <w:rFonts w:eastAsia="Times New Roman"/>
          <w:b/>
          <w:sz w:val="26"/>
        </w:rPr>
        <w:pict w14:anchorId="10CD8583">
          <v:shape id="Picture 23" o:spid="_x0000_s1047" type="#_x0000_t75" style="position:absolute;margin-left:13.05pt;margin-top:7.5pt;width:467.7pt;height:248.4pt;z-index:-25;mso-wrap-style:square">
            <v:imagedata r:id="rId28" o:title=""/>
          </v:shape>
        </w:pict>
      </w:r>
    </w:p>
    <w:p w14:paraId="27DBF390" w14:textId="77777777" w:rsidR="003F720B" w:rsidRDefault="003F720B">
      <w:pPr>
        <w:spacing w:line="200" w:lineRule="exact"/>
        <w:rPr>
          <w:rFonts w:eastAsia="Times New Roman"/>
        </w:rPr>
      </w:pPr>
    </w:p>
    <w:p w14:paraId="3C1B9216" w14:textId="77777777" w:rsidR="003F720B" w:rsidRDefault="003F720B">
      <w:pPr>
        <w:spacing w:line="200" w:lineRule="exact"/>
        <w:rPr>
          <w:rFonts w:eastAsia="Times New Roman"/>
        </w:rPr>
      </w:pPr>
    </w:p>
    <w:p w14:paraId="08C0275E" w14:textId="77777777" w:rsidR="003F720B" w:rsidRDefault="003F720B">
      <w:pPr>
        <w:spacing w:line="200" w:lineRule="exact"/>
        <w:rPr>
          <w:rFonts w:eastAsia="Times New Roman"/>
        </w:rPr>
      </w:pPr>
    </w:p>
    <w:p w14:paraId="4EB2FEAA" w14:textId="77777777" w:rsidR="003F720B" w:rsidRDefault="003F720B">
      <w:pPr>
        <w:spacing w:line="200" w:lineRule="exact"/>
        <w:rPr>
          <w:rFonts w:eastAsia="Times New Roman"/>
        </w:rPr>
      </w:pPr>
    </w:p>
    <w:p w14:paraId="43E09E78" w14:textId="77777777" w:rsidR="003F720B" w:rsidRDefault="003F720B">
      <w:pPr>
        <w:spacing w:line="200" w:lineRule="exact"/>
        <w:rPr>
          <w:rFonts w:eastAsia="Times New Roman"/>
        </w:rPr>
      </w:pPr>
    </w:p>
    <w:p w14:paraId="1B2C2BDA" w14:textId="77777777" w:rsidR="003F720B" w:rsidRDefault="003F720B">
      <w:pPr>
        <w:spacing w:line="200" w:lineRule="exact"/>
        <w:rPr>
          <w:rFonts w:eastAsia="Times New Roman"/>
        </w:rPr>
      </w:pPr>
    </w:p>
    <w:p w14:paraId="089AFDE6" w14:textId="77777777" w:rsidR="003F720B" w:rsidRDefault="003F720B">
      <w:pPr>
        <w:spacing w:line="200" w:lineRule="exact"/>
        <w:rPr>
          <w:rFonts w:eastAsia="Times New Roman"/>
        </w:rPr>
      </w:pPr>
    </w:p>
    <w:p w14:paraId="3D0B20C5" w14:textId="77777777" w:rsidR="003F720B" w:rsidRDefault="003F720B">
      <w:pPr>
        <w:spacing w:line="200" w:lineRule="exact"/>
        <w:rPr>
          <w:rFonts w:eastAsia="Times New Roman"/>
        </w:rPr>
      </w:pPr>
    </w:p>
    <w:p w14:paraId="6EF4F297" w14:textId="77777777" w:rsidR="003F720B" w:rsidRDefault="003F720B">
      <w:pPr>
        <w:spacing w:line="200" w:lineRule="exact"/>
        <w:rPr>
          <w:rFonts w:eastAsia="Times New Roman"/>
        </w:rPr>
      </w:pPr>
    </w:p>
    <w:p w14:paraId="460B8091" w14:textId="77777777" w:rsidR="003F720B" w:rsidRDefault="003F720B">
      <w:pPr>
        <w:spacing w:line="200" w:lineRule="exact"/>
        <w:rPr>
          <w:rFonts w:eastAsia="Times New Roman"/>
        </w:rPr>
      </w:pPr>
    </w:p>
    <w:p w14:paraId="4250224D" w14:textId="77777777" w:rsidR="003F720B" w:rsidRDefault="003F720B">
      <w:pPr>
        <w:spacing w:line="200" w:lineRule="exact"/>
        <w:rPr>
          <w:rFonts w:eastAsia="Times New Roman"/>
        </w:rPr>
      </w:pPr>
    </w:p>
    <w:p w14:paraId="1740C5D5" w14:textId="77777777" w:rsidR="003F720B" w:rsidRDefault="003F720B">
      <w:pPr>
        <w:spacing w:line="200" w:lineRule="exact"/>
        <w:rPr>
          <w:rFonts w:eastAsia="Times New Roman"/>
        </w:rPr>
      </w:pPr>
    </w:p>
    <w:p w14:paraId="2AF23866" w14:textId="77777777" w:rsidR="003F720B" w:rsidRDefault="003F720B">
      <w:pPr>
        <w:spacing w:line="200" w:lineRule="exact"/>
        <w:rPr>
          <w:rFonts w:eastAsia="Times New Roman"/>
        </w:rPr>
      </w:pPr>
    </w:p>
    <w:p w14:paraId="296A677D" w14:textId="77777777" w:rsidR="003F720B" w:rsidRDefault="003F720B">
      <w:pPr>
        <w:spacing w:line="200" w:lineRule="exact"/>
        <w:rPr>
          <w:rFonts w:eastAsia="Times New Roman"/>
        </w:rPr>
      </w:pPr>
    </w:p>
    <w:p w14:paraId="7210F65B" w14:textId="77777777" w:rsidR="003F720B" w:rsidRDefault="003F720B">
      <w:pPr>
        <w:spacing w:line="200" w:lineRule="exact"/>
        <w:rPr>
          <w:rFonts w:eastAsia="Times New Roman"/>
        </w:rPr>
      </w:pPr>
    </w:p>
    <w:p w14:paraId="0FC7F9FF" w14:textId="77777777" w:rsidR="003F720B" w:rsidRDefault="003F720B">
      <w:pPr>
        <w:spacing w:line="200" w:lineRule="exact"/>
        <w:rPr>
          <w:rFonts w:eastAsia="Times New Roman"/>
        </w:rPr>
      </w:pPr>
    </w:p>
    <w:p w14:paraId="05CE65B6" w14:textId="77777777" w:rsidR="003F720B" w:rsidRDefault="003F720B">
      <w:pPr>
        <w:spacing w:line="200" w:lineRule="exact"/>
        <w:rPr>
          <w:rFonts w:eastAsia="Times New Roman"/>
        </w:rPr>
      </w:pPr>
    </w:p>
    <w:p w14:paraId="5A20A1D3" w14:textId="77777777" w:rsidR="003F720B" w:rsidRDefault="003F720B">
      <w:pPr>
        <w:spacing w:line="200" w:lineRule="exact"/>
        <w:rPr>
          <w:rFonts w:eastAsia="Times New Roman"/>
        </w:rPr>
      </w:pPr>
    </w:p>
    <w:p w14:paraId="30ED0A06" w14:textId="77777777" w:rsidR="003F720B" w:rsidRDefault="003F720B">
      <w:pPr>
        <w:spacing w:line="200" w:lineRule="exact"/>
        <w:rPr>
          <w:rFonts w:eastAsia="Times New Roman"/>
        </w:rPr>
      </w:pPr>
    </w:p>
    <w:p w14:paraId="10A65103" w14:textId="77777777" w:rsidR="003F720B" w:rsidRDefault="003F720B">
      <w:pPr>
        <w:spacing w:line="200" w:lineRule="exact"/>
        <w:rPr>
          <w:rFonts w:eastAsia="Times New Roman"/>
        </w:rPr>
      </w:pPr>
    </w:p>
    <w:p w14:paraId="577EA8D8" w14:textId="77777777" w:rsidR="003F720B" w:rsidRDefault="003F720B">
      <w:pPr>
        <w:spacing w:line="200" w:lineRule="exact"/>
        <w:rPr>
          <w:rFonts w:eastAsia="Times New Roman"/>
        </w:rPr>
      </w:pPr>
    </w:p>
    <w:p w14:paraId="31204E9F" w14:textId="77777777" w:rsidR="003F720B" w:rsidRDefault="003F720B">
      <w:pPr>
        <w:spacing w:line="200" w:lineRule="exact"/>
        <w:rPr>
          <w:rFonts w:eastAsia="Times New Roman"/>
        </w:rPr>
      </w:pPr>
    </w:p>
    <w:p w14:paraId="3F74EFAC" w14:textId="77777777" w:rsidR="003F720B" w:rsidRDefault="003F720B">
      <w:pPr>
        <w:spacing w:line="200" w:lineRule="exact"/>
        <w:rPr>
          <w:rFonts w:eastAsia="Times New Roman"/>
        </w:rPr>
      </w:pPr>
    </w:p>
    <w:p w14:paraId="041B5F06" w14:textId="77777777" w:rsidR="003F720B" w:rsidRDefault="003F720B">
      <w:pPr>
        <w:spacing w:line="200" w:lineRule="exact"/>
        <w:rPr>
          <w:rFonts w:eastAsia="Times New Roman"/>
        </w:rPr>
      </w:pPr>
    </w:p>
    <w:p w14:paraId="29190BE0" w14:textId="77777777" w:rsidR="003F720B" w:rsidRDefault="003F720B">
      <w:pPr>
        <w:spacing w:line="368" w:lineRule="exact"/>
        <w:rPr>
          <w:rFonts w:eastAsia="Times New Roman"/>
        </w:rPr>
      </w:pPr>
    </w:p>
    <w:p w14:paraId="40E947AC" w14:textId="77777777" w:rsidR="003F720B" w:rsidRDefault="00000000">
      <w:pPr>
        <w:spacing w:line="0" w:lineRule="atLeast"/>
        <w:ind w:left="3720"/>
        <w:rPr>
          <w:rFonts w:eastAsia="Times New Roman"/>
          <w:i/>
          <w:color w:val="44546A"/>
          <w:sz w:val="26"/>
        </w:rPr>
      </w:pPr>
      <w:r>
        <w:rPr>
          <w:rFonts w:eastAsia="Times New Roman"/>
          <w:i/>
          <w:color w:val="44546A"/>
          <w:sz w:val="26"/>
        </w:rPr>
        <w:t>Hình 3.1 Giao diện trang chủ.</w:t>
      </w:r>
    </w:p>
    <w:p w14:paraId="506F6D45" w14:textId="77777777" w:rsidR="003F720B" w:rsidRDefault="003F720B">
      <w:pPr>
        <w:spacing w:line="200" w:lineRule="exact"/>
        <w:rPr>
          <w:rFonts w:eastAsia="Times New Roman"/>
        </w:rPr>
      </w:pPr>
    </w:p>
    <w:p w14:paraId="5DBFDD76" w14:textId="77777777" w:rsidR="003F720B" w:rsidRDefault="00000000">
      <w:pPr>
        <w:spacing w:line="0" w:lineRule="atLeast"/>
        <w:ind w:left="400"/>
        <w:rPr>
          <w:rFonts w:eastAsia="Times New Roman"/>
          <w:b/>
          <w:sz w:val="26"/>
        </w:rPr>
      </w:pPr>
      <w:r>
        <w:rPr>
          <w:rFonts w:eastAsia="Times New Roman"/>
          <w:b/>
          <w:sz w:val="26"/>
        </w:rPr>
        <w:t>3.1.2. Giao diện giới thiệu</w:t>
      </w:r>
    </w:p>
    <w:p w14:paraId="249FD933" w14:textId="77777777" w:rsidR="003F720B" w:rsidRDefault="00000000">
      <w:pPr>
        <w:spacing w:line="20" w:lineRule="exact"/>
        <w:rPr>
          <w:rFonts w:eastAsia="Times New Roman"/>
        </w:rPr>
      </w:pPr>
      <w:r>
        <w:rPr>
          <w:rFonts w:eastAsia="Times New Roman"/>
          <w:b/>
          <w:sz w:val="26"/>
        </w:rPr>
        <w:pict w14:anchorId="3787B4FA">
          <v:shape id="Picture 24" o:spid="_x0000_s1048" type="#_x0000_t75" style="position:absolute;margin-left:13.05pt;margin-top:7.5pt;width:467.7pt;height:248.45pt;z-index:-24;mso-wrap-style:square">
            <v:imagedata r:id="rId29" o:title=""/>
          </v:shape>
        </w:pict>
      </w:r>
    </w:p>
    <w:p w14:paraId="235C517F" w14:textId="77777777" w:rsidR="003F720B" w:rsidRDefault="003F720B">
      <w:pPr>
        <w:spacing w:line="200" w:lineRule="exact"/>
        <w:rPr>
          <w:rFonts w:eastAsia="Times New Roman"/>
        </w:rPr>
      </w:pPr>
    </w:p>
    <w:p w14:paraId="27AF320E" w14:textId="77777777" w:rsidR="003F720B" w:rsidRDefault="003F720B">
      <w:pPr>
        <w:spacing w:line="200" w:lineRule="exact"/>
        <w:rPr>
          <w:rFonts w:eastAsia="Times New Roman"/>
        </w:rPr>
      </w:pPr>
    </w:p>
    <w:p w14:paraId="0720106A" w14:textId="77777777" w:rsidR="003F720B" w:rsidRDefault="003F720B">
      <w:pPr>
        <w:spacing w:line="200" w:lineRule="exact"/>
        <w:rPr>
          <w:rFonts w:eastAsia="Times New Roman"/>
        </w:rPr>
      </w:pPr>
    </w:p>
    <w:p w14:paraId="7422775D" w14:textId="77777777" w:rsidR="003F720B" w:rsidRDefault="003F720B">
      <w:pPr>
        <w:spacing w:line="200" w:lineRule="exact"/>
        <w:rPr>
          <w:rFonts w:eastAsia="Times New Roman"/>
        </w:rPr>
      </w:pPr>
    </w:p>
    <w:p w14:paraId="694A2837" w14:textId="77777777" w:rsidR="003F720B" w:rsidRDefault="003F720B">
      <w:pPr>
        <w:spacing w:line="200" w:lineRule="exact"/>
        <w:rPr>
          <w:rFonts w:eastAsia="Times New Roman"/>
        </w:rPr>
      </w:pPr>
    </w:p>
    <w:p w14:paraId="5CF5A284" w14:textId="77777777" w:rsidR="003F720B" w:rsidRDefault="003F720B">
      <w:pPr>
        <w:spacing w:line="200" w:lineRule="exact"/>
        <w:rPr>
          <w:rFonts w:eastAsia="Times New Roman"/>
        </w:rPr>
      </w:pPr>
    </w:p>
    <w:p w14:paraId="5668884E" w14:textId="77777777" w:rsidR="003F720B" w:rsidRDefault="003F720B">
      <w:pPr>
        <w:spacing w:line="200" w:lineRule="exact"/>
        <w:rPr>
          <w:rFonts w:eastAsia="Times New Roman"/>
        </w:rPr>
      </w:pPr>
    </w:p>
    <w:p w14:paraId="0341F6D3" w14:textId="77777777" w:rsidR="003F720B" w:rsidRDefault="003F720B">
      <w:pPr>
        <w:spacing w:line="200" w:lineRule="exact"/>
        <w:rPr>
          <w:rFonts w:eastAsia="Times New Roman"/>
        </w:rPr>
      </w:pPr>
    </w:p>
    <w:p w14:paraId="14A6B201" w14:textId="77777777" w:rsidR="003F720B" w:rsidRDefault="003F720B">
      <w:pPr>
        <w:spacing w:line="200" w:lineRule="exact"/>
        <w:rPr>
          <w:rFonts w:eastAsia="Times New Roman"/>
        </w:rPr>
      </w:pPr>
    </w:p>
    <w:p w14:paraId="5A07906E" w14:textId="77777777" w:rsidR="003F720B" w:rsidRDefault="003F720B">
      <w:pPr>
        <w:spacing w:line="200" w:lineRule="exact"/>
        <w:rPr>
          <w:rFonts w:eastAsia="Times New Roman"/>
        </w:rPr>
      </w:pPr>
    </w:p>
    <w:p w14:paraId="6F3CA20D" w14:textId="77777777" w:rsidR="003F720B" w:rsidRDefault="003F720B">
      <w:pPr>
        <w:spacing w:line="200" w:lineRule="exact"/>
        <w:rPr>
          <w:rFonts w:eastAsia="Times New Roman"/>
        </w:rPr>
      </w:pPr>
    </w:p>
    <w:p w14:paraId="0421C19D" w14:textId="77777777" w:rsidR="003F720B" w:rsidRDefault="003F720B">
      <w:pPr>
        <w:spacing w:line="200" w:lineRule="exact"/>
        <w:rPr>
          <w:rFonts w:eastAsia="Times New Roman"/>
        </w:rPr>
      </w:pPr>
    </w:p>
    <w:p w14:paraId="1E0D654D" w14:textId="77777777" w:rsidR="003F720B" w:rsidRDefault="003F720B">
      <w:pPr>
        <w:spacing w:line="200" w:lineRule="exact"/>
        <w:rPr>
          <w:rFonts w:eastAsia="Times New Roman"/>
        </w:rPr>
      </w:pPr>
    </w:p>
    <w:p w14:paraId="02F3F678" w14:textId="77777777" w:rsidR="003F720B" w:rsidRDefault="003F720B">
      <w:pPr>
        <w:spacing w:line="200" w:lineRule="exact"/>
        <w:rPr>
          <w:rFonts w:eastAsia="Times New Roman"/>
        </w:rPr>
      </w:pPr>
    </w:p>
    <w:p w14:paraId="6443159C" w14:textId="77777777" w:rsidR="003F720B" w:rsidRDefault="003F720B">
      <w:pPr>
        <w:spacing w:line="200" w:lineRule="exact"/>
        <w:rPr>
          <w:rFonts w:eastAsia="Times New Roman"/>
        </w:rPr>
      </w:pPr>
    </w:p>
    <w:p w14:paraId="7CA0EE77" w14:textId="77777777" w:rsidR="003F720B" w:rsidRDefault="003F720B">
      <w:pPr>
        <w:spacing w:line="200" w:lineRule="exact"/>
        <w:rPr>
          <w:rFonts w:eastAsia="Times New Roman"/>
        </w:rPr>
      </w:pPr>
    </w:p>
    <w:p w14:paraId="44E9588C" w14:textId="77777777" w:rsidR="003F720B" w:rsidRDefault="003F720B">
      <w:pPr>
        <w:spacing w:line="200" w:lineRule="exact"/>
        <w:rPr>
          <w:rFonts w:eastAsia="Times New Roman"/>
        </w:rPr>
      </w:pPr>
    </w:p>
    <w:p w14:paraId="46F6BC84" w14:textId="77777777" w:rsidR="003F720B" w:rsidRDefault="003F720B">
      <w:pPr>
        <w:spacing w:line="200" w:lineRule="exact"/>
        <w:rPr>
          <w:rFonts w:eastAsia="Times New Roman"/>
        </w:rPr>
      </w:pPr>
    </w:p>
    <w:p w14:paraId="02AADCA3" w14:textId="77777777" w:rsidR="003F720B" w:rsidRDefault="003F720B">
      <w:pPr>
        <w:spacing w:line="200" w:lineRule="exact"/>
        <w:rPr>
          <w:rFonts w:eastAsia="Times New Roman"/>
        </w:rPr>
      </w:pPr>
    </w:p>
    <w:p w14:paraId="6FDF1408" w14:textId="77777777" w:rsidR="003F720B" w:rsidRDefault="003F720B">
      <w:pPr>
        <w:spacing w:line="200" w:lineRule="exact"/>
        <w:rPr>
          <w:rFonts w:eastAsia="Times New Roman"/>
        </w:rPr>
      </w:pPr>
    </w:p>
    <w:p w14:paraId="5C10674D" w14:textId="77777777" w:rsidR="003F720B" w:rsidRDefault="003F720B">
      <w:pPr>
        <w:spacing w:line="200" w:lineRule="exact"/>
        <w:rPr>
          <w:rFonts w:eastAsia="Times New Roman"/>
        </w:rPr>
      </w:pPr>
    </w:p>
    <w:p w14:paraId="7C57D135" w14:textId="77777777" w:rsidR="003F720B" w:rsidRDefault="003F720B">
      <w:pPr>
        <w:spacing w:line="200" w:lineRule="exact"/>
        <w:rPr>
          <w:rFonts w:eastAsia="Times New Roman"/>
        </w:rPr>
      </w:pPr>
    </w:p>
    <w:p w14:paraId="5001CF18" w14:textId="77777777" w:rsidR="003F720B" w:rsidRDefault="003F720B">
      <w:pPr>
        <w:spacing w:line="200" w:lineRule="exact"/>
        <w:rPr>
          <w:rFonts w:eastAsia="Times New Roman"/>
        </w:rPr>
      </w:pPr>
    </w:p>
    <w:p w14:paraId="7072BAD6" w14:textId="77777777" w:rsidR="003F720B" w:rsidRDefault="003F720B">
      <w:pPr>
        <w:spacing w:line="200" w:lineRule="exact"/>
        <w:rPr>
          <w:rFonts w:eastAsia="Times New Roman"/>
        </w:rPr>
      </w:pPr>
    </w:p>
    <w:p w14:paraId="7C768BE4" w14:textId="77777777" w:rsidR="003F720B" w:rsidRDefault="003F720B">
      <w:pPr>
        <w:spacing w:line="200" w:lineRule="exact"/>
        <w:rPr>
          <w:rFonts w:eastAsia="Times New Roman"/>
        </w:rPr>
      </w:pPr>
    </w:p>
    <w:p w14:paraId="6AE1963F" w14:textId="77777777" w:rsidR="003F720B" w:rsidRDefault="003F720B">
      <w:pPr>
        <w:spacing w:line="262" w:lineRule="exact"/>
        <w:rPr>
          <w:rFonts w:eastAsia="Times New Roman"/>
        </w:rPr>
      </w:pPr>
    </w:p>
    <w:p w14:paraId="6B4DE8CB" w14:textId="77777777" w:rsidR="003F720B" w:rsidRDefault="00000000">
      <w:pPr>
        <w:spacing w:line="0" w:lineRule="atLeast"/>
        <w:ind w:left="3180"/>
        <w:rPr>
          <w:rFonts w:eastAsia="Times New Roman"/>
          <w:i/>
          <w:color w:val="44546A"/>
          <w:sz w:val="26"/>
        </w:rPr>
      </w:pPr>
      <w:r>
        <w:rPr>
          <w:rFonts w:eastAsia="Times New Roman"/>
          <w:i/>
          <w:color w:val="44546A"/>
          <w:sz w:val="26"/>
        </w:rPr>
        <w:t>Hình 3.2 Giao diện giới thiệu trang web.</w:t>
      </w:r>
    </w:p>
    <w:p w14:paraId="26E8A1F8" w14:textId="77777777" w:rsidR="003F720B" w:rsidRDefault="003F720B">
      <w:pPr>
        <w:spacing w:line="200" w:lineRule="exact"/>
        <w:rPr>
          <w:rFonts w:eastAsia="Times New Roman"/>
        </w:rPr>
      </w:pPr>
    </w:p>
    <w:p w14:paraId="459A6210" w14:textId="77777777" w:rsidR="003F720B" w:rsidRDefault="003F720B">
      <w:pPr>
        <w:spacing w:line="200" w:lineRule="exact"/>
        <w:rPr>
          <w:rFonts w:eastAsia="Times New Roman"/>
        </w:rPr>
      </w:pPr>
    </w:p>
    <w:p w14:paraId="4EB0D7C7" w14:textId="77777777" w:rsidR="003F720B" w:rsidRDefault="003F720B">
      <w:pPr>
        <w:spacing w:line="200" w:lineRule="exact"/>
        <w:rPr>
          <w:rFonts w:eastAsia="Times New Roman"/>
        </w:rPr>
      </w:pPr>
    </w:p>
    <w:p w14:paraId="7152D092" w14:textId="77777777" w:rsidR="003F720B" w:rsidRDefault="003F720B">
      <w:pPr>
        <w:spacing w:line="200" w:lineRule="exact"/>
        <w:rPr>
          <w:rFonts w:eastAsia="Times New Roman"/>
        </w:rPr>
      </w:pPr>
    </w:p>
    <w:p w14:paraId="111864BB" w14:textId="77777777" w:rsidR="003F720B" w:rsidRDefault="003F720B">
      <w:pPr>
        <w:spacing w:line="200" w:lineRule="exact"/>
        <w:rPr>
          <w:rFonts w:eastAsia="Times New Roman"/>
        </w:rPr>
      </w:pPr>
    </w:p>
    <w:p w14:paraId="6FDD1ECA" w14:textId="77777777" w:rsidR="003F720B" w:rsidRDefault="003F720B">
      <w:pPr>
        <w:spacing w:line="200" w:lineRule="exact"/>
        <w:rPr>
          <w:rFonts w:eastAsia="Times New Roman"/>
        </w:rPr>
      </w:pPr>
    </w:p>
    <w:p w14:paraId="10F328D1" w14:textId="77777777" w:rsidR="003F720B" w:rsidRDefault="003F720B">
      <w:pPr>
        <w:spacing w:line="200" w:lineRule="exact"/>
        <w:rPr>
          <w:rFonts w:eastAsia="Times New Roman"/>
        </w:rPr>
      </w:pPr>
    </w:p>
    <w:p w14:paraId="5B719019" w14:textId="77777777" w:rsidR="003F720B" w:rsidRDefault="003F720B">
      <w:pPr>
        <w:spacing w:line="385" w:lineRule="exact"/>
        <w:rPr>
          <w:rFonts w:eastAsia="Times New Roman"/>
        </w:rPr>
      </w:pPr>
    </w:p>
    <w:p w14:paraId="2EB1F56F" w14:textId="77777777" w:rsidR="003F720B" w:rsidRDefault="00000000">
      <w:pPr>
        <w:spacing w:line="0" w:lineRule="atLeast"/>
        <w:ind w:left="4800"/>
        <w:rPr>
          <w:rFonts w:eastAsia="Times New Roman"/>
          <w:sz w:val="26"/>
        </w:rPr>
      </w:pPr>
      <w:r>
        <w:rPr>
          <w:rFonts w:eastAsia="Times New Roman"/>
          <w:sz w:val="26"/>
        </w:rPr>
        <w:t>23</w:t>
      </w:r>
    </w:p>
    <w:p w14:paraId="7C2181CE" w14:textId="77777777" w:rsidR="003F720B" w:rsidRDefault="003F720B">
      <w:pPr>
        <w:spacing w:line="0" w:lineRule="atLeast"/>
        <w:ind w:left="4800"/>
        <w:rPr>
          <w:rFonts w:eastAsia="Times New Roman"/>
          <w:sz w:val="26"/>
        </w:rPr>
        <w:sectPr w:rsidR="003F720B" w:rsidSect="001039BE">
          <w:pgSz w:w="11900" w:h="16838" w:code="9"/>
          <w:pgMar w:top="1134" w:right="1134" w:bottom="1134" w:left="1418" w:header="0" w:footer="0" w:gutter="0"/>
          <w:cols w:space="720"/>
          <w:docGrid w:linePitch="360"/>
        </w:sectPr>
      </w:pPr>
    </w:p>
    <w:p w14:paraId="2C7DBDEA" w14:textId="77777777" w:rsidR="003F720B" w:rsidRDefault="00000000">
      <w:pPr>
        <w:spacing w:line="0" w:lineRule="atLeast"/>
        <w:ind w:left="400"/>
        <w:rPr>
          <w:rFonts w:eastAsia="Times New Roman"/>
          <w:b/>
          <w:sz w:val="26"/>
        </w:rPr>
      </w:pPr>
      <w:bookmarkStart w:id="19" w:name="page34"/>
      <w:bookmarkEnd w:id="19"/>
      <w:r>
        <w:rPr>
          <w:rFonts w:eastAsia="Times New Roman"/>
          <w:b/>
          <w:sz w:val="26"/>
        </w:rPr>
        <w:lastRenderedPageBreak/>
        <w:t>3.1.3. Giao diện liên hệ</w:t>
      </w:r>
    </w:p>
    <w:p w14:paraId="6EEB7A12" w14:textId="77777777" w:rsidR="003F720B" w:rsidRDefault="00000000">
      <w:pPr>
        <w:spacing w:line="20" w:lineRule="exact"/>
        <w:rPr>
          <w:rFonts w:eastAsia="Times New Roman"/>
        </w:rPr>
      </w:pPr>
      <w:r>
        <w:rPr>
          <w:rFonts w:eastAsia="Times New Roman"/>
          <w:b/>
          <w:sz w:val="26"/>
        </w:rPr>
        <w:pict w14:anchorId="6C36B21C">
          <v:shape id="Picture 25" o:spid="_x0000_s1049" type="#_x0000_t75" style="position:absolute;margin-left:13.05pt;margin-top:7.55pt;width:467.7pt;height:248.45pt;z-index:-23;mso-wrap-style:square">
            <v:imagedata r:id="rId30" o:title=""/>
          </v:shape>
        </w:pict>
      </w:r>
    </w:p>
    <w:p w14:paraId="5AB6E9FE" w14:textId="77777777" w:rsidR="003F720B" w:rsidRDefault="003F720B">
      <w:pPr>
        <w:spacing w:line="200" w:lineRule="exact"/>
        <w:rPr>
          <w:rFonts w:eastAsia="Times New Roman"/>
        </w:rPr>
      </w:pPr>
    </w:p>
    <w:p w14:paraId="363B8D04" w14:textId="77777777" w:rsidR="003F720B" w:rsidRDefault="003F720B">
      <w:pPr>
        <w:spacing w:line="200" w:lineRule="exact"/>
        <w:rPr>
          <w:rFonts w:eastAsia="Times New Roman"/>
        </w:rPr>
      </w:pPr>
    </w:p>
    <w:p w14:paraId="259DA0D4" w14:textId="77777777" w:rsidR="003F720B" w:rsidRDefault="003F720B">
      <w:pPr>
        <w:spacing w:line="200" w:lineRule="exact"/>
        <w:rPr>
          <w:rFonts w:eastAsia="Times New Roman"/>
        </w:rPr>
      </w:pPr>
    </w:p>
    <w:p w14:paraId="2B2FBEB5" w14:textId="77777777" w:rsidR="003F720B" w:rsidRDefault="003F720B">
      <w:pPr>
        <w:spacing w:line="200" w:lineRule="exact"/>
        <w:rPr>
          <w:rFonts w:eastAsia="Times New Roman"/>
        </w:rPr>
      </w:pPr>
    </w:p>
    <w:p w14:paraId="61B3E97D" w14:textId="77777777" w:rsidR="003F720B" w:rsidRDefault="003F720B">
      <w:pPr>
        <w:spacing w:line="200" w:lineRule="exact"/>
        <w:rPr>
          <w:rFonts w:eastAsia="Times New Roman"/>
        </w:rPr>
      </w:pPr>
    </w:p>
    <w:p w14:paraId="4E11420B" w14:textId="77777777" w:rsidR="003F720B" w:rsidRDefault="003F720B">
      <w:pPr>
        <w:spacing w:line="200" w:lineRule="exact"/>
        <w:rPr>
          <w:rFonts w:eastAsia="Times New Roman"/>
        </w:rPr>
      </w:pPr>
    </w:p>
    <w:p w14:paraId="071F6D7A" w14:textId="77777777" w:rsidR="003F720B" w:rsidRDefault="003F720B">
      <w:pPr>
        <w:spacing w:line="200" w:lineRule="exact"/>
        <w:rPr>
          <w:rFonts w:eastAsia="Times New Roman"/>
        </w:rPr>
      </w:pPr>
    </w:p>
    <w:p w14:paraId="5BB78DC0" w14:textId="77777777" w:rsidR="003F720B" w:rsidRDefault="003F720B">
      <w:pPr>
        <w:spacing w:line="200" w:lineRule="exact"/>
        <w:rPr>
          <w:rFonts w:eastAsia="Times New Roman"/>
        </w:rPr>
      </w:pPr>
    </w:p>
    <w:p w14:paraId="2BC5F3F0" w14:textId="77777777" w:rsidR="003F720B" w:rsidRDefault="003F720B">
      <w:pPr>
        <w:spacing w:line="200" w:lineRule="exact"/>
        <w:rPr>
          <w:rFonts w:eastAsia="Times New Roman"/>
        </w:rPr>
      </w:pPr>
    </w:p>
    <w:p w14:paraId="642C1B52" w14:textId="77777777" w:rsidR="003F720B" w:rsidRDefault="003F720B">
      <w:pPr>
        <w:spacing w:line="200" w:lineRule="exact"/>
        <w:rPr>
          <w:rFonts w:eastAsia="Times New Roman"/>
        </w:rPr>
      </w:pPr>
    </w:p>
    <w:p w14:paraId="0B211087" w14:textId="77777777" w:rsidR="003F720B" w:rsidRDefault="003F720B">
      <w:pPr>
        <w:spacing w:line="200" w:lineRule="exact"/>
        <w:rPr>
          <w:rFonts w:eastAsia="Times New Roman"/>
        </w:rPr>
      </w:pPr>
    </w:p>
    <w:p w14:paraId="0E83C890" w14:textId="77777777" w:rsidR="003F720B" w:rsidRDefault="003F720B">
      <w:pPr>
        <w:spacing w:line="200" w:lineRule="exact"/>
        <w:rPr>
          <w:rFonts w:eastAsia="Times New Roman"/>
        </w:rPr>
      </w:pPr>
    </w:p>
    <w:p w14:paraId="70B1F4A8" w14:textId="77777777" w:rsidR="003F720B" w:rsidRDefault="003F720B">
      <w:pPr>
        <w:spacing w:line="200" w:lineRule="exact"/>
        <w:rPr>
          <w:rFonts w:eastAsia="Times New Roman"/>
        </w:rPr>
      </w:pPr>
    </w:p>
    <w:p w14:paraId="7603C1A5" w14:textId="77777777" w:rsidR="003F720B" w:rsidRDefault="003F720B">
      <w:pPr>
        <w:spacing w:line="200" w:lineRule="exact"/>
        <w:rPr>
          <w:rFonts w:eastAsia="Times New Roman"/>
        </w:rPr>
      </w:pPr>
    </w:p>
    <w:p w14:paraId="0928D772" w14:textId="77777777" w:rsidR="003F720B" w:rsidRDefault="003F720B">
      <w:pPr>
        <w:spacing w:line="200" w:lineRule="exact"/>
        <w:rPr>
          <w:rFonts w:eastAsia="Times New Roman"/>
        </w:rPr>
      </w:pPr>
    </w:p>
    <w:p w14:paraId="7EDDF7AB" w14:textId="77777777" w:rsidR="003F720B" w:rsidRDefault="003F720B">
      <w:pPr>
        <w:spacing w:line="200" w:lineRule="exact"/>
        <w:rPr>
          <w:rFonts w:eastAsia="Times New Roman"/>
        </w:rPr>
      </w:pPr>
    </w:p>
    <w:p w14:paraId="2473515C" w14:textId="77777777" w:rsidR="003F720B" w:rsidRDefault="003F720B">
      <w:pPr>
        <w:spacing w:line="200" w:lineRule="exact"/>
        <w:rPr>
          <w:rFonts w:eastAsia="Times New Roman"/>
        </w:rPr>
      </w:pPr>
    </w:p>
    <w:p w14:paraId="7705022C" w14:textId="77777777" w:rsidR="003F720B" w:rsidRDefault="003F720B">
      <w:pPr>
        <w:spacing w:line="200" w:lineRule="exact"/>
        <w:rPr>
          <w:rFonts w:eastAsia="Times New Roman"/>
        </w:rPr>
      </w:pPr>
    </w:p>
    <w:p w14:paraId="16314454" w14:textId="77777777" w:rsidR="003F720B" w:rsidRDefault="003F720B">
      <w:pPr>
        <w:spacing w:line="200" w:lineRule="exact"/>
        <w:rPr>
          <w:rFonts w:eastAsia="Times New Roman"/>
        </w:rPr>
      </w:pPr>
    </w:p>
    <w:p w14:paraId="7B17052E" w14:textId="77777777" w:rsidR="003F720B" w:rsidRDefault="003F720B">
      <w:pPr>
        <w:spacing w:line="200" w:lineRule="exact"/>
        <w:rPr>
          <w:rFonts w:eastAsia="Times New Roman"/>
        </w:rPr>
      </w:pPr>
    </w:p>
    <w:p w14:paraId="3D2EBE88" w14:textId="77777777" w:rsidR="003F720B" w:rsidRDefault="003F720B">
      <w:pPr>
        <w:spacing w:line="200" w:lineRule="exact"/>
        <w:rPr>
          <w:rFonts w:eastAsia="Times New Roman"/>
        </w:rPr>
      </w:pPr>
    </w:p>
    <w:p w14:paraId="455034F5" w14:textId="77777777" w:rsidR="003F720B" w:rsidRDefault="003F720B">
      <w:pPr>
        <w:spacing w:line="200" w:lineRule="exact"/>
        <w:rPr>
          <w:rFonts w:eastAsia="Times New Roman"/>
        </w:rPr>
      </w:pPr>
    </w:p>
    <w:p w14:paraId="310C74C5" w14:textId="77777777" w:rsidR="003F720B" w:rsidRDefault="003F720B">
      <w:pPr>
        <w:spacing w:line="200" w:lineRule="exact"/>
        <w:rPr>
          <w:rFonts w:eastAsia="Times New Roman"/>
        </w:rPr>
      </w:pPr>
    </w:p>
    <w:p w14:paraId="45E87445" w14:textId="77777777" w:rsidR="003F720B" w:rsidRDefault="003F720B">
      <w:pPr>
        <w:spacing w:line="200" w:lineRule="exact"/>
        <w:rPr>
          <w:rFonts w:eastAsia="Times New Roman"/>
        </w:rPr>
      </w:pPr>
    </w:p>
    <w:p w14:paraId="01C15895" w14:textId="77777777" w:rsidR="003F720B" w:rsidRDefault="003F720B">
      <w:pPr>
        <w:spacing w:line="200" w:lineRule="exact"/>
        <w:rPr>
          <w:rFonts w:eastAsia="Times New Roman"/>
        </w:rPr>
      </w:pPr>
    </w:p>
    <w:p w14:paraId="716FF39D" w14:textId="77777777" w:rsidR="003F720B" w:rsidRDefault="003F720B">
      <w:pPr>
        <w:spacing w:line="262" w:lineRule="exact"/>
        <w:rPr>
          <w:rFonts w:eastAsia="Times New Roman"/>
        </w:rPr>
      </w:pPr>
    </w:p>
    <w:p w14:paraId="6EE1C3AC" w14:textId="77777777" w:rsidR="003F720B" w:rsidRDefault="00000000">
      <w:pPr>
        <w:spacing w:line="0" w:lineRule="atLeast"/>
        <w:ind w:left="3100"/>
        <w:rPr>
          <w:rFonts w:eastAsia="Times New Roman"/>
          <w:i/>
          <w:color w:val="44546A"/>
          <w:sz w:val="26"/>
        </w:rPr>
      </w:pPr>
      <w:r>
        <w:rPr>
          <w:rFonts w:eastAsia="Times New Roman"/>
          <w:i/>
          <w:color w:val="44546A"/>
          <w:sz w:val="26"/>
        </w:rPr>
        <w:t>Hình 3.3 Giao diện liên hệ nhà phát triển.</w:t>
      </w:r>
    </w:p>
    <w:p w14:paraId="661C9525" w14:textId="77777777" w:rsidR="003F720B" w:rsidRDefault="003F720B">
      <w:pPr>
        <w:spacing w:line="200" w:lineRule="exact"/>
        <w:rPr>
          <w:rFonts w:eastAsia="Times New Roman"/>
        </w:rPr>
      </w:pPr>
    </w:p>
    <w:p w14:paraId="7192896D" w14:textId="77777777" w:rsidR="003F720B" w:rsidRDefault="00000000">
      <w:pPr>
        <w:spacing w:line="0" w:lineRule="atLeast"/>
        <w:ind w:left="400"/>
        <w:rPr>
          <w:rFonts w:eastAsia="Times New Roman"/>
          <w:b/>
          <w:sz w:val="26"/>
        </w:rPr>
      </w:pPr>
      <w:r>
        <w:rPr>
          <w:rFonts w:eastAsia="Times New Roman"/>
          <w:b/>
          <w:sz w:val="26"/>
        </w:rPr>
        <w:t>3.1.4. Giao diện chính</w:t>
      </w:r>
    </w:p>
    <w:p w14:paraId="1DAF0466" w14:textId="77777777" w:rsidR="003F720B" w:rsidRDefault="00000000">
      <w:pPr>
        <w:spacing w:line="20" w:lineRule="exact"/>
        <w:rPr>
          <w:rFonts w:eastAsia="Times New Roman"/>
        </w:rPr>
      </w:pPr>
      <w:r>
        <w:rPr>
          <w:rFonts w:eastAsia="Times New Roman"/>
          <w:b/>
          <w:sz w:val="26"/>
        </w:rPr>
        <w:pict w14:anchorId="095BCD78">
          <v:shape id="Picture 26" o:spid="_x0000_s1050" type="#_x0000_t75" style="position:absolute;margin-left:13.05pt;margin-top:7.4pt;width:467.7pt;height:248.45pt;z-index:-22;mso-wrap-style:square">
            <v:imagedata r:id="rId31" o:title=""/>
          </v:shape>
        </w:pict>
      </w:r>
    </w:p>
    <w:p w14:paraId="5E4882D0" w14:textId="77777777" w:rsidR="003F720B" w:rsidRDefault="003F720B">
      <w:pPr>
        <w:spacing w:line="200" w:lineRule="exact"/>
        <w:rPr>
          <w:rFonts w:eastAsia="Times New Roman"/>
        </w:rPr>
      </w:pPr>
    </w:p>
    <w:p w14:paraId="1ECF4386" w14:textId="77777777" w:rsidR="003F720B" w:rsidRDefault="003F720B">
      <w:pPr>
        <w:spacing w:line="200" w:lineRule="exact"/>
        <w:rPr>
          <w:rFonts w:eastAsia="Times New Roman"/>
        </w:rPr>
      </w:pPr>
    </w:p>
    <w:p w14:paraId="105E3CFB" w14:textId="77777777" w:rsidR="003F720B" w:rsidRDefault="003F720B">
      <w:pPr>
        <w:spacing w:line="200" w:lineRule="exact"/>
        <w:rPr>
          <w:rFonts w:eastAsia="Times New Roman"/>
        </w:rPr>
      </w:pPr>
    </w:p>
    <w:p w14:paraId="0A561FBC" w14:textId="77777777" w:rsidR="003F720B" w:rsidRDefault="003F720B">
      <w:pPr>
        <w:spacing w:line="200" w:lineRule="exact"/>
        <w:rPr>
          <w:rFonts w:eastAsia="Times New Roman"/>
        </w:rPr>
      </w:pPr>
    </w:p>
    <w:p w14:paraId="250C2BC4" w14:textId="77777777" w:rsidR="003F720B" w:rsidRDefault="003F720B">
      <w:pPr>
        <w:spacing w:line="200" w:lineRule="exact"/>
        <w:rPr>
          <w:rFonts w:eastAsia="Times New Roman"/>
        </w:rPr>
      </w:pPr>
    </w:p>
    <w:p w14:paraId="5EF7C815" w14:textId="77777777" w:rsidR="003F720B" w:rsidRDefault="003F720B">
      <w:pPr>
        <w:spacing w:line="200" w:lineRule="exact"/>
        <w:rPr>
          <w:rFonts w:eastAsia="Times New Roman"/>
        </w:rPr>
      </w:pPr>
    </w:p>
    <w:p w14:paraId="62C3AB36" w14:textId="77777777" w:rsidR="003F720B" w:rsidRDefault="003F720B">
      <w:pPr>
        <w:spacing w:line="200" w:lineRule="exact"/>
        <w:rPr>
          <w:rFonts w:eastAsia="Times New Roman"/>
        </w:rPr>
      </w:pPr>
    </w:p>
    <w:p w14:paraId="078C31CE" w14:textId="77777777" w:rsidR="003F720B" w:rsidRDefault="003F720B">
      <w:pPr>
        <w:spacing w:line="200" w:lineRule="exact"/>
        <w:rPr>
          <w:rFonts w:eastAsia="Times New Roman"/>
        </w:rPr>
      </w:pPr>
    </w:p>
    <w:p w14:paraId="285F50A1" w14:textId="77777777" w:rsidR="003F720B" w:rsidRDefault="003F720B">
      <w:pPr>
        <w:spacing w:line="200" w:lineRule="exact"/>
        <w:rPr>
          <w:rFonts w:eastAsia="Times New Roman"/>
        </w:rPr>
      </w:pPr>
    </w:p>
    <w:p w14:paraId="6BA4EB14" w14:textId="77777777" w:rsidR="003F720B" w:rsidRDefault="003F720B">
      <w:pPr>
        <w:spacing w:line="200" w:lineRule="exact"/>
        <w:rPr>
          <w:rFonts w:eastAsia="Times New Roman"/>
        </w:rPr>
      </w:pPr>
    </w:p>
    <w:p w14:paraId="30DB601E" w14:textId="77777777" w:rsidR="003F720B" w:rsidRDefault="003F720B">
      <w:pPr>
        <w:spacing w:line="200" w:lineRule="exact"/>
        <w:rPr>
          <w:rFonts w:eastAsia="Times New Roman"/>
        </w:rPr>
      </w:pPr>
    </w:p>
    <w:p w14:paraId="6B03307E" w14:textId="77777777" w:rsidR="003F720B" w:rsidRDefault="003F720B">
      <w:pPr>
        <w:spacing w:line="200" w:lineRule="exact"/>
        <w:rPr>
          <w:rFonts w:eastAsia="Times New Roman"/>
        </w:rPr>
      </w:pPr>
    </w:p>
    <w:p w14:paraId="74684A8E" w14:textId="77777777" w:rsidR="003F720B" w:rsidRDefault="003F720B">
      <w:pPr>
        <w:spacing w:line="200" w:lineRule="exact"/>
        <w:rPr>
          <w:rFonts w:eastAsia="Times New Roman"/>
        </w:rPr>
      </w:pPr>
    </w:p>
    <w:p w14:paraId="6001224B" w14:textId="77777777" w:rsidR="003F720B" w:rsidRDefault="003F720B">
      <w:pPr>
        <w:spacing w:line="200" w:lineRule="exact"/>
        <w:rPr>
          <w:rFonts w:eastAsia="Times New Roman"/>
        </w:rPr>
      </w:pPr>
    </w:p>
    <w:p w14:paraId="268D8910" w14:textId="77777777" w:rsidR="003F720B" w:rsidRDefault="003F720B">
      <w:pPr>
        <w:spacing w:line="200" w:lineRule="exact"/>
        <w:rPr>
          <w:rFonts w:eastAsia="Times New Roman"/>
        </w:rPr>
      </w:pPr>
    </w:p>
    <w:p w14:paraId="1ED00148" w14:textId="77777777" w:rsidR="003F720B" w:rsidRDefault="003F720B">
      <w:pPr>
        <w:spacing w:line="200" w:lineRule="exact"/>
        <w:rPr>
          <w:rFonts w:eastAsia="Times New Roman"/>
        </w:rPr>
      </w:pPr>
    </w:p>
    <w:p w14:paraId="2CCDF229" w14:textId="77777777" w:rsidR="003F720B" w:rsidRDefault="003F720B">
      <w:pPr>
        <w:spacing w:line="200" w:lineRule="exact"/>
        <w:rPr>
          <w:rFonts w:eastAsia="Times New Roman"/>
        </w:rPr>
      </w:pPr>
    </w:p>
    <w:p w14:paraId="73CFE1EA" w14:textId="77777777" w:rsidR="003F720B" w:rsidRDefault="003F720B">
      <w:pPr>
        <w:spacing w:line="200" w:lineRule="exact"/>
        <w:rPr>
          <w:rFonts w:eastAsia="Times New Roman"/>
        </w:rPr>
      </w:pPr>
    </w:p>
    <w:p w14:paraId="091AB1BE" w14:textId="77777777" w:rsidR="003F720B" w:rsidRDefault="003F720B">
      <w:pPr>
        <w:spacing w:line="200" w:lineRule="exact"/>
        <w:rPr>
          <w:rFonts w:eastAsia="Times New Roman"/>
        </w:rPr>
      </w:pPr>
    </w:p>
    <w:p w14:paraId="60217082" w14:textId="77777777" w:rsidR="003F720B" w:rsidRDefault="003F720B">
      <w:pPr>
        <w:spacing w:line="200" w:lineRule="exact"/>
        <w:rPr>
          <w:rFonts w:eastAsia="Times New Roman"/>
        </w:rPr>
      </w:pPr>
    </w:p>
    <w:p w14:paraId="7DE604B0" w14:textId="77777777" w:rsidR="003F720B" w:rsidRDefault="003F720B">
      <w:pPr>
        <w:spacing w:line="200" w:lineRule="exact"/>
        <w:rPr>
          <w:rFonts w:eastAsia="Times New Roman"/>
        </w:rPr>
      </w:pPr>
    </w:p>
    <w:p w14:paraId="7C4ECF7E" w14:textId="77777777" w:rsidR="003F720B" w:rsidRDefault="003F720B">
      <w:pPr>
        <w:spacing w:line="200" w:lineRule="exact"/>
        <w:rPr>
          <w:rFonts w:eastAsia="Times New Roman"/>
        </w:rPr>
      </w:pPr>
    </w:p>
    <w:p w14:paraId="767B02D7" w14:textId="77777777" w:rsidR="003F720B" w:rsidRDefault="003F720B">
      <w:pPr>
        <w:spacing w:line="200" w:lineRule="exact"/>
        <w:rPr>
          <w:rFonts w:eastAsia="Times New Roman"/>
        </w:rPr>
      </w:pPr>
    </w:p>
    <w:p w14:paraId="6828EBDD" w14:textId="77777777" w:rsidR="003F720B" w:rsidRDefault="003F720B">
      <w:pPr>
        <w:spacing w:line="200" w:lineRule="exact"/>
        <w:rPr>
          <w:rFonts w:eastAsia="Times New Roman"/>
        </w:rPr>
      </w:pPr>
    </w:p>
    <w:p w14:paraId="04ED5D92" w14:textId="77777777" w:rsidR="003F720B" w:rsidRDefault="003F720B">
      <w:pPr>
        <w:spacing w:line="368" w:lineRule="exact"/>
        <w:rPr>
          <w:rFonts w:eastAsia="Times New Roman"/>
        </w:rPr>
      </w:pPr>
    </w:p>
    <w:p w14:paraId="212B6D2D" w14:textId="77777777" w:rsidR="003F720B" w:rsidRDefault="00000000">
      <w:pPr>
        <w:spacing w:line="0" w:lineRule="atLeast"/>
        <w:ind w:right="146"/>
        <w:jc w:val="right"/>
        <w:rPr>
          <w:rFonts w:eastAsia="Times New Roman"/>
          <w:i/>
          <w:color w:val="44546A"/>
          <w:sz w:val="26"/>
        </w:rPr>
      </w:pPr>
      <w:r>
        <w:rPr>
          <w:rFonts w:eastAsia="Times New Roman"/>
          <w:i/>
          <w:color w:val="44546A"/>
          <w:sz w:val="26"/>
        </w:rPr>
        <w:t>Hình 3.4 Giao diện chính sau khi đăng nhập (Super-admin / Admin).</w:t>
      </w:r>
    </w:p>
    <w:p w14:paraId="1A082799" w14:textId="77777777" w:rsidR="003F720B" w:rsidRDefault="003F720B">
      <w:pPr>
        <w:spacing w:line="200" w:lineRule="exact"/>
        <w:rPr>
          <w:rFonts w:eastAsia="Times New Roman"/>
        </w:rPr>
      </w:pPr>
    </w:p>
    <w:p w14:paraId="45E3E0AA" w14:textId="77777777" w:rsidR="003F720B" w:rsidRDefault="003F720B">
      <w:pPr>
        <w:spacing w:line="200" w:lineRule="exact"/>
        <w:rPr>
          <w:rFonts w:eastAsia="Times New Roman"/>
        </w:rPr>
      </w:pPr>
    </w:p>
    <w:p w14:paraId="522EA98E" w14:textId="77777777" w:rsidR="003F720B" w:rsidRDefault="003F720B">
      <w:pPr>
        <w:spacing w:line="200" w:lineRule="exact"/>
        <w:rPr>
          <w:rFonts w:eastAsia="Times New Roman"/>
        </w:rPr>
      </w:pPr>
    </w:p>
    <w:p w14:paraId="632B9795" w14:textId="77777777" w:rsidR="003F720B" w:rsidRDefault="003F720B">
      <w:pPr>
        <w:spacing w:line="200" w:lineRule="exact"/>
        <w:rPr>
          <w:rFonts w:eastAsia="Times New Roman"/>
        </w:rPr>
      </w:pPr>
    </w:p>
    <w:p w14:paraId="1A6317A8" w14:textId="77777777" w:rsidR="003F720B" w:rsidRDefault="003F720B">
      <w:pPr>
        <w:spacing w:line="200" w:lineRule="exact"/>
        <w:rPr>
          <w:rFonts w:eastAsia="Times New Roman"/>
        </w:rPr>
      </w:pPr>
    </w:p>
    <w:p w14:paraId="668F4A6A" w14:textId="77777777" w:rsidR="003F720B" w:rsidRDefault="003F720B">
      <w:pPr>
        <w:spacing w:line="200" w:lineRule="exact"/>
        <w:rPr>
          <w:rFonts w:eastAsia="Times New Roman"/>
        </w:rPr>
      </w:pPr>
    </w:p>
    <w:p w14:paraId="2226C22A" w14:textId="77777777" w:rsidR="003F720B" w:rsidRDefault="003F720B">
      <w:pPr>
        <w:spacing w:line="200" w:lineRule="exact"/>
        <w:rPr>
          <w:rFonts w:eastAsia="Times New Roman"/>
        </w:rPr>
      </w:pPr>
    </w:p>
    <w:p w14:paraId="43F39030" w14:textId="77777777" w:rsidR="003F720B" w:rsidRDefault="003F720B">
      <w:pPr>
        <w:spacing w:line="200" w:lineRule="exact"/>
        <w:rPr>
          <w:rFonts w:eastAsia="Times New Roman"/>
        </w:rPr>
      </w:pPr>
    </w:p>
    <w:p w14:paraId="71EF4D7D" w14:textId="77777777" w:rsidR="003F720B" w:rsidRDefault="003F720B">
      <w:pPr>
        <w:spacing w:line="200" w:lineRule="exact"/>
        <w:rPr>
          <w:rFonts w:eastAsia="Times New Roman"/>
        </w:rPr>
      </w:pPr>
    </w:p>
    <w:p w14:paraId="047C9C44" w14:textId="77777777" w:rsidR="003F720B" w:rsidRDefault="003F720B">
      <w:pPr>
        <w:spacing w:line="200" w:lineRule="exact"/>
        <w:rPr>
          <w:rFonts w:eastAsia="Times New Roman"/>
        </w:rPr>
      </w:pPr>
    </w:p>
    <w:p w14:paraId="3B8386E3" w14:textId="77777777" w:rsidR="003F720B" w:rsidRDefault="003F720B">
      <w:pPr>
        <w:spacing w:line="200" w:lineRule="exact"/>
        <w:rPr>
          <w:rFonts w:eastAsia="Times New Roman"/>
        </w:rPr>
      </w:pPr>
    </w:p>
    <w:p w14:paraId="3FDA966B" w14:textId="77777777" w:rsidR="003F720B" w:rsidRDefault="003F720B">
      <w:pPr>
        <w:spacing w:line="200" w:lineRule="exact"/>
        <w:rPr>
          <w:rFonts w:eastAsia="Times New Roman"/>
        </w:rPr>
      </w:pPr>
    </w:p>
    <w:p w14:paraId="3FC96C8D" w14:textId="77777777" w:rsidR="003F720B" w:rsidRDefault="003F720B">
      <w:pPr>
        <w:spacing w:line="200" w:lineRule="exact"/>
        <w:rPr>
          <w:rFonts w:eastAsia="Times New Roman"/>
        </w:rPr>
      </w:pPr>
    </w:p>
    <w:p w14:paraId="2D56235B" w14:textId="77777777" w:rsidR="003F720B" w:rsidRDefault="003F720B">
      <w:pPr>
        <w:spacing w:line="221" w:lineRule="exact"/>
        <w:rPr>
          <w:rFonts w:eastAsia="Times New Roman"/>
        </w:rPr>
      </w:pPr>
    </w:p>
    <w:p w14:paraId="5C97347F" w14:textId="77777777" w:rsidR="003F720B" w:rsidRDefault="00000000">
      <w:pPr>
        <w:spacing w:line="0" w:lineRule="atLeast"/>
        <w:ind w:left="4800"/>
        <w:rPr>
          <w:rFonts w:eastAsia="Times New Roman"/>
          <w:sz w:val="26"/>
        </w:rPr>
      </w:pPr>
      <w:r>
        <w:rPr>
          <w:rFonts w:eastAsia="Times New Roman"/>
          <w:sz w:val="26"/>
        </w:rPr>
        <w:t>24</w:t>
      </w:r>
    </w:p>
    <w:p w14:paraId="2FC5CF31" w14:textId="77777777" w:rsidR="003F720B" w:rsidRDefault="003F720B">
      <w:pPr>
        <w:spacing w:line="0" w:lineRule="atLeast"/>
        <w:ind w:left="4800"/>
        <w:rPr>
          <w:rFonts w:eastAsia="Times New Roman"/>
          <w:sz w:val="26"/>
        </w:rPr>
        <w:sectPr w:rsidR="003F720B" w:rsidSect="001039BE">
          <w:pgSz w:w="11900" w:h="16838" w:code="9"/>
          <w:pgMar w:top="1134" w:right="1134" w:bottom="1134" w:left="1418" w:header="0" w:footer="0" w:gutter="0"/>
          <w:cols w:space="720"/>
          <w:docGrid w:linePitch="360"/>
        </w:sectPr>
      </w:pPr>
    </w:p>
    <w:p w14:paraId="52AA6996" w14:textId="77777777" w:rsidR="003F720B" w:rsidRDefault="00000000">
      <w:pPr>
        <w:spacing w:line="200" w:lineRule="exact"/>
        <w:rPr>
          <w:rFonts w:eastAsia="Times New Roman"/>
        </w:rPr>
      </w:pPr>
      <w:bookmarkStart w:id="20" w:name="page35"/>
      <w:bookmarkEnd w:id="20"/>
      <w:r>
        <w:rPr>
          <w:rFonts w:eastAsia="Times New Roman"/>
          <w:sz w:val="26"/>
        </w:rPr>
        <w:lastRenderedPageBreak/>
        <w:pict w14:anchorId="21E61A49">
          <v:shape id="Picture 27" o:spid="_x0000_s1051" type="#_x0000_t75" style="position:absolute;margin-left:85.05pt;margin-top:56.7pt;width:467.7pt;height:248.45pt;z-index:-21;mso-wrap-style:square;mso-position-horizontal-relative:page;mso-position-vertical-relative:page">
            <v:imagedata r:id="rId32" o:title="" chromakey="white"/>
            <w10:wrap anchorx="page" anchory="page"/>
          </v:shape>
        </w:pict>
      </w:r>
    </w:p>
    <w:p w14:paraId="6EA170B6" w14:textId="77777777" w:rsidR="003F720B" w:rsidRDefault="003F720B">
      <w:pPr>
        <w:spacing w:line="200" w:lineRule="exact"/>
        <w:rPr>
          <w:rFonts w:eastAsia="Times New Roman"/>
        </w:rPr>
      </w:pPr>
    </w:p>
    <w:p w14:paraId="426DF26C" w14:textId="77777777" w:rsidR="003F720B" w:rsidRDefault="003F720B">
      <w:pPr>
        <w:spacing w:line="200" w:lineRule="exact"/>
        <w:rPr>
          <w:rFonts w:eastAsia="Times New Roman"/>
        </w:rPr>
      </w:pPr>
    </w:p>
    <w:p w14:paraId="0EFA0044" w14:textId="77777777" w:rsidR="003F720B" w:rsidRDefault="003F720B">
      <w:pPr>
        <w:spacing w:line="200" w:lineRule="exact"/>
        <w:rPr>
          <w:rFonts w:eastAsia="Times New Roman"/>
        </w:rPr>
      </w:pPr>
    </w:p>
    <w:p w14:paraId="27E8DAD1" w14:textId="77777777" w:rsidR="003F720B" w:rsidRDefault="003F720B">
      <w:pPr>
        <w:spacing w:line="200" w:lineRule="exact"/>
        <w:rPr>
          <w:rFonts w:eastAsia="Times New Roman"/>
        </w:rPr>
      </w:pPr>
    </w:p>
    <w:p w14:paraId="2B1F3A8D" w14:textId="77777777" w:rsidR="003F720B" w:rsidRDefault="003F720B">
      <w:pPr>
        <w:spacing w:line="200" w:lineRule="exact"/>
        <w:rPr>
          <w:rFonts w:eastAsia="Times New Roman"/>
        </w:rPr>
      </w:pPr>
    </w:p>
    <w:p w14:paraId="6815F6A8" w14:textId="77777777" w:rsidR="003F720B" w:rsidRDefault="003F720B">
      <w:pPr>
        <w:spacing w:line="200" w:lineRule="exact"/>
        <w:rPr>
          <w:rFonts w:eastAsia="Times New Roman"/>
        </w:rPr>
      </w:pPr>
    </w:p>
    <w:p w14:paraId="2DA47727" w14:textId="77777777" w:rsidR="003F720B" w:rsidRDefault="003F720B">
      <w:pPr>
        <w:spacing w:line="200" w:lineRule="exact"/>
        <w:rPr>
          <w:rFonts w:eastAsia="Times New Roman"/>
        </w:rPr>
      </w:pPr>
    </w:p>
    <w:p w14:paraId="197BF121" w14:textId="77777777" w:rsidR="003F720B" w:rsidRDefault="003F720B">
      <w:pPr>
        <w:spacing w:line="200" w:lineRule="exact"/>
        <w:rPr>
          <w:rFonts w:eastAsia="Times New Roman"/>
        </w:rPr>
      </w:pPr>
    </w:p>
    <w:p w14:paraId="42DE5049" w14:textId="77777777" w:rsidR="003F720B" w:rsidRDefault="003F720B">
      <w:pPr>
        <w:spacing w:line="200" w:lineRule="exact"/>
        <w:rPr>
          <w:rFonts w:eastAsia="Times New Roman"/>
        </w:rPr>
      </w:pPr>
    </w:p>
    <w:p w14:paraId="65BADD6E" w14:textId="77777777" w:rsidR="003F720B" w:rsidRDefault="003F720B">
      <w:pPr>
        <w:spacing w:line="200" w:lineRule="exact"/>
        <w:rPr>
          <w:rFonts w:eastAsia="Times New Roman"/>
        </w:rPr>
      </w:pPr>
    </w:p>
    <w:p w14:paraId="4CCDA7CA" w14:textId="77777777" w:rsidR="003F720B" w:rsidRDefault="003F720B">
      <w:pPr>
        <w:spacing w:line="200" w:lineRule="exact"/>
        <w:rPr>
          <w:rFonts w:eastAsia="Times New Roman"/>
        </w:rPr>
      </w:pPr>
    </w:p>
    <w:p w14:paraId="08AAE0A1" w14:textId="77777777" w:rsidR="003F720B" w:rsidRDefault="003F720B">
      <w:pPr>
        <w:spacing w:line="200" w:lineRule="exact"/>
        <w:rPr>
          <w:rFonts w:eastAsia="Times New Roman"/>
        </w:rPr>
      </w:pPr>
    </w:p>
    <w:p w14:paraId="1E7837B6" w14:textId="77777777" w:rsidR="003F720B" w:rsidRDefault="003F720B">
      <w:pPr>
        <w:spacing w:line="200" w:lineRule="exact"/>
        <w:rPr>
          <w:rFonts w:eastAsia="Times New Roman"/>
        </w:rPr>
      </w:pPr>
    </w:p>
    <w:p w14:paraId="04FE15F1" w14:textId="77777777" w:rsidR="003F720B" w:rsidRDefault="003F720B">
      <w:pPr>
        <w:spacing w:line="200" w:lineRule="exact"/>
        <w:rPr>
          <w:rFonts w:eastAsia="Times New Roman"/>
        </w:rPr>
      </w:pPr>
    </w:p>
    <w:p w14:paraId="229C6358" w14:textId="77777777" w:rsidR="003F720B" w:rsidRDefault="003F720B">
      <w:pPr>
        <w:spacing w:line="200" w:lineRule="exact"/>
        <w:rPr>
          <w:rFonts w:eastAsia="Times New Roman"/>
        </w:rPr>
      </w:pPr>
    </w:p>
    <w:p w14:paraId="649BE190" w14:textId="77777777" w:rsidR="003F720B" w:rsidRDefault="003F720B">
      <w:pPr>
        <w:spacing w:line="200" w:lineRule="exact"/>
        <w:rPr>
          <w:rFonts w:eastAsia="Times New Roman"/>
        </w:rPr>
      </w:pPr>
    </w:p>
    <w:p w14:paraId="4B292CCD" w14:textId="77777777" w:rsidR="003F720B" w:rsidRDefault="003F720B">
      <w:pPr>
        <w:spacing w:line="200" w:lineRule="exact"/>
        <w:rPr>
          <w:rFonts w:eastAsia="Times New Roman"/>
        </w:rPr>
      </w:pPr>
    </w:p>
    <w:p w14:paraId="05A88600" w14:textId="77777777" w:rsidR="003F720B" w:rsidRDefault="003F720B">
      <w:pPr>
        <w:spacing w:line="200" w:lineRule="exact"/>
        <w:rPr>
          <w:rFonts w:eastAsia="Times New Roman"/>
        </w:rPr>
      </w:pPr>
    </w:p>
    <w:p w14:paraId="2D295317" w14:textId="77777777" w:rsidR="003F720B" w:rsidRDefault="003F720B">
      <w:pPr>
        <w:spacing w:line="200" w:lineRule="exact"/>
        <w:rPr>
          <w:rFonts w:eastAsia="Times New Roman"/>
        </w:rPr>
      </w:pPr>
    </w:p>
    <w:p w14:paraId="25656FD3" w14:textId="77777777" w:rsidR="003F720B" w:rsidRDefault="003F720B">
      <w:pPr>
        <w:spacing w:line="200" w:lineRule="exact"/>
        <w:rPr>
          <w:rFonts w:eastAsia="Times New Roman"/>
        </w:rPr>
      </w:pPr>
    </w:p>
    <w:p w14:paraId="3F7FBCA8" w14:textId="77777777" w:rsidR="003F720B" w:rsidRDefault="003F720B">
      <w:pPr>
        <w:spacing w:line="200" w:lineRule="exact"/>
        <w:rPr>
          <w:rFonts w:eastAsia="Times New Roman"/>
        </w:rPr>
      </w:pPr>
    </w:p>
    <w:p w14:paraId="22754C0E" w14:textId="77777777" w:rsidR="003F720B" w:rsidRDefault="003F720B">
      <w:pPr>
        <w:spacing w:line="285" w:lineRule="exact"/>
        <w:rPr>
          <w:rFonts w:eastAsia="Times New Roman"/>
        </w:rPr>
      </w:pPr>
    </w:p>
    <w:p w14:paraId="08F37275" w14:textId="77777777" w:rsidR="003F720B" w:rsidRDefault="00000000">
      <w:pPr>
        <w:spacing w:line="0" w:lineRule="atLeast"/>
        <w:ind w:left="1820"/>
        <w:rPr>
          <w:rFonts w:eastAsia="Times New Roman"/>
          <w:i/>
          <w:color w:val="44546A"/>
          <w:sz w:val="25"/>
        </w:rPr>
      </w:pPr>
      <w:r>
        <w:rPr>
          <w:rFonts w:eastAsia="Times New Roman"/>
          <w:i/>
          <w:color w:val="44546A"/>
          <w:sz w:val="25"/>
        </w:rPr>
        <w:t>Hình 3.5 Giao diện chính sau khi đăng nhập (Thành viên / Khách).</w:t>
      </w:r>
    </w:p>
    <w:p w14:paraId="7E7A9CE9" w14:textId="77777777" w:rsidR="003F720B" w:rsidRDefault="003F720B">
      <w:pPr>
        <w:spacing w:line="150" w:lineRule="exact"/>
        <w:rPr>
          <w:rFonts w:eastAsia="Times New Roman"/>
        </w:rPr>
      </w:pPr>
    </w:p>
    <w:p w14:paraId="40E28F81" w14:textId="77777777" w:rsidR="003F720B" w:rsidRDefault="00000000">
      <w:pPr>
        <w:spacing w:line="0" w:lineRule="atLeast"/>
        <w:ind w:left="400"/>
        <w:rPr>
          <w:rFonts w:eastAsia="Times New Roman"/>
          <w:b/>
          <w:sz w:val="26"/>
        </w:rPr>
      </w:pPr>
      <w:r>
        <w:rPr>
          <w:rFonts w:eastAsia="Times New Roman"/>
          <w:b/>
          <w:sz w:val="26"/>
        </w:rPr>
        <w:t>3.1.5. Giao diện đăng nhập</w:t>
      </w:r>
    </w:p>
    <w:p w14:paraId="4EA82141" w14:textId="77777777" w:rsidR="003F720B" w:rsidRDefault="00000000">
      <w:pPr>
        <w:spacing w:line="20" w:lineRule="exact"/>
        <w:rPr>
          <w:rFonts w:eastAsia="Times New Roman"/>
        </w:rPr>
      </w:pPr>
      <w:r>
        <w:rPr>
          <w:rFonts w:eastAsia="Times New Roman"/>
          <w:b/>
          <w:sz w:val="26"/>
        </w:rPr>
        <w:pict w14:anchorId="138B2403">
          <v:shape id="Picture 28" o:spid="_x0000_s1052" type="#_x0000_t75" style="position:absolute;margin-left:13.05pt;margin-top:7.5pt;width:453.55pt;height:240.95pt;z-index:-20;mso-wrap-style:square">
            <v:imagedata r:id="rId33" o:title=""/>
          </v:shape>
        </w:pict>
      </w:r>
    </w:p>
    <w:p w14:paraId="231088D7" w14:textId="77777777" w:rsidR="003F720B" w:rsidRDefault="003F720B">
      <w:pPr>
        <w:spacing w:line="200" w:lineRule="exact"/>
        <w:rPr>
          <w:rFonts w:eastAsia="Times New Roman"/>
        </w:rPr>
      </w:pPr>
    </w:p>
    <w:p w14:paraId="4C5E6BDC" w14:textId="77777777" w:rsidR="003F720B" w:rsidRDefault="003F720B">
      <w:pPr>
        <w:spacing w:line="200" w:lineRule="exact"/>
        <w:rPr>
          <w:rFonts w:eastAsia="Times New Roman"/>
        </w:rPr>
      </w:pPr>
    </w:p>
    <w:p w14:paraId="5D5CA2E6" w14:textId="77777777" w:rsidR="003F720B" w:rsidRDefault="003F720B">
      <w:pPr>
        <w:spacing w:line="200" w:lineRule="exact"/>
        <w:rPr>
          <w:rFonts w:eastAsia="Times New Roman"/>
        </w:rPr>
      </w:pPr>
    </w:p>
    <w:p w14:paraId="45E23270" w14:textId="77777777" w:rsidR="003F720B" w:rsidRDefault="003F720B">
      <w:pPr>
        <w:spacing w:line="200" w:lineRule="exact"/>
        <w:rPr>
          <w:rFonts w:eastAsia="Times New Roman"/>
        </w:rPr>
      </w:pPr>
    </w:p>
    <w:p w14:paraId="11B5C736" w14:textId="77777777" w:rsidR="003F720B" w:rsidRDefault="003F720B">
      <w:pPr>
        <w:spacing w:line="200" w:lineRule="exact"/>
        <w:rPr>
          <w:rFonts w:eastAsia="Times New Roman"/>
        </w:rPr>
      </w:pPr>
    </w:p>
    <w:p w14:paraId="05A811E7" w14:textId="77777777" w:rsidR="003F720B" w:rsidRDefault="003F720B">
      <w:pPr>
        <w:spacing w:line="200" w:lineRule="exact"/>
        <w:rPr>
          <w:rFonts w:eastAsia="Times New Roman"/>
        </w:rPr>
      </w:pPr>
    </w:p>
    <w:p w14:paraId="1BC36FA3" w14:textId="77777777" w:rsidR="003F720B" w:rsidRDefault="003F720B">
      <w:pPr>
        <w:spacing w:line="200" w:lineRule="exact"/>
        <w:rPr>
          <w:rFonts w:eastAsia="Times New Roman"/>
        </w:rPr>
      </w:pPr>
    </w:p>
    <w:p w14:paraId="339E73D7" w14:textId="77777777" w:rsidR="003F720B" w:rsidRDefault="003F720B">
      <w:pPr>
        <w:spacing w:line="200" w:lineRule="exact"/>
        <w:rPr>
          <w:rFonts w:eastAsia="Times New Roman"/>
        </w:rPr>
      </w:pPr>
    </w:p>
    <w:p w14:paraId="60CEDEB6" w14:textId="77777777" w:rsidR="003F720B" w:rsidRDefault="003F720B">
      <w:pPr>
        <w:spacing w:line="200" w:lineRule="exact"/>
        <w:rPr>
          <w:rFonts w:eastAsia="Times New Roman"/>
        </w:rPr>
      </w:pPr>
    </w:p>
    <w:p w14:paraId="7B42E3A0" w14:textId="77777777" w:rsidR="003F720B" w:rsidRDefault="003F720B">
      <w:pPr>
        <w:spacing w:line="200" w:lineRule="exact"/>
        <w:rPr>
          <w:rFonts w:eastAsia="Times New Roman"/>
        </w:rPr>
      </w:pPr>
    </w:p>
    <w:p w14:paraId="50236676" w14:textId="77777777" w:rsidR="003F720B" w:rsidRDefault="003F720B">
      <w:pPr>
        <w:spacing w:line="200" w:lineRule="exact"/>
        <w:rPr>
          <w:rFonts w:eastAsia="Times New Roman"/>
        </w:rPr>
      </w:pPr>
    </w:p>
    <w:p w14:paraId="791EA816" w14:textId="77777777" w:rsidR="003F720B" w:rsidRDefault="003F720B">
      <w:pPr>
        <w:spacing w:line="200" w:lineRule="exact"/>
        <w:rPr>
          <w:rFonts w:eastAsia="Times New Roman"/>
        </w:rPr>
      </w:pPr>
    </w:p>
    <w:p w14:paraId="2823516D" w14:textId="77777777" w:rsidR="003F720B" w:rsidRDefault="003F720B">
      <w:pPr>
        <w:spacing w:line="200" w:lineRule="exact"/>
        <w:rPr>
          <w:rFonts w:eastAsia="Times New Roman"/>
        </w:rPr>
      </w:pPr>
    </w:p>
    <w:p w14:paraId="6DF778C5" w14:textId="77777777" w:rsidR="003F720B" w:rsidRDefault="003F720B">
      <w:pPr>
        <w:spacing w:line="200" w:lineRule="exact"/>
        <w:rPr>
          <w:rFonts w:eastAsia="Times New Roman"/>
        </w:rPr>
      </w:pPr>
    </w:p>
    <w:p w14:paraId="49E103EB" w14:textId="77777777" w:rsidR="003F720B" w:rsidRDefault="003F720B">
      <w:pPr>
        <w:spacing w:line="200" w:lineRule="exact"/>
        <w:rPr>
          <w:rFonts w:eastAsia="Times New Roman"/>
        </w:rPr>
      </w:pPr>
    </w:p>
    <w:p w14:paraId="58602D01" w14:textId="77777777" w:rsidR="003F720B" w:rsidRDefault="003F720B">
      <w:pPr>
        <w:spacing w:line="200" w:lineRule="exact"/>
        <w:rPr>
          <w:rFonts w:eastAsia="Times New Roman"/>
        </w:rPr>
      </w:pPr>
    </w:p>
    <w:p w14:paraId="7CAB6902" w14:textId="77777777" w:rsidR="003F720B" w:rsidRDefault="003F720B">
      <w:pPr>
        <w:spacing w:line="200" w:lineRule="exact"/>
        <w:rPr>
          <w:rFonts w:eastAsia="Times New Roman"/>
        </w:rPr>
      </w:pPr>
    </w:p>
    <w:p w14:paraId="56E87646" w14:textId="77777777" w:rsidR="003F720B" w:rsidRDefault="003F720B">
      <w:pPr>
        <w:spacing w:line="200" w:lineRule="exact"/>
        <w:rPr>
          <w:rFonts w:eastAsia="Times New Roman"/>
        </w:rPr>
      </w:pPr>
    </w:p>
    <w:p w14:paraId="2F0E41B5" w14:textId="77777777" w:rsidR="003F720B" w:rsidRDefault="003F720B">
      <w:pPr>
        <w:spacing w:line="200" w:lineRule="exact"/>
        <w:rPr>
          <w:rFonts w:eastAsia="Times New Roman"/>
        </w:rPr>
      </w:pPr>
    </w:p>
    <w:p w14:paraId="50FB9445" w14:textId="77777777" w:rsidR="003F720B" w:rsidRDefault="003F720B">
      <w:pPr>
        <w:spacing w:line="200" w:lineRule="exact"/>
        <w:rPr>
          <w:rFonts w:eastAsia="Times New Roman"/>
        </w:rPr>
      </w:pPr>
    </w:p>
    <w:p w14:paraId="5E73FAE6" w14:textId="77777777" w:rsidR="003F720B" w:rsidRDefault="003F720B">
      <w:pPr>
        <w:spacing w:line="200" w:lineRule="exact"/>
        <w:rPr>
          <w:rFonts w:eastAsia="Times New Roman"/>
        </w:rPr>
      </w:pPr>
    </w:p>
    <w:p w14:paraId="226D2F9C" w14:textId="77777777" w:rsidR="003F720B" w:rsidRDefault="003F720B">
      <w:pPr>
        <w:spacing w:line="200" w:lineRule="exact"/>
        <w:rPr>
          <w:rFonts w:eastAsia="Times New Roman"/>
        </w:rPr>
      </w:pPr>
    </w:p>
    <w:p w14:paraId="51C83648" w14:textId="77777777" w:rsidR="003F720B" w:rsidRDefault="003F720B">
      <w:pPr>
        <w:spacing w:line="200" w:lineRule="exact"/>
        <w:rPr>
          <w:rFonts w:eastAsia="Times New Roman"/>
        </w:rPr>
      </w:pPr>
    </w:p>
    <w:p w14:paraId="08D7545B" w14:textId="77777777" w:rsidR="003F720B" w:rsidRDefault="003F720B">
      <w:pPr>
        <w:spacing w:line="200" w:lineRule="exact"/>
        <w:rPr>
          <w:rFonts w:eastAsia="Times New Roman"/>
        </w:rPr>
      </w:pPr>
    </w:p>
    <w:p w14:paraId="47CBE5A0" w14:textId="77777777" w:rsidR="003F720B" w:rsidRDefault="003F720B">
      <w:pPr>
        <w:spacing w:line="222" w:lineRule="exact"/>
        <w:rPr>
          <w:rFonts w:eastAsia="Times New Roman"/>
        </w:rPr>
      </w:pPr>
    </w:p>
    <w:p w14:paraId="7434F84C" w14:textId="77777777" w:rsidR="003F720B" w:rsidRDefault="00000000">
      <w:pPr>
        <w:spacing w:line="0" w:lineRule="atLeast"/>
        <w:ind w:left="3680"/>
        <w:rPr>
          <w:rFonts w:eastAsia="Times New Roman"/>
          <w:i/>
          <w:color w:val="44546A"/>
          <w:sz w:val="26"/>
        </w:rPr>
      </w:pPr>
      <w:r>
        <w:rPr>
          <w:rFonts w:eastAsia="Times New Roman"/>
          <w:i/>
          <w:color w:val="44546A"/>
          <w:sz w:val="26"/>
        </w:rPr>
        <w:t>Hình 3.6 Giao diện đăng nhập.</w:t>
      </w:r>
    </w:p>
    <w:p w14:paraId="2F267F42" w14:textId="77777777" w:rsidR="003F720B" w:rsidRDefault="003F720B">
      <w:pPr>
        <w:spacing w:line="200" w:lineRule="exact"/>
        <w:rPr>
          <w:rFonts w:eastAsia="Times New Roman"/>
        </w:rPr>
      </w:pPr>
    </w:p>
    <w:p w14:paraId="72ECE65C" w14:textId="77777777" w:rsidR="003F720B" w:rsidRDefault="003F720B">
      <w:pPr>
        <w:spacing w:line="200" w:lineRule="exact"/>
        <w:rPr>
          <w:rFonts w:eastAsia="Times New Roman"/>
        </w:rPr>
      </w:pPr>
    </w:p>
    <w:p w14:paraId="054E3A08" w14:textId="77777777" w:rsidR="003F720B" w:rsidRDefault="003F720B">
      <w:pPr>
        <w:spacing w:line="200" w:lineRule="exact"/>
        <w:rPr>
          <w:rFonts w:eastAsia="Times New Roman"/>
        </w:rPr>
      </w:pPr>
    </w:p>
    <w:p w14:paraId="2514F9E2" w14:textId="77777777" w:rsidR="003F720B" w:rsidRDefault="003F720B">
      <w:pPr>
        <w:spacing w:line="200" w:lineRule="exact"/>
        <w:rPr>
          <w:rFonts w:eastAsia="Times New Roman"/>
        </w:rPr>
      </w:pPr>
    </w:p>
    <w:p w14:paraId="30C316B0" w14:textId="77777777" w:rsidR="003F720B" w:rsidRDefault="003F720B">
      <w:pPr>
        <w:spacing w:line="200" w:lineRule="exact"/>
        <w:rPr>
          <w:rFonts w:eastAsia="Times New Roman"/>
        </w:rPr>
      </w:pPr>
    </w:p>
    <w:p w14:paraId="474A31A2" w14:textId="77777777" w:rsidR="003F720B" w:rsidRDefault="003F720B">
      <w:pPr>
        <w:spacing w:line="200" w:lineRule="exact"/>
        <w:rPr>
          <w:rFonts w:eastAsia="Times New Roman"/>
        </w:rPr>
      </w:pPr>
    </w:p>
    <w:p w14:paraId="045EE993" w14:textId="77777777" w:rsidR="003F720B" w:rsidRDefault="003F720B">
      <w:pPr>
        <w:spacing w:line="200" w:lineRule="exact"/>
        <w:rPr>
          <w:rFonts w:eastAsia="Times New Roman"/>
        </w:rPr>
      </w:pPr>
    </w:p>
    <w:p w14:paraId="48335816" w14:textId="77777777" w:rsidR="003F720B" w:rsidRDefault="003F720B">
      <w:pPr>
        <w:spacing w:line="200" w:lineRule="exact"/>
        <w:rPr>
          <w:rFonts w:eastAsia="Times New Roman"/>
        </w:rPr>
      </w:pPr>
    </w:p>
    <w:p w14:paraId="74C719DB" w14:textId="77777777" w:rsidR="003F720B" w:rsidRDefault="003F720B">
      <w:pPr>
        <w:spacing w:line="200" w:lineRule="exact"/>
        <w:rPr>
          <w:rFonts w:eastAsia="Times New Roman"/>
        </w:rPr>
      </w:pPr>
    </w:p>
    <w:p w14:paraId="1537ECE8" w14:textId="77777777" w:rsidR="003F720B" w:rsidRDefault="003F720B">
      <w:pPr>
        <w:spacing w:line="200" w:lineRule="exact"/>
        <w:rPr>
          <w:rFonts w:eastAsia="Times New Roman"/>
        </w:rPr>
      </w:pPr>
    </w:p>
    <w:p w14:paraId="1D884DFC" w14:textId="77777777" w:rsidR="003F720B" w:rsidRDefault="003F720B">
      <w:pPr>
        <w:spacing w:line="200" w:lineRule="exact"/>
        <w:rPr>
          <w:rFonts w:eastAsia="Times New Roman"/>
        </w:rPr>
      </w:pPr>
    </w:p>
    <w:p w14:paraId="11247DE3" w14:textId="77777777" w:rsidR="003F720B" w:rsidRDefault="003F720B">
      <w:pPr>
        <w:spacing w:line="200" w:lineRule="exact"/>
        <w:rPr>
          <w:rFonts w:eastAsia="Times New Roman"/>
        </w:rPr>
      </w:pPr>
    </w:p>
    <w:p w14:paraId="3FFE2FED" w14:textId="77777777" w:rsidR="003F720B" w:rsidRDefault="003F720B">
      <w:pPr>
        <w:spacing w:line="200" w:lineRule="exact"/>
        <w:rPr>
          <w:rFonts w:eastAsia="Times New Roman"/>
        </w:rPr>
      </w:pPr>
    </w:p>
    <w:p w14:paraId="1581755C" w14:textId="77777777" w:rsidR="003F720B" w:rsidRDefault="003F720B">
      <w:pPr>
        <w:spacing w:line="200" w:lineRule="exact"/>
        <w:rPr>
          <w:rFonts w:eastAsia="Times New Roman"/>
        </w:rPr>
      </w:pPr>
    </w:p>
    <w:p w14:paraId="2280113B" w14:textId="77777777" w:rsidR="003F720B" w:rsidRDefault="003F720B">
      <w:pPr>
        <w:spacing w:line="200" w:lineRule="exact"/>
        <w:rPr>
          <w:rFonts w:eastAsia="Times New Roman"/>
        </w:rPr>
      </w:pPr>
    </w:p>
    <w:p w14:paraId="2621D0DD" w14:textId="77777777" w:rsidR="003F720B" w:rsidRDefault="003F720B">
      <w:pPr>
        <w:spacing w:line="200" w:lineRule="exact"/>
        <w:rPr>
          <w:rFonts w:eastAsia="Times New Roman"/>
        </w:rPr>
      </w:pPr>
    </w:p>
    <w:p w14:paraId="7A566C3F" w14:textId="77777777" w:rsidR="003F720B" w:rsidRDefault="003F720B">
      <w:pPr>
        <w:spacing w:line="200" w:lineRule="exact"/>
        <w:rPr>
          <w:rFonts w:eastAsia="Times New Roman"/>
        </w:rPr>
      </w:pPr>
    </w:p>
    <w:p w14:paraId="6083B568" w14:textId="77777777" w:rsidR="003F720B" w:rsidRDefault="003F720B">
      <w:pPr>
        <w:spacing w:line="218" w:lineRule="exact"/>
        <w:rPr>
          <w:rFonts w:eastAsia="Times New Roman"/>
        </w:rPr>
      </w:pPr>
    </w:p>
    <w:p w14:paraId="37D32ED3" w14:textId="77777777" w:rsidR="003F720B" w:rsidRDefault="00000000">
      <w:pPr>
        <w:spacing w:line="0" w:lineRule="atLeast"/>
        <w:ind w:left="4800"/>
        <w:rPr>
          <w:rFonts w:eastAsia="Times New Roman"/>
          <w:sz w:val="26"/>
        </w:rPr>
      </w:pPr>
      <w:r>
        <w:rPr>
          <w:rFonts w:eastAsia="Times New Roman"/>
          <w:sz w:val="26"/>
        </w:rPr>
        <w:lastRenderedPageBreak/>
        <w:t>25</w:t>
      </w:r>
    </w:p>
    <w:p w14:paraId="3BB8188A" w14:textId="77777777" w:rsidR="003F720B" w:rsidRDefault="003F720B">
      <w:pPr>
        <w:spacing w:line="0" w:lineRule="atLeast"/>
        <w:ind w:left="4800"/>
        <w:rPr>
          <w:rFonts w:eastAsia="Times New Roman"/>
          <w:sz w:val="26"/>
        </w:rPr>
        <w:sectPr w:rsidR="003F720B" w:rsidSect="001039BE">
          <w:pgSz w:w="11900" w:h="16838" w:code="9"/>
          <w:pgMar w:top="1134" w:right="1134" w:bottom="1134" w:left="1418" w:header="0" w:footer="0" w:gutter="0"/>
          <w:cols w:space="720"/>
          <w:docGrid w:linePitch="360"/>
        </w:sectPr>
      </w:pPr>
    </w:p>
    <w:p w14:paraId="20922F57" w14:textId="77777777" w:rsidR="003F720B" w:rsidRDefault="00000000">
      <w:pPr>
        <w:spacing w:line="0" w:lineRule="atLeast"/>
        <w:ind w:left="400"/>
        <w:rPr>
          <w:rFonts w:eastAsia="Times New Roman"/>
          <w:b/>
          <w:sz w:val="26"/>
        </w:rPr>
      </w:pPr>
      <w:bookmarkStart w:id="21" w:name="page36"/>
      <w:bookmarkEnd w:id="21"/>
      <w:r>
        <w:rPr>
          <w:rFonts w:eastAsia="Times New Roman"/>
          <w:b/>
          <w:sz w:val="26"/>
        </w:rPr>
        <w:lastRenderedPageBreak/>
        <w:t>3.1.6. Giao diện đăng ký tài khoản</w:t>
      </w:r>
    </w:p>
    <w:p w14:paraId="232EE1D7" w14:textId="77777777" w:rsidR="003F720B" w:rsidRDefault="00000000">
      <w:pPr>
        <w:spacing w:line="20" w:lineRule="exact"/>
        <w:rPr>
          <w:rFonts w:eastAsia="Times New Roman"/>
        </w:rPr>
      </w:pPr>
      <w:r>
        <w:rPr>
          <w:rFonts w:eastAsia="Times New Roman"/>
          <w:b/>
          <w:sz w:val="26"/>
        </w:rPr>
        <w:pict w14:anchorId="5BF13120">
          <v:shape id="Picture 29" o:spid="_x0000_s1053" type="#_x0000_t75" style="position:absolute;margin-left:20.15pt;margin-top:7.55pt;width:453.55pt;height:240.95pt;z-index:-19;mso-wrap-style:square">
            <v:imagedata r:id="rId34" o:title=""/>
          </v:shape>
        </w:pict>
      </w:r>
    </w:p>
    <w:p w14:paraId="589AC8A6" w14:textId="77777777" w:rsidR="003F720B" w:rsidRDefault="003F720B">
      <w:pPr>
        <w:spacing w:line="200" w:lineRule="exact"/>
        <w:rPr>
          <w:rFonts w:eastAsia="Times New Roman"/>
        </w:rPr>
      </w:pPr>
    </w:p>
    <w:p w14:paraId="45107673" w14:textId="77777777" w:rsidR="003F720B" w:rsidRDefault="003F720B">
      <w:pPr>
        <w:spacing w:line="200" w:lineRule="exact"/>
        <w:rPr>
          <w:rFonts w:eastAsia="Times New Roman"/>
        </w:rPr>
      </w:pPr>
    </w:p>
    <w:p w14:paraId="239CF411" w14:textId="77777777" w:rsidR="003F720B" w:rsidRDefault="003F720B">
      <w:pPr>
        <w:spacing w:line="200" w:lineRule="exact"/>
        <w:rPr>
          <w:rFonts w:eastAsia="Times New Roman"/>
        </w:rPr>
      </w:pPr>
    </w:p>
    <w:p w14:paraId="574C054B" w14:textId="77777777" w:rsidR="003F720B" w:rsidRDefault="003F720B">
      <w:pPr>
        <w:spacing w:line="200" w:lineRule="exact"/>
        <w:rPr>
          <w:rFonts w:eastAsia="Times New Roman"/>
        </w:rPr>
      </w:pPr>
    </w:p>
    <w:p w14:paraId="1A73F546" w14:textId="77777777" w:rsidR="003F720B" w:rsidRDefault="003F720B">
      <w:pPr>
        <w:spacing w:line="200" w:lineRule="exact"/>
        <w:rPr>
          <w:rFonts w:eastAsia="Times New Roman"/>
        </w:rPr>
      </w:pPr>
    </w:p>
    <w:p w14:paraId="6D954EE6" w14:textId="77777777" w:rsidR="003F720B" w:rsidRDefault="003F720B">
      <w:pPr>
        <w:spacing w:line="200" w:lineRule="exact"/>
        <w:rPr>
          <w:rFonts w:eastAsia="Times New Roman"/>
        </w:rPr>
      </w:pPr>
    </w:p>
    <w:p w14:paraId="1400D0E8" w14:textId="77777777" w:rsidR="003F720B" w:rsidRDefault="003F720B">
      <w:pPr>
        <w:spacing w:line="200" w:lineRule="exact"/>
        <w:rPr>
          <w:rFonts w:eastAsia="Times New Roman"/>
        </w:rPr>
      </w:pPr>
    </w:p>
    <w:p w14:paraId="7E5B17CA" w14:textId="77777777" w:rsidR="003F720B" w:rsidRDefault="003F720B">
      <w:pPr>
        <w:spacing w:line="200" w:lineRule="exact"/>
        <w:rPr>
          <w:rFonts w:eastAsia="Times New Roman"/>
        </w:rPr>
      </w:pPr>
    </w:p>
    <w:p w14:paraId="07AC937A" w14:textId="77777777" w:rsidR="003F720B" w:rsidRDefault="003F720B">
      <w:pPr>
        <w:spacing w:line="200" w:lineRule="exact"/>
        <w:rPr>
          <w:rFonts w:eastAsia="Times New Roman"/>
        </w:rPr>
      </w:pPr>
    </w:p>
    <w:p w14:paraId="02A262CD" w14:textId="77777777" w:rsidR="003F720B" w:rsidRDefault="003F720B">
      <w:pPr>
        <w:spacing w:line="200" w:lineRule="exact"/>
        <w:rPr>
          <w:rFonts w:eastAsia="Times New Roman"/>
        </w:rPr>
      </w:pPr>
    </w:p>
    <w:p w14:paraId="2AB4FDC8" w14:textId="77777777" w:rsidR="003F720B" w:rsidRDefault="003F720B">
      <w:pPr>
        <w:spacing w:line="200" w:lineRule="exact"/>
        <w:rPr>
          <w:rFonts w:eastAsia="Times New Roman"/>
        </w:rPr>
      </w:pPr>
    </w:p>
    <w:p w14:paraId="7C78BB0B" w14:textId="77777777" w:rsidR="003F720B" w:rsidRDefault="003F720B">
      <w:pPr>
        <w:spacing w:line="200" w:lineRule="exact"/>
        <w:rPr>
          <w:rFonts w:eastAsia="Times New Roman"/>
        </w:rPr>
      </w:pPr>
    </w:p>
    <w:p w14:paraId="3EACA097" w14:textId="77777777" w:rsidR="003F720B" w:rsidRDefault="003F720B">
      <w:pPr>
        <w:spacing w:line="200" w:lineRule="exact"/>
        <w:rPr>
          <w:rFonts w:eastAsia="Times New Roman"/>
        </w:rPr>
      </w:pPr>
    </w:p>
    <w:p w14:paraId="7F99839D" w14:textId="77777777" w:rsidR="003F720B" w:rsidRDefault="003F720B">
      <w:pPr>
        <w:spacing w:line="200" w:lineRule="exact"/>
        <w:rPr>
          <w:rFonts w:eastAsia="Times New Roman"/>
        </w:rPr>
      </w:pPr>
    </w:p>
    <w:p w14:paraId="3F5B182B" w14:textId="77777777" w:rsidR="003F720B" w:rsidRDefault="003F720B">
      <w:pPr>
        <w:spacing w:line="200" w:lineRule="exact"/>
        <w:rPr>
          <w:rFonts w:eastAsia="Times New Roman"/>
        </w:rPr>
      </w:pPr>
    </w:p>
    <w:p w14:paraId="24BB0676" w14:textId="77777777" w:rsidR="003F720B" w:rsidRDefault="003F720B">
      <w:pPr>
        <w:spacing w:line="200" w:lineRule="exact"/>
        <w:rPr>
          <w:rFonts w:eastAsia="Times New Roman"/>
        </w:rPr>
      </w:pPr>
    </w:p>
    <w:p w14:paraId="35F3925E" w14:textId="77777777" w:rsidR="003F720B" w:rsidRDefault="003F720B">
      <w:pPr>
        <w:spacing w:line="200" w:lineRule="exact"/>
        <w:rPr>
          <w:rFonts w:eastAsia="Times New Roman"/>
        </w:rPr>
      </w:pPr>
    </w:p>
    <w:p w14:paraId="5C42EE26" w14:textId="77777777" w:rsidR="003F720B" w:rsidRDefault="003F720B">
      <w:pPr>
        <w:spacing w:line="200" w:lineRule="exact"/>
        <w:rPr>
          <w:rFonts w:eastAsia="Times New Roman"/>
        </w:rPr>
      </w:pPr>
    </w:p>
    <w:p w14:paraId="0EB70505" w14:textId="77777777" w:rsidR="003F720B" w:rsidRDefault="003F720B">
      <w:pPr>
        <w:spacing w:line="200" w:lineRule="exact"/>
        <w:rPr>
          <w:rFonts w:eastAsia="Times New Roman"/>
        </w:rPr>
      </w:pPr>
    </w:p>
    <w:p w14:paraId="1E4842CC" w14:textId="77777777" w:rsidR="003F720B" w:rsidRDefault="003F720B">
      <w:pPr>
        <w:spacing w:line="200" w:lineRule="exact"/>
        <w:rPr>
          <w:rFonts w:eastAsia="Times New Roman"/>
        </w:rPr>
      </w:pPr>
    </w:p>
    <w:p w14:paraId="55374581" w14:textId="77777777" w:rsidR="003F720B" w:rsidRDefault="003F720B">
      <w:pPr>
        <w:spacing w:line="200" w:lineRule="exact"/>
        <w:rPr>
          <w:rFonts w:eastAsia="Times New Roman"/>
        </w:rPr>
      </w:pPr>
    </w:p>
    <w:p w14:paraId="447244F3" w14:textId="77777777" w:rsidR="003F720B" w:rsidRDefault="003F720B">
      <w:pPr>
        <w:spacing w:line="200" w:lineRule="exact"/>
        <w:rPr>
          <w:rFonts w:eastAsia="Times New Roman"/>
        </w:rPr>
      </w:pPr>
    </w:p>
    <w:p w14:paraId="6ECBE502" w14:textId="77777777" w:rsidR="003F720B" w:rsidRDefault="003F720B">
      <w:pPr>
        <w:spacing w:line="200" w:lineRule="exact"/>
        <w:rPr>
          <w:rFonts w:eastAsia="Times New Roman"/>
        </w:rPr>
      </w:pPr>
    </w:p>
    <w:p w14:paraId="1F1D698D" w14:textId="77777777" w:rsidR="003F720B" w:rsidRDefault="003F720B">
      <w:pPr>
        <w:spacing w:line="200" w:lineRule="exact"/>
        <w:rPr>
          <w:rFonts w:eastAsia="Times New Roman"/>
        </w:rPr>
      </w:pPr>
    </w:p>
    <w:p w14:paraId="46670862" w14:textId="77777777" w:rsidR="003F720B" w:rsidRDefault="003F720B">
      <w:pPr>
        <w:spacing w:line="222" w:lineRule="exact"/>
        <w:rPr>
          <w:rFonts w:eastAsia="Times New Roman"/>
        </w:rPr>
      </w:pPr>
    </w:p>
    <w:p w14:paraId="79B98059" w14:textId="77777777" w:rsidR="003F720B" w:rsidRDefault="00000000">
      <w:pPr>
        <w:spacing w:line="0" w:lineRule="atLeast"/>
        <w:ind w:left="3300"/>
        <w:rPr>
          <w:rFonts w:eastAsia="Times New Roman"/>
          <w:i/>
          <w:color w:val="44546A"/>
          <w:sz w:val="26"/>
        </w:rPr>
      </w:pPr>
      <w:r>
        <w:rPr>
          <w:rFonts w:eastAsia="Times New Roman"/>
          <w:i/>
          <w:color w:val="44546A"/>
          <w:sz w:val="26"/>
        </w:rPr>
        <w:t>Hình 3.7 Giao diện đăng ký tài khoản.</w:t>
      </w:r>
    </w:p>
    <w:p w14:paraId="5C7DD3FC" w14:textId="77777777" w:rsidR="003F720B" w:rsidRDefault="003F720B">
      <w:pPr>
        <w:spacing w:line="200" w:lineRule="exact"/>
        <w:rPr>
          <w:rFonts w:eastAsia="Times New Roman"/>
        </w:rPr>
      </w:pPr>
    </w:p>
    <w:p w14:paraId="623A5BE9" w14:textId="77777777" w:rsidR="003F720B" w:rsidRDefault="00000000">
      <w:pPr>
        <w:spacing w:line="0" w:lineRule="atLeast"/>
        <w:ind w:left="400"/>
        <w:rPr>
          <w:rFonts w:eastAsia="Times New Roman"/>
          <w:b/>
          <w:sz w:val="26"/>
        </w:rPr>
      </w:pPr>
      <w:r>
        <w:rPr>
          <w:rFonts w:eastAsia="Times New Roman"/>
          <w:b/>
          <w:sz w:val="26"/>
        </w:rPr>
        <w:t>3.1.7. Giao diện quên mật khẩu</w:t>
      </w:r>
    </w:p>
    <w:p w14:paraId="73E4F307" w14:textId="77777777" w:rsidR="003F720B" w:rsidRDefault="00000000">
      <w:pPr>
        <w:spacing w:line="20" w:lineRule="exact"/>
        <w:rPr>
          <w:rFonts w:eastAsia="Times New Roman"/>
        </w:rPr>
      </w:pPr>
      <w:r>
        <w:rPr>
          <w:rFonts w:eastAsia="Times New Roman"/>
          <w:b/>
          <w:sz w:val="26"/>
        </w:rPr>
        <w:pict w14:anchorId="4EF66EA4">
          <v:shape id="Picture 30" o:spid="_x0000_s1054" type="#_x0000_t75" style="position:absolute;margin-left:13.05pt;margin-top:7.45pt;width:453.55pt;height:240.9pt;z-index:-18;mso-wrap-style:square">
            <v:imagedata r:id="rId35" o:title=""/>
          </v:shape>
        </w:pict>
      </w:r>
    </w:p>
    <w:p w14:paraId="314C3746" w14:textId="77777777" w:rsidR="003F720B" w:rsidRDefault="003F720B">
      <w:pPr>
        <w:spacing w:line="200" w:lineRule="exact"/>
        <w:rPr>
          <w:rFonts w:eastAsia="Times New Roman"/>
        </w:rPr>
      </w:pPr>
    </w:p>
    <w:p w14:paraId="53F14947" w14:textId="77777777" w:rsidR="003F720B" w:rsidRDefault="003F720B">
      <w:pPr>
        <w:spacing w:line="200" w:lineRule="exact"/>
        <w:rPr>
          <w:rFonts w:eastAsia="Times New Roman"/>
        </w:rPr>
      </w:pPr>
    </w:p>
    <w:p w14:paraId="6A950241" w14:textId="77777777" w:rsidR="003F720B" w:rsidRDefault="003F720B">
      <w:pPr>
        <w:spacing w:line="200" w:lineRule="exact"/>
        <w:rPr>
          <w:rFonts w:eastAsia="Times New Roman"/>
        </w:rPr>
      </w:pPr>
    </w:p>
    <w:p w14:paraId="7184732B" w14:textId="77777777" w:rsidR="003F720B" w:rsidRDefault="003F720B">
      <w:pPr>
        <w:spacing w:line="200" w:lineRule="exact"/>
        <w:rPr>
          <w:rFonts w:eastAsia="Times New Roman"/>
        </w:rPr>
      </w:pPr>
    </w:p>
    <w:p w14:paraId="0143269F" w14:textId="77777777" w:rsidR="003F720B" w:rsidRDefault="003F720B">
      <w:pPr>
        <w:spacing w:line="200" w:lineRule="exact"/>
        <w:rPr>
          <w:rFonts w:eastAsia="Times New Roman"/>
        </w:rPr>
      </w:pPr>
    </w:p>
    <w:p w14:paraId="082D47C1" w14:textId="77777777" w:rsidR="003F720B" w:rsidRDefault="003F720B">
      <w:pPr>
        <w:spacing w:line="200" w:lineRule="exact"/>
        <w:rPr>
          <w:rFonts w:eastAsia="Times New Roman"/>
        </w:rPr>
      </w:pPr>
    </w:p>
    <w:p w14:paraId="4C266E1D" w14:textId="77777777" w:rsidR="003F720B" w:rsidRDefault="003F720B">
      <w:pPr>
        <w:spacing w:line="200" w:lineRule="exact"/>
        <w:rPr>
          <w:rFonts w:eastAsia="Times New Roman"/>
        </w:rPr>
      </w:pPr>
    </w:p>
    <w:p w14:paraId="795B19F3" w14:textId="77777777" w:rsidR="003F720B" w:rsidRDefault="003F720B">
      <w:pPr>
        <w:spacing w:line="200" w:lineRule="exact"/>
        <w:rPr>
          <w:rFonts w:eastAsia="Times New Roman"/>
        </w:rPr>
      </w:pPr>
    </w:p>
    <w:p w14:paraId="36FF657B" w14:textId="77777777" w:rsidR="003F720B" w:rsidRDefault="003F720B">
      <w:pPr>
        <w:spacing w:line="200" w:lineRule="exact"/>
        <w:rPr>
          <w:rFonts w:eastAsia="Times New Roman"/>
        </w:rPr>
      </w:pPr>
    </w:p>
    <w:p w14:paraId="7EE4F03A" w14:textId="77777777" w:rsidR="003F720B" w:rsidRDefault="003F720B">
      <w:pPr>
        <w:spacing w:line="200" w:lineRule="exact"/>
        <w:rPr>
          <w:rFonts w:eastAsia="Times New Roman"/>
        </w:rPr>
      </w:pPr>
    </w:p>
    <w:p w14:paraId="2FE0EB64" w14:textId="77777777" w:rsidR="003F720B" w:rsidRDefault="003F720B">
      <w:pPr>
        <w:spacing w:line="200" w:lineRule="exact"/>
        <w:rPr>
          <w:rFonts w:eastAsia="Times New Roman"/>
        </w:rPr>
      </w:pPr>
    </w:p>
    <w:p w14:paraId="62B31ACA" w14:textId="77777777" w:rsidR="003F720B" w:rsidRDefault="003F720B">
      <w:pPr>
        <w:spacing w:line="200" w:lineRule="exact"/>
        <w:rPr>
          <w:rFonts w:eastAsia="Times New Roman"/>
        </w:rPr>
      </w:pPr>
    </w:p>
    <w:p w14:paraId="0C17B1D2" w14:textId="77777777" w:rsidR="003F720B" w:rsidRDefault="003F720B">
      <w:pPr>
        <w:spacing w:line="200" w:lineRule="exact"/>
        <w:rPr>
          <w:rFonts w:eastAsia="Times New Roman"/>
        </w:rPr>
      </w:pPr>
    </w:p>
    <w:p w14:paraId="040D7120" w14:textId="77777777" w:rsidR="003F720B" w:rsidRDefault="003F720B">
      <w:pPr>
        <w:spacing w:line="200" w:lineRule="exact"/>
        <w:rPr>
          <w:rFonts w:eastAsia="Times New Roman"/>
        </w:rPr>
      </w:pPr>
    </w:p>
    <w:p w14:paraId="12B99612" w14:textId="77777777" w:rsidR="003F720B" w:rsidRDefault="003F720B">
      <w:pPr>
        <w:spacing w:line="200" w:lineRule="exact"/>
        <w:rPr>
          <w:rFonts w:eastAsia="Times New Roman"/>
        </w:rPr>
      </w:pPr>
    </w:p>
    <w:p w14:paraId="74BEE1EA" w14:textId="77777777" w:rsidR="003F720B" w:rsidRDefault="003F720B">
      <w:pPr>
        <w:spacing w:line="200" w:lineRule="exact"/>
        <w:rPr>
          <w:rFonts w:eastAsia="Times New Roman"/>
        </w:rPr>
      </w:pPr>
    </w:p>
    <w:p w14:paraId="59EDC2BF" w14:textId="77777777" w:rsidR="003F720B" w:rsidRDefault="003F720B">
      <w:pPr>
        <w:spacing w:line="200" w:lineRule="exact"/>
        <w:rPr>
          <w:rFonts w:eastAsia="Times New Roman"/>
        </w:rPr>
      </w:pPr>
    </w:p>
    <w:p w14:paraId="1154F33B" w14:textId="77777777" w:rsidR="003F720B" w:rsidRDefault="003F720B">
      <w:pPr>
        <w:spacing w:line="200" w:lineRule="exact"/>
        <w:rPr>
          <w:rFonts w:eastAsia="Times New Roman"/>
        </w:rPr>
      </w:pPr>
    </w:p>
    <w:p w14:paraId="0303C9BF" w14:textId="77777777" w:rsidR="003F720B" w:rsidRDefault="003F720B">
      <w:pPr>
        <w:spacing w:line="200" w:lineRule="exact"/>
        <w:rPr>
          <w:rFonts w:eastAsia="Times New Roman"/>
        </w:rPr>
      </w:pPr>
    </w:p>
    <w:p w14:paraId="435F576A" w14:textId="77777777" w:rsidR="003F720B" w:rsidRDefault="003F720B">
      <w:pPr>
        <w:spacing w:line="200" w:lineRule="exact"/>
        <w:rPr>
          <w:rFonts w:eastAsia="Times New Roman"/>
        </w:rPr>
      </w:pPr>
    </w:p>
    <w:p w14:paraId="3BA94BBC" w14:textId="77777777" w:rsidR="003F720B" w:rsidRDefault="003F720B">
      <w:pPr>
        <w:spacing w:line="200" w:lineRule="exact"/>
        <w:rPr>
          <w:rFonts w:eastAsia="Times New Roman"/>
        </w:rPr>
      </w:pPr>
    </w:p>
    <w:p w14:paraId="68CB4E0D" w14:textId="77777777" w:rsidR="003F720B" w:rsidRDefault="003F720B">
      <w:pPr>
        <w:spacing w:line="200" w:lineRule="exact"/>
        <w:rPr>
          <w:rFonts w:eastAsia="Times New Roman"/>
        </w:rPr>
      </w:pPr>
    </w:p>
    <w:p w14:paraId="5A7E31FF" w14:textId="77777777" w:rsidR="003F720B" w:rsidRDefault="003F720B">
      <w:pPr>
        <w:spacing w:line="200" w:lineRule="exact"/>
        <w:rPr>
          <w:rFonts w:eastAsia="Times New Roman"/>
        </w:rPr>
      </w:pPr>
    </w:p>
    <w:p w14:paraId="3650E558" w14:textId="77777777" w:rsidR="003F720B" w:rsidRDefault="003F720B">
      <w:pPr>
        <w:spacing w:line="200" w:lineRule="exact"/>
        <w:rPr>
          <w:rFonts w:eastAsia="Times New Roman"/>
        </w:rPr>
      </w:pPr>
    </w:p>
    <w:p w14:paraId="587B3569" w14:textId="77777777" w:rsidR="003F720B" w:rsidRDefault="003F720B">
      <w:pPr>
        <w:spacing w:line="220" w:lineRule="exact"/>
        <w:rPr>
          <w:rFonts w:eastAsia="Times New Roman"/>
        </w:rPr>
      </w:pPr>
    </w:p>
    <w:p w14:paraId="09BCF230" w14:textId="77777777" w:rsidR="003F720B" w:rsidRDefault="00000000">
      <w:pPr>
        <w:spacing w:line="0" w:lineRule="atLeast"/>
        <w:ind w:right="986"/>
        <w:jc w:val="right"/>
        <w:rPr>
          <w:rFonts w:eastAsia="Times New Roman"/>
          <w:i/>
          <w:color w:val="44546A"/>
          <w:sz w:val="26"/>
        </w:rPr>
      </w:pPr>
      <w:r>
        <w:rPr>
          <w:rFonts w:eastAsia="Times New Roman"/>
          <w:i/>
          <w:color w:val="44546A"/>
          <w:sz w:val="26"/>
        </w:rPr>
        <w:t>Hình 3.8 Giao diện quên mật khẩu.(reset password).</w:t>
      </w:r>
    </w:p>
    <w:p w14:paraId="30A3C446" w14:textId="77777777" w:rsidR="003F720B" w:rsidRDefault="003F720B">
      <w:pPr>
        <w:spacing w:line="200" w:lineRule="exact"/>
        <w:rPr>
          <w:rFonts w:eastAsia="Times New Roman"/>
        </w:rPr>
      </w:pPr>
    </w:p>
    <w:p w14:paraId="15AD8B0C" w14:textId="77777777" w:rsidR="003F720B" w:rsidRDefault="003F720B">
      <w:pPr>
        <w:spacing w:line="200" w:lineRule="exact"/>
        <w:rPr>
          <w:rFonts w:eastAsia="Times New Roman"/>
        </w:rPr>
      </w:pPr>
    </w:p>
    <w:p w14:paraId="3DBC0820" w14:textId="77777777" w:rsidR="003F720B" w:rsidRDefault="003F720B">
      <w:pPr>
        <w:spacing w:line="200" w:lineRule="exact"/>
        <w:rPr>
          <w:rFonts w:eastAsia="Times New Roman"/>
        </w:rPr>
      </w:pPr>
    </w:p>
    <w:p w14:paraId="71909960" w14:textId="77777777" w:rsidR="003F720B" w:rsidRDefault="003F720B">
      <w:pPr>
        <w:spacing w:line="200" w:lineRule="exact"/>
        <w:rPr>
          <w:rFonts w:eastAsia="Times New Roman"/>
        </w:rPr>
      </w:pPr>
    </w:p>
    <w:p w14:paraId="5358EB57" w14:textId="77777777" w:rsidR="003F720B" w:rsidRDefault="003F720B">
      <w:pPr>
        <w:spacing w:line="200" w:lineRule="exact"/>
        <w:rPr>
          <w:rFonts w:eastAsia="Times New Roman"/>
        </w:rPr>
      </w:pPr>
    </w:p>
    <w:p w14:paraId="15493F00" w14:textId="77777777" w:rsidR="003F720B" w:rsidRDefault="003F720B">
      <w:pPr>
        <w:spacing w:line="200" w:lineRule="exact"/>
        <w:rPr>
          <w:rFonts w:eastAsia="Times New Roman"/>
        </w:rPr>
      </w:pPr>
    </w:p>
    <w:p w14:paraId="3602A709" w14:textId="77777777" w:rsidR="003F720B" w:rsidRDefault="003F720B">
      <w:pPr>
        <w:spacing w:line="200" w:lineRule="exact"/>
        <w:rPr>
          <w:rFonts w:eastAsia="Times New Roman"/>
        </w:rPr>
      </w:pPr>
    </w:p>
    <w:p w14:paraId="1ECEDB6A" w14:textId="77777777" w:rsidR="003F720B" w:rsidRDefault="003F720B">
      <w:pPr>
        <w:spacing w:line="200" w:lineRule="exact"/>
        <w:rPr>
          <w:rFonts w:eastAsia="Times New Roman"/>
        </w:rPr>
      </w:pPr>
    </w:p>
    <w:p w14:paraId="00C42E81" w14:textId="77777777" w:rsidR="003F720B" w:rsidRDefault="003F720B">
      <w:pPr>
        <w:spacing w:line="200" w:lineRule="exact"/>
        <w:rPr>
          <w:rFonts w:eastAsia="Times New Roman"/>
        </w:rPr>
      </w:pPr>
    </w:p>
    <w:p w14:paraId="0138B8CC" w14:textId="77777777" w:rsidR="003F720B" w:rsidRDefault="003F720B">
      <w:pPr>
        <w:spacing w:line="200" w:lineRule="exact"/>
        <w:rPr>
          <w:rFonts w:eastAsia="Times New Roman"/>
        </w:rPr>
      </w:pPr>
    </w:p>
    <w:p w14:paraId="78162AD8" w14:textId="77777777" w:rsidR="003F720B" w:rsidRDefault="003F720B">
      <w:pPr>
        <w:spacing w:line="200" w:lineRule="exact"/>
        <w:rPr>
          <w:rFonts w:eastAsia="Times New Roman"/>
        </w:rPr>
      </w:pPr>
    </w:p>
    <w:p w14:paraId="0576A9C7" w14:textId="77777777" w:rsidR="003F720B" w:rsidRDefault="003F720B">
      <w:pPr>
        <w:spacing w:line="200" w:lineRule="exact"/>
        <w:rPr>
          <w:rFonts w:eastAsia="Times New Roman"/>
        </w:rPr>
      </w:pPr>
    </w:p>
    <w:p w14:paraId="345BE17B" w14:textId="77777777" w:rsidR="003F720B" w:rsidRDefault="003F720B">
      <w:pPr>
        <w:spacing w:line="200" w:lineRule="exact"/>
        <w:rPr>
          <w:rFonts w:eastAsia="Times New Roman"/>
        </w:rPr>
      </w:pPr>
    </w:p>
    <w:p w14:paraId="43E5E946" w14:textId="77777777" w:rsidR="003F720B" w:rsidRDefault="003F720B">
      <w:pPr>
        <w:spacing w:line="200" w:lineRule="exact"/>
        <w:rPr>
          <w:rFonts w:eastAsia="Times New Roman"/>
        </w:rPr>
      </w:pPr>
    </w:p>
    <w:p w14:paraId="6633081B" w14:textId="77777777" w:rsidR="003F720B" w:rsidRDefault="003F720B">
      <w:pPr>
        <w:spacing w:line="200" w:lineRule="exact"/>
        <w:rPr>
          <w:rFonts w:eastAsia="Times New Roman"/>
        </w:rPr>
      </w:pPr>
    </w:p>
    <w:p w14:paraId="4ECAE04E" w14:textId="77777777" w:rsidR="003F720B" w:rsidRDefault="003F720B">
      <w:pPr>
        <w:spacing w:line="210" w:lineRule="exact"/>
        <w:rPr>
          <w:rFonts w:eastAsia="Times New Roman"/>
        </w:rPr>
      </w:pPr>
    </w:p>
    <w:p w14:paraId="580BEAC6" w14:textId="77777777" w:rsidR="003F720B" w:rsidRDefault="00000000">
      <w:pPr>
        <w:spacing w:line="0" w:lineRule="atLeast"/>
        <w:ind w:left="4800"/>
        <w:rPr>
          <w:rFonts w:eastAsia="Times New Roman"/>
          <w:sz w:val="26"/>
        </w:rPr>
      </w:pPr>
      <w:r>
        <w:rPr>
          <w:rFonts w:eastAsia="Times New Roman"/>
          <w:sz w:val="26"/>
        </w:rPr>
        <w:t>26</w:t>
      </w:r>
    </w:p>
    <w:p w14:paraId="5C3A90FC" w14:textId="77777777" w:rsidR="003F720B" w:rsidRDefault="003F720B">
      <w:pPr>
        <w:spacing w:line="0" w:lineRule="atLeast"/>
        <w:ind w:left="4800"/>
        <w:rPr>
          <w:rFonts w:eastAsia="Times New Roman"/>
          <w:sz w:val="26"/>
        </w:rPr>
        <w:sectPr w:rsidR="003F720B" w:rsidSect="001039BE">
          <w:pgSz w:w="11900" w:h="16838" w:code="9"/>
          <w:pgMar w:top="1134" w:right="1134" w:bottom="1134" w:left="1418" w:header="0" w:footer="0" w:gutter="0"/>
          <w:cols w:space="720"/>
          <w:docGrid w:linePitch="360"/>
        </w:sectPr>
      </w:pPr>
    </w:p>
    <w:p w14:paraId="4DD8F255" w14:textId="77777777" w:rsidR="003F720B" w:rsidRDefault="00000000">
      <w:pPr>
        <w:spacing w:line="0" w:lineRule="atLeast"/>
        <w:ind w:left="400"/>
        <w:rPr>
          <w:rFonts w:eastAsia="Times New Roman"/>
          <w:b/>
          <w:sz w:val="25"/>
        </w:rPr>
      </w:pPr>
      <w:bookmarkStart w:id="22" w:name="page37"/>
      <w:bookmarkEnd w:id="22"/>
      <w:r>
        <w:rPr>
          <w:rFonts w:eastAsia="Times New Roman"/>
          <w:b/>
          <w:sz w:val="25"/>
        </w:rPr>
        <w:lastRenderedPageBreak/>
        <w:t>3.1.8. Giao diện tin tức</w:t>
      </w:r>
    </w:p>
    <w:p w14:paraId="16D5781B" w14:textId="77777777" w:rsidR="003F720B" w:rsidRDefault="00000000">
      <w:pPr>
        <w:spacing w:line="20" w:lineRule="exact"/>
        <w:rPr>
          <w:rFonts w:eastAsia="Times New Roman"/>
        </w:rPr>
      </w:pPr>
      <w:r>
        <w:rPr>
          <w:rFonts w:eastAsia="Times New Roman"/>
          <w:b/>
          <w:sz w:val="25"/>
        </w:rPr>
        <w:pict w14:anchorId="5EFF777F">
          <v:shape id="Picture 31" o:spid="_x0000_s1055" type="#_x0000_t75" style="position:absolute;margin-left:13.05pt;margin-top:7.55pt;width:467.7pt;height:248.45pt;z-index:-17;mso-wrap-style:square">
            <v:imagedata r:id="rId36" o:title=""/>
          </v:shape>
        </w:pict>
      </w:r>
    </w:p>
    <w:p w14:paraId="166D5364" w14:textId="77777777" w:rsidR="003F720B" w:rsidRDefault="003F720B">
      <w:pPr>
        <w:spacing w:line="20" w:lineRule="exact"/>
        <w:rPr>
          <w:rFonts w:eastAsia="Times New Roman"/>
        </w:rPr>
        <w:sectPr w:rsidR="003F720B" w:rsidSect="001039BE">
          <w:pgSz w:w="11900" w:h="16838" w:code="9"/>
          <w:pgMar w:top="1134" w:right="1134" w:bottom="1134" w:left="1418" w:header="0" w:footer="0" w:gutter="0"/>
          <w:cols w:space="720"/>
          <w:docGrid w:linePitch="360"/>
        </w:sectPr>
      </w:pPr>
    </w:p>
    <w:p w14:paraId="7B24E3EA" w14:textId="77777777" w:rsidR="003F720B" w:rsidRDefault="003F720B">
      <w:pPr>
        <w:spacing w:line="200" w:lineRule="exact"/>
        <w:rPr>
          <w:rFonts w:eastAsia="Times New Roman"/>
        </w:rPr>
      </w:pPr>
    </w:p>
    <w:p w14:paraId="514877E0" w14:textId="77777777" w:rsidR="003F720B" w:rsidRDefault="003F720B">
      <w:pPr>
        <w:spacing w:line="200" w:lineRule="exact"/>
        <w:rPr>
          <w:rFonts w:eastAsia="Times New Roman"/>
        </w:rPr>
      </w:pPr>
    </w:p>
    <w:p w14:paraId="642BAD8E" w14:textId="77777777" w:rsidR="003F720B" w:rsidRDefault="003F720B">
      <w:pPr>
        <w:spacing w:line="200" w:lineRule="exact"/>
        <w:rPr>
          <w:rFonts w:eastAsia="Times New Roman"/>
        </w:rPr>
      </w:pPr>
    </w:p>
    <w:p w14:paraId="7AAE10FA" w14:textId="77777777" w:rsidR="003F720B" w:rsidRDefault="003F720B">
      <w:pPr>
        <w:spacing w:line="200" w:lineRule="exact"/>
        <w:rPr>
          <w:rFonts w:eastAsia="Times New Roman"/>
        </w:rPr>
      </w:pPr>
    </w:p>
    <w:p w14:paraId="02CE3259" w14:textId="77777777" w:rsidR="003F720B" w:rsidRDefault="003F720B">
      <w:pPr>
        <w:spacing w:line="200" w:lineRule="exact"/>
        <w:rPr>
          <w:rFonts w:eastAsia="Times New Roman"/>
        </w:rPr>
      </w:pPr>
    </w:p>
    <w:p w14:paraId="3B6E269F" w14:textId="77777777" w:rsidR="003F720B" w:rsidRDefault="003F720B">
      <w:pPr>
        <w:spacing w:line="200" w:lineRule="exact"/>
        <w:rPr>
          <w:rFonts w:eastAsia="Times New Roman"/>
        </w:rPr>
      </w:pPr>
    </w:p>
    <w:p w14:paraId="0BCC74A3" w14:textId="77777777" w:rsidR="003F720B" w:rsidRDefault="003F720B">
      <w:pPr>
        <w:spacing w:line="200" w:lineRule="exact"/>
        <w:rPr>
          <w:rFonts w:eastAsia="Times New Roman"/>
        </w:rPr>
      </w:pPr>
    </w:p>
    <w:p w14:paraId="3DA357A6" w14:textId="77777777" w:rsidR="003F720B" w:rsidRDefault="003F720B">
      <w:pPr>
        <w:spacing w:line="200" w:lineRule="exact"/>
        <w:rPr>
          <w:rFonts w:eastAsia="Times New Roman"/>
        </w:rPr>
      </w:pPr>
    </w:p>
    <w:p w14:paraId="3E664B41" w14:textId="77777777" w:rsidR="003F720B" w:rsidRDefault="003F720B">
      <w:pPr>
        <w:spacing w:line="200" w:lineRule="exact"/>
        <w:rPr>
          <w:rFonts w:eastAsia="Times New Roman"/>
        </w:rPr>
      </w:pPr>
    </w:p>
    <w:p w14:paraId="7561CF2E" w14:textId="77777777" w:rsidR="003F720B" w:rsidRDefault="003F720B">
      <w:pPr>
        <w:spacing w:line="200" w:lineRule="exact"/>
        <w:rPr>
          <w:rFonts w:eastAsia="Times New Roman"/>
        </w:rPr>
      </w:pPr>
    </w:p>
    <w:p w14:paraId="44561E5B" w14:textId="77777777" w:rsidR="003F720B" w:rsidRDefault="003F720B">
      <w:pPr>
        <w:spacing w:line="200" w:lineRule="exact"/>
        <w:rPr>
          <w:rFonts w:eastAsia="Times New Roman"/>
        </w:rPr>
      </w:pPr>
    </w:p>
    <w:p w14:paraId="36D772A2" w14:textId="77777777" w:rsidR="003F720B" w:rsidRDefault="003F720B">
      <w:pPr>
        <w:spacing w:line="200" w:lineRule="exact"/>
        <w:rPr>
          <w:rFonts w:eastAsia="Times New Roman"/>
        </w:rPr>
      </w:pPr>
    </w:p>
    <w:p w14:paraId="02558812" w14:textId="77777777" w:rsidR="003F720B" w:rsidRDefault="003F720B">
      <w:pPr>
        <w:spacing w:line="200" w:lineRule="exact"/>
        <w:rPr>
          <w:rFonts w:eastAsia="Times New Roman"/>
        </w:rPr>
      </w:pPr>
    </w:p>
    <w:p w14:paraId="2651DE80" w14:textId="77777777" w:rsidR="003F720B" w:rsidRDefault="003F720B">
      <w:pPr>
        <w:spacing w:line="200" w:lineRule="exact"/>
        <w:rPr>
          <w:rFonts w:eastAsia="Times New Roman"/>
        </w:rPr>
      </w:pPr>
    </w:p>
    <w:p w14:paraId="2DD1A4AD" w14:textId="77777777" w:rsidR="003F720B" w:rsidRDefault="003F720B">
      <w:pPr>
        <w:spacing w:line="200" w:lineRule="exact"/>
        <w:rPr>
          <w:rFonts w:eastAsia="Times New Roman"/>
        </w:rPr>
      </w:pPr>
    </w:p>
    <w:p w14:paraId="5EA758F6" w14:textId="77777777" w:rsidR="003F720B" w:rsidRDefault="003F720B">
      <w:pPr>
        <w:spacing w:line="200" w:lineRule="exact"/>
        <w:rPr>
          <w:rFonts w:eastAsia="Times New Roman"/>
        </w:rPr>
      </w:pPr>
    </w:p>
    <w:p w14:paraId="550CC695" w14:textId="77777777" w:rsidR="003F720B" w:rsidRDefault="003F720B">
      <w:pPr>
        <w:spacing w:line="200" w:lineRule="exact"/>
        <w:rPr>
          <w:rFonts w:eastAsia="Times New Roman"/>
        </w:rPr>
      </w:pPr>
    </w:p>
    <w:p w14:paraId="662B2D93" w14:textId="77777777" w:rsidR="003F720B" w:rsidRDefault="003F720B">
      <w:pPr>
        <w:spacing w:line="200" w:lineRule="exact"/>
        <w:rPr>
          <w:rFonts w:eastAsia="Times New Roman"/>
        </w:rPr>
      </w:pPr>
    </w:p>
    <w:p w14:paraId="21804C60" w14:textId="77777777" w:rsidR="003F720B" w:rsidRDefault="003F720B">
      <w:pPr>
        <w:spacing w:line="200" w:lineRule="exact"/>
        <w:rPr>
          <w:rFonts w:eastAsia="Times New Roman"/>
        </w:rPr>
      </w:pPr>
    </w:p>
    <w:p w14:paraId="51FECEE6" w14:textId="77777777" w:rsidR="003F720B" w:rsidRDefault="003F720B">
      <w:pPr>
        <w:spacing w:line="200" w:lineRule="exact"/>
        <w:rPr>
          <w:rFonts w:eastAsia="Times New Roman"/>
        </w:rPr>
      </w:pPr>
    </w:p>
    <w:p w14:paraId="37542718" w14:textId="77777777" w:rsidR="003F720B" w:rsidRDefault="003F720B">
      <w:pPr>
        <w:spacing w:line="200" w:lineRule="exact"/>
        <w:rPr>
          <w:rFonts w:eastAsia="Times New Roman"/>
        </w:rPr>
      </w:pPr>
    </w:p>
    <w:p w14:paraId="326C9FE2" w14:textId="77777777" w:rsidR="003F720B" w:rsidRDefault="003F720B">
      <w:pPr>
        <w:spacing w:line="200" w:lineRule="exact"/>
        <w:rPr>
          <w:rFonts w:eastAsia="Times New Roman"/>
        </w:rPr>
      </w:pPr>
    </w:p>
    <w:p w14:paraId="0C3E649E" w14:textId="77777777" w:rsidR="003F720B" w:rsidRDefault="003F720B">
      <w:pPr>
        <w:spacing w:line="200" w:lineRule="exact"/>
        <w:rPr>
          <w:rFonts w:eastAsia="Times New Roman"/>
        </w:rPr>
      </w:pPr>
    </w:p>
    <w:p w14:paraId="50A6A7C3" w14:textId="77777777" w:rsidR="003F720B" w:rsidRDefault="003F720B">
      <w:pPr>
        <w:spacing w:line="200" w:lineRule="exact"/>
        <w:rPr>
          <w:rFonts w:eastAsia="Times New Roman"/>
        </w:rPr>
      </w:pPr>
    </w:p>
    <w:p w14:paraId="247EBDAE" w14:textId="77777777" w:rsidR="003F720B" w:rsidRDefault="003F720B">
      <w:pPr>
        <w:spacing w:line="200" w:lineRule="exact"/>
        <w:rPr>
          <w:rFonts w:eastAsia="Times New Roman"/>
        </w:rPr>
      </w:pPr>
    </w:p>
    <w:p w14:paraId="2D3F8DE2" w14:textId="77777777" w:rsidR="003F720B" w:rsidRDefault="003F720B">
      <w:pPr>
        <w:spacing w:line="200" w:lineRule="exact"/>
        <w:rPr>
          <w:rFonts w:eastAsia="Times New Roman"/>
        </w:rPr>
      </w:pPr>
    </w:p>
    <w:p w14:paraId="7A32F07D" w14:textId="77777777" w:rsidR="003F720B" w:rsidRDefault="003F720B">
      <w:pPr>
        <w:spacing w:line="200" w:lineRule="exact"/>
        <w:rPr>
          <w:rFonts w:eastAsia="Times New Roman"/>
        </w:rPr>
      </w:pPr>
    </w:p>
    <w:p w14:paraId="0F40E000" w14:textId="77777777" w:rsidR="003F720B" w:rsidRDefault="003F720B">
      <w:pPr>
        <w:spacing w:line="393" w:lineRule="exact"/>
        <w:rPr>
          <w:rFonts w:eastAsia="Times New Roman"/>
        </w:rPr>
      </w:pPr>
    </w:p>
    <w:p w14:paraId="46DE2BC1" w14:textId="77777777" w:rsidR="003F720B" w:rsidRDefault="00000000">
      <w:pPr>
        <w:spacing w:line="0" w:lineRule="atLeast"/>
        <w:ind w:left="400"/>
        <w:rPr>
          <w:rFonts w:eastAsia="Times New Roman"/>
          <w:b/>
          <w:sz w:val="25"/>
        </w:rPr>
      </w:pPr>
      <w:r>
        <w:rPr>
          <w:rFonts w:eastAsia="Times New Roman"/>
          <w:b/>
          <w:sz w:val="25"/>
        </w:rPr>
        <w:t>3.1.9. Giao diện hở trợ.</w:t>
      </w:r>
    </w:p>
    <w:p w14:paraId="54415717" w14:textId="77777777" w:rsidR="003F720B" w:rsidRDefault="00000000">
      <w:pPr>
        <w:spacing w:line="200" w:lineRule="exact"/>
        <w:rPr>
          <w:rFonts w:eastAsia="Times New Roman"/>
        </w:rPr>
      </w:pPr>
      <w:r>
        <w:rPr>
          <w:rFonts w:eastAsia="Times New Roman"/>
          <w:b/>
          <w:sz w:val="25"/>
        </w:rPr>
        <w:br w:type="column"/>
      </w:r>
    </w:p>
    <w:p w14:paraId="69B6EE3C" w14:textId="77777777" w:rsidR="003F720B" w:rsidRDefault="003F720B">
      <w:pPr>
        <w:spacing w:line="200" w:lineRule="exact"/>
        <w:rPr>
          <w:rFonts w:eastAsia="Times New Roman"/>
        </w:rPr>
      </w:pPr>
    </w:p>
    <w:p w14:paraId="29DE6EAE" w14:textId="77777777" w:rsidR="003F720B" w:rsidRDefault="003F720B">
      <w:pPr>
        <w:spacing w:line="200" w:lineRule="exact"/>
        <w:rPr>
          <w:rFonts w:eastAsia="Times New Roman"/>
        </w:rPr>
      </w:pPr>
    </w:p>
    <w:p w14:paraId="5548DEDA" w14:textId="77777777" w:rsidR="003F720B" w:rsidRDefault="003F720B">
      <w:pPr>
        <w:spacing w:line="200" w:lineRule="exact"/>
        <w:rPr>
          <w:rFonts w:eastAsia="Times New Roman"/>
        </w:rPr>
      </w:pPr>
    </w:p>
    <w:p w14:paraId="679A42A2" w14:textId="77777777" w:rsidR="003F720B" w:rsidRDefault="003F720B">
      <w:pPr>
        <w:spacing w:line="200" w:lineRule="exact"/>
        <w:rPr>
          <w:rFonts w:eastAsia="Times New Roman"/>
        </w:rPr>
      </w:pPr>
    </w:p>
    <w:p w14:paraId="23FB4135" w14:textId="77777777" w:rsidR="003F720B" w:rsidRDefault="003F720B">
      <w:pPr>
        <w:spacing w:line="200" w:lineRule="exact"/>
        <w:rPr>
          <w:rFonts w:eastAsia="Times New Roman"/>
        </w:rPr>
      </w:pPr>
    </w:p>
    <w:p w14:paraId="7901477F" w14:textId="77777777" w:rsidR="003F720B" w:rsidRDefault="003F720B">
      <w:pPr>
        <w:spacing w:line="200" w:lineRule="exact"/>
        <w:rPr>
          <w:rFonts w:eastAsia="Times New Roman"/>
        </w:rPr>
      </w:pPr>
    </w:p>
    <w:p w14:paraId="4120CAA6" w14:textId="77777777" w:rsidR="003F720B" w:rsidRDefault="003F720B">
      <w:pPr>
        <w:spacing w:line="200" w:lineRule="exact"/>
        <w:rPr>
          <w:rFonts w:eastAsia="Times New Roman"/>
        </w:rPr>
      </w:pPr>
    </w:p>
    <w:p w14:paraId="220B115B" w14:textId="77777777" w:rsidR="003F720B" w:rsidRDefault="003F720B">
      <w:pPr>
        <w:spacing w:line="200" w:lineRule="exact"/>
        <w:rPr>
          <w:rFonts w:eastAsia="Times New Roman"/>
        </w:rPr>
      </w:pPr>
    </w:p>
    <w:p w14:paraId="1DA59BBD" w14:textId="77777777" w:rsidR="003F720B" w:rsidRDefault="003F720B">
      <w:pPr>
        <w:spacing w:line="200" w:lineRule="exact"/>
        <w:rPr>
          <w:rFonts w:eastAsia="Times New Roman"/>
        </w:rPr>
      </w:pPr>
    </w:p>
    <w:p w14:paraId="755466AB" w14:textId="77777777" w:rsidR="003F720B" w:rsidRDefault="003F720B">
      <w:pPr>
        <w:spacing w:line="200" w:lineRule="exact"/>
        <w:rPr>
          <w:rFonts w:eastAsia="Times New Roman"/>
        </w:rPr>
      </w:pPr>
    </w:p>
    <w:p w14:paraId="41F39320" w14:textId="77777777" w:rsidR="003F720B" w:rsidRDefault="003F720B">
      <w:pPr>
        <w:spacing w:line="200" w:lineRule="exact"/>
        <w:rPr>
          <w:rFonts w:eastAsia="Times New Roman"/>
        </w:rPr>
      </w:pPr>
    </w:p>
    <w:p w14:paraId="386006C5" w14:textId="77777777" w:rsidR="003F720B" w:rsidRDefault="003F720B">
      <w:pPr>
        <w:spacing w:line="200" w:lineRule="exact"/>
        <w:rPr>
          <w:rFonts w:eastAsia="Times New Roman"/>
        </w:rPr>
      </w:pPr>
    </w:p>
    <w:p w14:paraId="56F08CBB" w14:textId="77777777" w:rsidR="003F720B" w:rsidRDefault="003F720B">
      <w:pPr>
        <w:spacing w:line="200" w:lineRule="exact"/>
        <w:rPr>
          <w:rFonts w:eastAsia="Times New Roman"/>
        </w:rPr>
      </w:pPr>
    </w:p>
    <w:p w14:paraId="6553C19D" w14:textId="77777777" w:rsidR="003F720B" w:rsidRDefault="003F720B">
      <w:pPr>
        <w:spacing w:line="200" w:lineRule="exact"/>
        <w:rPr>
          <w:rFonts w:eastAsia="Times New Roman"/>
        </w:rPr>
      </w:pPr>
    </w:p>
    <w:p w14:paraId="5937A283" w14:textId="77777777" w:rsidR="003F720B" w:rsidRDefault="003F720B">
      <w:pPr>
        <w:spacing w:line="200" w:lineRule="exact"/>
        <w:rPr>
          <w:rFonts w:eastAsia="Times New Roman"/>
        </w:rPr>
      </w:pPr>
    </w:p>
    <w:p w14:paraId="46626CCE" w14:textId="77777777" w:rsidR="003F720B" w:rsidRDefault="003F720B">
      <w:pPr>
        <w:spacing w:line="200" w:lineRule="exact"/>
        <w:rPr>
          <w:rFonts w:eastAsia="Times New Roman"/>
        </w:rPr>
      </w:pPr>
    </w:p>
    <w:p w14:paraId="48F50648" w14:textId="77777777" w:rsidR="003F720B" w:rsidRDefault="003F720B">
      <w:pPr>
        <w:spacing w:line="200" w:lineRule="exact"/>
        <w:rPr>
          <w:rFonts w:eastAsia="Times New Roman"/>
        </w:rPr>
      </w:pPr>
    </w:p>
    <w:p w14:paraId="7AFEE420" w14:textId="77777777" w:rsidR="003F720B" w:rsidRDefault="003F720B">
      <w:pPr>
        <w:spacing w:line="200" w:lineRule="exact"/>
        <w:rPr>
          <w:rFonts w:eastAsia="Times New Roman"/>
        </w:rPr>
      </w:pPr>
    </w:p>
    <w:p w14:paraId="1F829604" w14:textId="77777777" w:rsidR="003F720B" w:rsidRDefault="003F720B">
      <w:pPr>
        <w:spacing w:line="200" w:lineRule="exact"/>
        <w:rPr>
          <w:rFonts w:eastAsia="Times New Roman"/>
        </w:rPr>
      </w:pPr>
    </w:p>
    <w:p w14:paraId="6FC1CAA0" w14:textId="77777777" w:rsidR="003F720B" w:rsidRDefault="003F720B">
      <w:pPr>
        <w:spacing w:line="200" w:lineRule="exact"/>
        <w:rPr>
          <w:rFonts w:eastAsia="Times New Roman"/>
        </w:rPr>
      </w:pPr>
    </w:p>
    <w:p w14:paraId="78875EA6" w14:textId="77777777" w:rsidR="003F720B" w:rsidRDefault="003F720B">
      <w:pPr>
        <w:spacing w:line="200" w:lineRule="exact"/>
        <w:rPr>
          <w:rFonts w:eastAsia="Times New Roman"/>
        </w:rPr>
      </w:pPr>
    </w:p>
    <w:p w14:paraId="7C46F053" w14:textId="77777777" w:rsidR="003F720B" w:rsidRDefault="003F720B">
      <w:pPr>
        <w:spacing w:line="200" w:lineRule="exact"/>
        <w:rPr>
          <w:rFonts w:eastAsia="Times New Roman"/>
        </w:rPr>
      </w:pPr>
    </w:p>
    <w:p w14:paraId="487EA141" w14:textId="77777777" w:rsidR="003F720B" w:rsidRDefault="003F720B">
      <w:pPr>
        <w:spacing w:line="200" w:lineRule="exact"/>
        <w:rPr>
          <w:rFonts w:eastAsia="Times New Roman"/>
        </w:rPr>
      </w:pPr>
    </w:p>
    <w:p w14:paraId="3CFD1341" w14:textId="77777777" w:rsidR="003F720B" w:rsidRDefault="003F720B">
      <w:pPr>
        <w:spacing w:line="200" w:lineRule="exact"/>
        <w:rPr>
          <w:rFonts w:eastAsia="Times New Roman"/>
        </w:rPr>
      </w:pPr>
    </w:p>
    <w:p w14:paraId="53D879E1" w14:textId="77777777" w:rsidR="003F720B" w:rsidRDefault="003F720B">
      <w:pPr>
        <w:spacing w:line="282" w:lineRule="exact"/>
        <w:rPr>
          <w:rFonts w:eastAsia="Times New Roman"/>
        </w:rPr>
      </w:pPr>
    </w:p>
    <w:p w14:paraId="32C8A1B4" w14:textId="77777777" w:rsidR="003F720B" w:rsidRDefault="00000000">
      <w:pPr>
        <w:spacing w:line="0" w:lineRule="atLeast"/>
        <w:ind w:left="60"/>
        <w:rPr>
          <w:rFonts w:eastAsia="Times New Roman"/>
          <w:i/>
          <w:color w:val="44546A"/>
          <w:sz w:val="26"/>
        </w:rPr>
      </w:pPr>
      <w:r>
        <w:rPr>
          <w:rFonts w:eastAsia="Times New Roman"/>
          <w:i/>
          <w:color w:val="44546A"/>
          <w:sz w:val="26"/>
        </w:rPr>
        <w:t>Hình 3.9 Giao diện tin tức.</w:t>
      </w:r>
    </w:p>
    <w:p w14:paraId="55F03E9F" w14:textId="77777777" w:rsidR="003F720B" w:rsidRDefault="00000000">
      <w:pPr>
        <w:spacing w:line="20" w:lineRule="exact"/>
        <w:rPr>
          <w:rFonts w:eastAsia="Times New Roman"/>
        </w:rPr>
      </w:pPr>
      <w:r>
        <w:rPr>
          <w:rFonts w:eastAsia="Times New Roman"/>
          <w:i/>
          <w:color w:val="44546A"/>
          <w:sz w:val="26"/>
        </w:rPr>
        <w:pict w14:anchorId="09982EE3">
          <v:shape id="Picture 32" o:spid="_x0000_s1056" type="#_x0000_t75" style="position:absolute;margin-left:-178.9pt;margin-top:32.35pt;width:467.7pt;height:248.45pt;z-index:-16;mso-wrap-style:square">
            <v:imagedata r:id="rId37" o:title=""/>
          </v:shape>
        </w:pict>
      </w:r>
    </w:p>
    <w:p w14:paraId="7C9F377E" w14:textId="77777777" w:rsidR="003F720B" w:rsidRDefault="003F720B">
      <w:pPr>
        <w:spacing w:line="200" w:lineRule="exact"/>
        <w:rPr>
          <w:rFonts w:eastAsia="Times New Roman"/>
        </w:rPr>
      </w:pPr>
    </w:p>
    <w:p w14:paraId="0320E5E5" w14:textId="77777777" w:rsidR="003F720B" w:rsidRDefault="003F720B">
      <w:pPr>
        <w:spacing w:line="200" w:lineRule="exact"/>
        <w:rPr>
          <w:rFonts w:eastAsia="Times New Roman"/>
        </w:rPr>
      </w:pPr>
    </w:p>
    <w:p w14:paraId="20204541" w14:textId="77777777" w:rsidR="003F720B" w:rsidRDefault="003F720B">
      <w:pPr>
        <w:spacing w:line="200" w:lineRule="exact"/>
        <w:rPr>
          <w:rFonts w:eastAsia="Times New Roman"/>
        </w:rPr>
      </w:pPr>
    </w:p>
    <w:p w14:paraId="110D97E6" w14:textId="77777777" w:rsidR="003F720B" w:rsidRDefault="003F720B">
      <w:pPr>
        <w:spacing w:line="200" w:lineRule="exact"/>
        <w:rPr>
          <w:rFonts w:eastAsia="Times New Roman"/>
        </w:rPr>
      </w:pPr>
    </w:p>
    <w:p w14:paraId="51890F65" w14:textId="77777777" w:rsidR="003F720B" w:rsidRDefault="003F720B">
      <w:pPr>
        <w:spacing w:line="200" w:lineRule="exact"/>
        <w:rPr>
          <w:rFonts w:eastAsia="Times New Roman"/>
        </w:rPr>
      </w:pPr>
    </w:p>
    <w:p w14:paraId="1220826A" w14:textId="77777777" w:rsidR="003F720B" w:rsidRDefault="003F720B">
      <w:pPr>
        <w:spacing w:line="200" w:lineRule="exact"/>
        <w:rPr>
          <w:rFonts w:eastAsia="Times New Roman"/>
        </w:rPr>
      </w:pPr>
    </w:p>
    <w:p w14:paraId="0437E57E" w14:textId="77777777" w:rsidR="003F720B" w:rsidRDefault="003F720B">
      <w:pPr>
        <w:spacing w:line="200" w:lineRule="exact"/>
        <w:rPr>
          <w:rFonts w:eastAsia="Times New Roman"/>
        </w:rPr>
      </w:pPr>
    </w:p>
    <w:p w14:paraId="6F6BC31A" w14:textId="77777777" w:rsidR="003F720B" w:rsidRDefault="003F720B">
      <w:pPr>
        <w:spacing w:line="200" w:lineRule="exact"/>
        <w:rPr>
          <w:rFonts w:eastAsia="Times New Roman"/>
        </w:rPr>
      </w:pPr>
    </w:p>
    <w:p w14:paraId="14289C5B" w14:textId="77777777" w:rsidR="003F720B" w:rsidRDefault="003F720B">
      <w:pPr>
        <w:spacing w:line="200" w:lineRule="exact"/>
        <w:rPr>
          <w:rFonts w:eastAsia="Times New Roman"/>
        </w:rPr>
      </w:pPr>
    </w:p>
    <w:p w14:paraId="750315B7" w14:textId="77777777" w:rsidR="003F720B" w:rsidRDefault="003F720B">
      <w:pPr>
        <w:spacing w:line="200" w:lineRule="exact"/>
        <w:rPr>
          <w:rFonts w:eastAsia="Times New Roman"/>
        </w:rPr>
      </w:pPr>
    </w:p>
    <w:p w14:paraId="1264F256" w14:textId="77777777" w:rsidR="003F720B" w:rsidRDefault="003F720B">
      <w:pPr>
        <w:spacing w:line="200" w:lineRule="exact"/>
        <w:rPr>
          <w:rFonts w:eastAsia="Times New Roman"/>
        </w:rPr>
      </w:pPr>
    </w:p>
    <w:p w14:paraId="45B1939A" w14:textId="77777777" w:rsidR="003F720B" w:rsidRDefault="003F720B">
      <w:pPr>
        <w:spacing w:line="200" w:lineRule="exact"/>
        <w:rPr>
          <w:rFonts w:eastAsia="Times New Roman"/>
        </w:rPr>
      </w:pPr>
    </w:p>
    <w:p w14:paraId="487843ED" w14:textId="77777777" w:rsidR="003F720B" w:rsidRDefault="003F720B">
      <w:pPr>
        <w:spacing w:line="200" w:lineRule="exact"/>
        <w:rPr>
          <w:rFonts w:eastAsia="Times New Roman"/>
        </w:rPr>
      </w:pPr>
    </w:p>
    <w:p w14:paraId="48D2B1CA" w14:textId="77777777" w:rsidR="003F720B" w:rsidRDefault="003F720B">
      <w:pPr>
        <w:spacing w:line="200" w:lineRule="exact"/>
        <w:rPr>
          <w:rFonts w:eastAsia="Times New Roman"/>
        </w:rPr>
      </w:pPr>
    </w:p>
    <w:p w14:paraId="55FB724A" w14:textId="77777777" w:rsidR="003F720B" w:rsidRDefault="003F720B">
      <w:pPr>
        <w:spacing w:line="200" w:lineRule="exact"/>
        <w:rPr>
          <w:rFonts w:eastAsia="Times New Roman"/>
        </w:rPr>
      </w:pPr>
    </w:p>
    <w:p w14:paraId="2A5C6DE8" w14:textId="77777777" w:rsidR="003F720B" w:rsidRDefault="003F720B">
      <w:pPr>
        <w:spacing w:line="200" w:lineRule="exact"/>
        <w:rPr>
          <w:rFonts w:eastAsia="Times New Roman"/>
        </w:rPr>
      </w:pPr>
    </w:p>
    <w:p w14:paraId="36F11BC6" w14:textId="77777777" w:rsidR="003F720B" w:rsidRDefault="003F720B">
      <w:pPr>
        <w:spacing w:line="200" w:lineRule="exact"/>
        <w:rPr>
          <w:rFonts w:eastAsia="Times New Roman"/>
        </w:rPr>
      </w:pPr>
    </w:p>
    <w:p w14:paraId="5AC34123" w14:textId="77777777" w:rsidR="003F720B" w:rsidRDefault="003F720B">
      <w:pPr>
        <w:spacing w:line="200" w:lineRule="exact"/>
        <w:rPr>
          <w:rFonts w:eastAsia="Times New Roman"/>
        </w:rPr>
      </w:pPr>
    </w:p>
    <w:p w14:paraId="0FA6BD20" w14:textId="77777777" w:rsidR="003F720B" w:rsidRDefault="003F720B">
      <w:pPr>
        <w:spacing w:line="200" w:lineRule="exact"/>
        <w:rPr>
          <w:rFonts w:eastAsia="Times New Roman"/>
        </w:rPr>
      </w:pPr>
    </w:p>
    <w:p w14:paraId="0AB22D33" w14:textId="77777777" w:rsidR="003F720B" w:rsidRDefault="003F720B">
      <w:pPr>
        <w:spacing w:line="200" w:lineRule="exact"/>
        <w:rPr>
          <w:rFonts w:eastAsia="Times New Roman"/>
        </w:rPr>
      </w:pPr>
    </w:p>
    <w:p w14:paraId="707CB652" w14:textId="77777777" w:rsidR="003F720B" w:rsidRDefault="003F720B">
      <w:pPr>
        <w:spacing w:line="200" w:lineRule="exact"/>
        <w:rPr>
          <w:rFonts w:eastAsia="Times New Roman"/>
        </w:rPr>
      </w:pPr>
    </w:p>
    <w:p w14:paraId="7B6B5BDA" w14:textId="77777777" w:rsidR="003F720B" w:rsidRDefault="003F720B">
      <w:pPr>
        <w:spacing w:line="200" w:lineRule="exact"/>
        <w:rPr>
          <w:rFonts w:eastAsia="Times New Roman"/>
        </w:rPr>
      </w:pPr>
    </w:p>
    <w:p w14:paraId="60AFA1F8" w14:textId="77777777" w:rsidR="003F720B" w:rsidRDefault="003F720B">
      <w:pPr>
        <w:spacing w:line="200" w:lineRule="exact"/>
        <w:rPr>
          <w:rFonts w:eastAsia="Times New Roman"/>
        </w:rPr>
      </w:pPr>
    </w:p>
    <w:p w14:paraId="4CE596F6" w14:textId="77777777" w:rsidR="003F720B" w:rsidRDefault="003F720B">
      <w:pPr>
        <w:spacing w:line="200" w:lineRule="exact"/>
        <w:rPr>
          <w:rFonts w:eastAsia="Times New Roman"/>
        </w:rPr>
      </w:pPr>
    </w:p>
    <w:p w14:paraId="1EDD3C7A" w14:textId="77777777" w:rsidR="003F720B" w:rsidRDefault="003F720B">
      <w:pPr>
        <w:spacing w:line="200" w:lineRule="exact"/>
        <w:rPr>
          <w:rFonts w:eastAsia="Times New Roman"/>
        </w:rPr>
      </w:pPr>
    </w:p>
    <w:p w14:paraId="2865D762" w14:textId="77777777" w:rsidR="003F720B" w:rsidRDefault="003F720B">
      <w:pPr>
        <w:spacing w:line="200" w:lineRule="exact"/>
        <w:rPr>
          <w:rFonts w:eastAsia="Times New Roman"/>
        </w:rPr>
      </w:pPr>
    </w:p>
    <w:p w14:paraId="660493E1" w14:textId="77777777" w:rsidR="003F720B" w:rsidRDefault="003F720B">
      <w:pPr>
        <w:spacing w:line="200" w:lineRule="exact"/>
        <w:rPr>
          <w:rFonts w:eastAsia="Times New Roman"/>
        </w:rPr>
      </w:pPr>
    </w:p>
    <w:p w14:paraId="58AA114D" w14:textId="77777777" w:rsidR="003F720B" w:rsidRDefault="003F720B">
      <w:pPr>
        <w:spacing w:line="359" w:lineRule="exact"/>
        <w:rPr>
          <w:rFonts w:eastAsia="Times New Roman"/>
        </w:rPr>
      </w:pPr>
    </w:p>
    <w:p w14:paraId="0F66ACC3" w14:textId="77777777" w:rsidR="003F720B" w:rsidRDefault="00000000">
      <w:pPr>
        <w:spacing w:line="0" w:lineRule="atLeast"/>
        <w:rPr>
          <w:rFonts w:eastAsia="Times New Roman"/>
          <w:i/>
          <w:color w:val="44546A"/>
          <w:sz w:val="26"/>
        </w:rPr>
      </w:pPr>
      <w:r>
        <w:rPr>
          <w:rFonts w:eastAsia="Times New Roman"/>
          <w:i/>
          <w:color w:val="44546A"/>
          <w:sz w:val="26"/>
        </w:rPr>
        <w:t>Hình 3.10 Giao diện hổ trợ.</w:t>
      </w:r>
    </w:p>
    <w:p w14:paraId="70FE7CFE" w14:textId="77777777" w:rsidR="003F720B" w:rsidRDefault="003F720B">
      <w:pPr>
        <w:spacing w:line="200" w:lineRule="exact"/>
        <w:rPr>
          <w:rFonts w:eastAsia="Times New Roman"/>
        </w:rPr>
      </w:pPr>
    </w:p>
    <w:p w14:paraId="6E0E1967" w14:textId="77777777" w:rsidR="003F720B" w:rsidRDefault="003F720B">
      <w:pPr>
        <w:spacing w:line="200" w:lineRule="exact"/>
        <w:rPr>
          <w:rFonts w:eastAsia="Times New Roman"/>
        </w:rPr>
      </w:pPr>
    </w:p>
    <w:p w14:paraId="2DF16B72" w14:textId="77777777" w:rsidR="003F720B" w:rsidRDefault="003F720B">
      <w:pPr>
        <w:spacing w:line="200" w:lineRule="exact"/>
        <w:rPr>
          <w:rFonts w:eastAsia="Times New Roman"/>
        </w:rPr>
      </w:pPr>
    </w:p>
    <w:p w14:paraId="21B3C4F7" w14:textId="77777777" w:rsidR="003F720B" w:rsidRDefault="003F720B">
      <w:pPr>
        <w:spacing w:line="200" w:lineRule="exact"/>
        <w:rPr>
          <w:rFonts w:eastAsia="Times New Roman"/>
        </w:rPr>
      </w:pPr>
    </w:p>
    <w:p w14:paraId="0897F553" w14:textId="77777777" w:rsidR="003F720B" w:rsidRDefault="003F720B">
      <w:pPr>
        <w:spacing w:line="200" w:lineRule="exact"/>
        <w:rPr>
          <w:rFonts w:eastAsia="Times New Roman"/>
        </w:rPr>
      </w:pPr>
    </w:p>
    <w:p w14:paraId="48AB3077" w14:textId="77777777" w:rsidR="003F720B" w:rsidRDefault="003F720B">
      <w:pPr>
        <w:spacing w:line="200" w:lineRule="exact"/>
        <w:rPr>
          <w:rFonts w:eastAsia="Times New Roman"/>
        </w:rPr>
      </w:pPr>
    </w:p>
    <w:p w14:paraId="6A6F31B9" w14:textId="77777777" w:rsidR="003F720B" w:rsidRDefault="003F720B">
      <w:pPr>
        <w:spacing w:line="200" w:lineRule="exact"/>
        <w:rPr>
          <w:rFonts w:eastAsia="Times New Roman"/>
        </w:rPr>
      </w:pPr>
    </w:p>
    <w:p w14:paraId="46D38702" w14:textId="77777777" w:rsidR="003F720B" w:rsidRDefault="003F720B">
      <w:pPr>
        <w:spacing w:line="200" w:lineRule="exact"/>
        <w:rPr>
          <w:rFonts w:eastAsia="Times New Roman"/>
        </w:rPr>
      </w:pPr>
    </w:p>
    <w:p w14:paraId="3BEF3AC8" w14:textId="77777777" w:rsidR="003F720B" w:rsidRDefault="003F720B">
      <w:pPr>
        <w:spacing w:line="200" w:lineRule="exact"/>
        <w:rPr>
          <w:rFonts w:eastAsia="Times New Roman"/>
        </w:rPr>
      </w:pPr>
    </w:p>
    <w:p w14:paraId="63AEE970" w14:textId="77777777" w:rsidR="003F720B" w:rsidRDefault="003F720B">
      <w:pPr>
        <w:spacing w:line="200" w:lineRule="exact"/>
        <w:rPr>
          <w:rFonts w:eastAsia="Times New Roman"/>
        </w:rPr>
      </w:pPr>
    </w:p>
    <w:p w14:paraId="483E6546" w14:textId="77777777" w:rsidR="003F720B" w:rsidRDefault="003F720B">
      <w:pPr>
        <w:spacing w:line="200" w:lineRule="exact"/>
        <w:rPr>
          <w:rFonts w:eastAsia="Times New Roman"/>
        </w:rPr>
      </w:pPr>
    </w:p>
    <w:p w14:paraId="1CC00460" w14:textId="77777777" w:rsidR="003F720B" w:rsidRDefault="003F720B">
      <w:pPr>
        <w:spacing w:line="200" w:lineRule="exact"/>
        <w:rPr>
          <w:rFonts w:eastAsia="Times New Roman"/>
        </w:rPr>
      </w:pPr>
    </w:p>
    <w:p w14:paraId="0D749777" w14:textId="77777777" w:rsidR="003F720B" w:rsidRDefault="003F720B">
      <w:pPr>
        <w:spacing w:line="330" w:lineRule="exact"/>
        <w:rPr>
          <w:rFonts w:eastAsia="Times New Roman"/>
        </w:rPr>
      </w:pPr>
    </w:p>
    <w:p w14:paraId="4CE379BC" w14:textId="77777777" w:rsidR="003F720B" w:rsidRDefault="00000000">
      <w:pPr>
        <w:spacing w:line="0" w:lineRule="atLeast"/>
        <w:ind w:left="960"/>
        <w:rPr>
          <w:rFonts w:eastAsia="Times New Roman"/>
          <w:sz w:val="26"/>
        </w:rPr>
      </w:pPr>
      <w:r>
        <w:rPr>
          <w:rFonts w:eastAsia="Times New Roman"/>
          <w:sz w:val="26"/>
        </w:rPr>
        <w:t>27</w:t>
      </w:r>
    </w:p>
    <w:p w14:paraId="4DC20267" w14:textId="77777777" w:rsidR="003F720B" w:rsidRDefault="003F720B">
      <w:pPr>
        <w:spacing w:line="0" w:lineRule="atLeast"/>
        <w:ind w:left="960"/>
        <w:rPr>
          <w:rFonts w:eastAsia="Times New Roman"/>
          <w:sz w:val="26"/>
        </w:rPr>
        <w:sectPr w:rsidR="003F720B" w:rsidSect="001039BE">
          <w:type w:val="continuous"/>
          <w:pgSz w:w="11900" w:h="16838" w:code="9"/>
          <w:pgMar w:top="1134" w:right="1134" w:bottom="1134" w:left="1418" w:header="0" w:footer="0" w:gutter="0"/>
          <w:cols w:num="2" w:space="720" w:equalWidth="0">
            <w:col w:w="3142" w:space="720"/>
            <w:col w:w="5492"/>
          </w:cols>
          <w:docGrid w:linePitch="360"/>
        </w:sectPr>
      </w:pPr>
    </w:p>
    <w:p w14:paraId="26E312D8" w14:textId="77777777" w:rsidR="003F720B" w:rsidRDefault="00000000">
      <w:pPr>
        <w:spacing w:line="0" w:lineRule="atLeast"/>
        <w:ind w:left="260"/>
        <w:rPr>
          <w:rFonts w:eastAsia="Times New Roman"/>
          <w:b/>
          <w:sz w:val="28"/>
        </w:rPr>
      </w:pPr>
      <w:bookmarkStart w:id="23" w:name="page38"/>
      <w:bookmarkEnd w:id="23"/>
      <w:r>
        <w:rPr>
          <w:rFonts w:eastAsia="Times New Roman"/>
          <w:b/>
          <w:sz w:val="28"/>
        </w:rPr>
        <w:lastRenderedPageBreak/>
        <w:t>3.2. CÁC CHỨC NĂNG</w:t>
      </w:r>
    </w:p>
    <w:p w14:paraId="7056B1BF" w14:textId="77777777" w:rsidR="003F720B" w:rsidRDefault="003F720B">
      <w:pPr>
        <w:spacing w:line="163" w:lineRule="exact"/>
        <w:rPr>
          <w:rFonts w:eastAsia="Times New Roman"/>
        </w:rPr>
      </w:pPr>
    </w:p>
    <w:p w14:paraId="48EDDEF4" w14:textId="77777777" w:rsidR="003F720B" w:rsidRDefault="00000000">
      <w:pPr>
        <w:spacing w:line="0" w:lineRule="atLeast"/>
        <w:ind w:left="400"/>
        <w:rPr>
          <w:rFonts w:eastAsia="Times New Roman"/>
          <w:b/>
          <w:sz w:val="26"/>
        </w:rPr>
      </w:pPr>
      <w:r>
        <w:rPr>
          <w:rFonts w:eastAsia="Times New Roman"/>
          <w:b/>
          <w:sz w:val="26"/>
        </w:rPr>
        <w:t>3.2.1. Đăng ký – kích hoạt (xác nhận email) và đăng nhập.</w:t>
      </w:r>
    </w:p>
    <w:p w14:paraId="688F0623" w14:textId="77777777" w:rsidR="003F720B" w:rsidRDefault="00000000">
      <w:pPr>
        <w:spacing w:line="20" w:lineRule="exact"/>
        <w:rPr>
          <w:rFonts w:eastAsia="Times New Roman"/>
        </w:rPr>
      </w:pPr>
      <w:r>
        <w:rPr>
          <w:rFonts w:eastAsia="Times New Roman"/>
          <w:b/>
          <w:sz w:val="26"/>
        </w:rPr>
        <w:pict w14:anchorId="2E4B7596">
          <v:shape id="Picture 33" o:spid="_x0000_s1057" type="#_x0000_t75" style="position:absolute;margin-left:13.05pt;margin-top:7.5pt;width:467.7pt;height:248.4pt;z-index:-15;mso-wrap-style:square">
            <v:imagedata r:id="rId38" o:title=""/>
          </v:shape>
        </w:pict>
      </w:r>
    </w:p>
    <w:p w14:paraId="51EB6234" w14:textId="77777777" w:rsidR="003F720B" w:rsidRDefault="003F720B">
      <w:pPr>
        <w:spacing w:line="200" w:lineRule="exact"/>
        <w:rPr>
          <w:rFonts w:eastAsia="Times New Roman"/>
        </w:rPr>
      </w:pPr>
    </w:p>
    <w:p w14:paraId="4E233789" w14:textId="77777777" w:rsidR="003F720B" w:rsidRDefault="003F720B">
      <w:pPr>
        <w:spacing w:line="200" w:lineRule="exact"/>
        <w:rPr>
          <w:rFonts w:eastAsia="Times New Roman"/>
        </w:rPr>
      </w:pPr>
    </w:p>
    <w:p w14:paraId="38166A06" w14:textId="77777777" w:rsidR="003F720B" w:rsidRDefault="003F720B">
      <w:pPr>
        <w:spacing w:line="200" w:lineRule="exact"/>
        <w:rPr>
          <w:rFonts w:eastAsia="Times New Roman"/>
        </w:rPr>
      </w:pPr>
    </w:p>
    <w:p w14:paraId="4EEE2732" w14:textId="77777777" w:rsidR="003F720B" w:rsidRDefault="003F720B">
      <w:pPr>
        <w:spacing w:line="200" w:lineRule="exact"/>
        <w:rPr>
          <w:rFonts w:eastAsia="Times New Roman"/>
        </w:rPr>
      </w:pPr>
    </w:p>
    <w:p w14:paraId="216279CA" w14:textId="77777777" w:rsidR="003F720B" w:rsidRDefault="003F720B">
      <w:pPr>
        <w:spacing w:line="200" w:lineRule="exact"/>
        <w:rPr>
          <w:rFonts w:eastAsia="Times New Roman"/>
        </w:rPr>
      </w:pPr>
    </w:p>
    <w:p w14:paraId="59E6FEF1" w14:textId="77777777" w:rsidR="003F720B" w:rsidRDefault="003F720B">
      <w:pPr>
        <w:spacing w:line="200" w:lineRule="exact"/>
        <w:rPr>
          <w:rFonts w:eastAsia="Times New Roman"/>
        </w:rPr>
      </w:pPr>
    </w:p>
    <w:p w14:paraId="0DCF451C" w14:textId="77777777" w:rsidR="003F720B" w:rsidRDefault="003F720B">
      <w:pPr>
        <w:spacing w:line="200" w:lineRule="exact"/>
        <w:rPr>
          <w:rFonts w:eastAsia="Times New Roman"/>
        </w:rPr>
      </w:pPr>
    </w:p>
    <w:p w14:paraId="639B09AD" w14:textId="77777777" w:rsidR="003F720B" w:rsidRDefault="003F720B">
      <w:pPr>
        <w:spacing w:line="200" w:lineRule="exact"/>
        <w:rPr>
          <w:rFonts w:eastAsia="Times New Roman"/>
        </w:rPr>
      </w:pPr>
    </w:p>
    <w:p w14:paraId="4DCF2F21" w14:textId="77777777" w:rsidR="003F720B" w:rsidRDefault="003F720B">
      <w:pPr>
        <w:spacing w:line="200" w:lineRule="exact"/>
        <w:rPr>
          <w:rFonts w:eastAsia="Times New Roman"/>
        </w:rPr>
      </w:pPr>
    </w:p>
    <w:p w14:paraId="204FD371" w14:textId="77777777" w:rsidR="003F720B" w:rsidRDefault="003F720B">
      <w:pPr>
        <w:spacing w:line="200" w:lineRule="exact"/>
        <w:rPr>
          <w:rFonts w:eastAsia="Times New Roman"/>
        </w:rPr>
      </w:pPr>
    </w:p>
    <w:p w14:paraId="316F5059" w14:textId="77777777" w:rsidR="003F720B" w:rsidRDefault="003F720B">
      <w:pPr>
        <w:spacing w:line="200" w:lineRule="exact"/>
        <w:rPr>
          <w:rFonts w:eastAsia="Times New Roman"/>
        </w:rPr>
      </w:pPr>
    </w:p>
    <w:p w14:paraId="166A25F3" w14:textId="77777777" w:rsidR="003F720B" w:rsidRDefault="003F720B">
      <w:pPr>
        <w:spacing w:line="200" w:lineRule="exact"/>
        <w:rPr>
          <w:rFonts w:eastAsia="Times New Roman"/>
        </w:rPr>
      </w:pPr>
    </w:p>
    <w:p w14:paraId="013E96ED" w14:textId="77777777" w:rsidR="003F720B" w:rsidRDefault="003F720B">
      <w:pPr>
        <w:spacing w:line="200" w:lineRule="exact"/>
        <w:rPr>
          <w:rFonts w:eastAsia="Times New Roman"/>
        </w:rPr>
      </w:pPr>
    </w:p>
    <w:p w14:paraId="5930A5B0" w14:textId="77777777" w:rsidR="003F720B" w:rsidRDefault="003F720B">
      <w:pPr>
        <w:spacing w:line="200" w:lineRule="exact"/>
        <w:rPr>
          <w:rFonts w:eastAsia="Times New Roman"/>
        </w:rPr>
      </w:pPr>
    </w:p>
    <w:p w14:paraId="3A51357E" w14:textId="77777777" w:rsidR="003F720B" w:rsidRDefault="003F720B">
      <w:pPr>
        <w:spacing w:line="200" w:lineRule="exact"/>
        <w:rPr>
          <w:rFonts w:eastAsia="Times New Roman"/>
        </w:rPr>
      </w:pPr>
    </w:p>
    <w:p w14:paraId="587DFEEF" w14:textId="77777777" w:rsidR="003F720B" w:rsidRDefault="003F720B">
      <w:pPr>
        <w:spacing w:line="200" w:lineRule="exact"/>
        <w:rPr>
          <w:rFonts w:eastAsia="Times New Roman"/>
        </w:rPr>
      </w:pPr>
    </w:p>
    <w:p w14:paraId="74AA00B2" w14:textId="77777777" w:rsidR="003F720B" w:rsidRDefault="003F720B">
      <w:pPr>
        <w:spacing w:line="200" w:lineRule="exact"/>
        <w:rPr>
          <w:rFonts w:eastAsia="Times New Roman"/>
        </w:rPr>
      </w:pPr>
    </w:p>
    <w:p w14:paraId="38E99FC1" w14:textId="77777777" w:rsidR="003F720B" w:rsidRDefault="003F720B">
      <w:pPr>
        <w:spacing w:line="200" w:lineRule="exact"/>
        <w:rPr>
          <w:rFonts w:eastAsia="Times New Roman"/>
        </w:rPr>
      </w:pPr>
    </w:p>
    <w:p w14:paraId="75A288F3" w14:textId="77777777" w:rsidR="003F720B" w:rsidRDefault="003F720B">
      <w:pPr>
        <w:spacing w:line="200" w:lineRule="exact"/>
        <w:rPr>
          <w:rFonts w:eastAsia="Times New Roman"/>
        </w:rPr>
      </w:pPr>
    </w:p>
    <w:p w14:paraId="776CCA4F" w14:textId="77777777" w:rsidR="003F720B" w:rsidRDefault="003F720B">
      <w:pPr>
        <w:spacing w:line="200" w:lineRule="exact"/>
        <w:rPr>
          <w:rFonts w:eastAsia="Times New Roman"/>
        </w:rPr>
      </w:pPr>
    </w:p>
    <w:p w14:paraId="239A389B" w14:textId="77777777" w:rsidR="003F720B" w:rsidRDefault="003F720B">
      <w:pPr>
        <w:spacing w:line="200" w:lineRule="exact"/>
        <w:rPr>
          <w:rFonts w:eastAsia="Times New Roman"/>
        </w:rPr>
      </w:pPr>
    </w:p>
    <w:p w14:paraId="6E7A482E" w14:textId="77777777" w:rsidR="003F720B" w:rsidRDefault="003F720B">
      <w:pPr>
        <w:spacing w:line="200" w:lineRule="exact"/>
        <w:rPr>
          <w:rFonts w:eastAsia="Times New Roman"/>
        </w:rPr>
      </w:pPr>
    </w:p>
    <w:p w14:paraId="642FFD8D" w14:textId="77777777" w:rsidR="003F720B" w:rsidRDefault="003F720B">
      <w:pPr>
        <w:spacing w:line="200" w:lineRule="exact"/>
        <w:rPr>
          <w:rFonts w:eastAsia="Times New Roman"/>
        </w:rPr>
      </w:pPr>
    </w:p>
    <w:p w14:paraId="201EF958" w14:textId="77777777" w:rsidR="003F720B" w:rsidRDefault="003F720B">
      <w:pPr>
        <w:spacing w:line="200" w:lineRule="exact"/>
        <w:rPr>
          <w:rFonts w:eastAsia="Times New Roman"/>
        </w:rPr>
      </w:pPr>
    </w:p>
    <w:p w14:paraId="5F5066C1" w14:textId="77777777" w:rsidR="003F720B" w:rsidRDefault="003F720B">
      <w:pPr>
        <w:spacing w:line="370" w:lineRule="exact"/>
        <w:rPr>
          <w:rFonts w:eastAsia="Times New Roman"/>
        </w:rPr>
      </w:pPr>
    </w:p>
    <w:p w14:paraId="2A82E663" w14:textId="77777777" w:rsidR="003F720B" w:rsidRDefault="00000000">
      <w:pPr>
        <w:spacing w:line="0" w:lineRule="atLeast"/>
        <w:ind w:left="3180"/>
        <w:rPr>
          <w:rFonts w:eastAsia="Times New Roman"/>
          <w:i/>
          <w:color w:val="44546A"/>
          <w:sz w:val="26"/>
        </w:rPr>
      </w:pPr>
      <w:r>
        <w:rPr>
          <w:rFonts w:eastAsia="Times New Roman"/>
          <w:i/>
          <w:color w:val="44546A"/>
          <w:sz w:val="26"/>
        </w:rPr>
        <w:t>Hình 3.11 Chức năng đăng ký tài khoản.</w:t>
      </w:r>
    </w:p>
    <w:p w14:paraId="7ACD297F" w14:textId="77777777" w:rsidR="003F720B" w:rsidRDefault="003F720B">
      <w:pPr>
        <w:spacing w:line="195" w:lineRule="exact"/>
        <w:rPr>
          <w:rFonts w:eastAsia="Times New Roman"/>
        </w:rPr>
      </w:pPr>
    </w:p>
    <w:p w14:paraId="2BBDDC8F" w14:textId="77777777" w:rsidR="003F720B" w:rsidRDefault="00000000">
      <w:pPr>
        <w:spacing w:line="0" w:lineRule="atLeast"/>
        <w:ind w:left="980"/>
        <w:rPr>
          <w:rFonts w:eastAsia="Times New Roman"/>
          <w:sz w:val="26"/>
        </w:rPr>
      </w:pPr>
      <w:r>
        <w:rPr>
          <w:rFonts w:eastAsia="Times New Roman"/>
          <w:sz w:val="26"/>
        </w:rPr>
        <w:t>Chức năng này cho phép người dùng đăng ký tài khoản.</w:t>
      </w:r>
    </w:p>
    <w:p w14:paraId="2DC31153" w14:textId="77777777" w:rsidR="003F720B" w:rsidRDefault="003F720B">
      <w:pPr>
        <w:spacing w:line="61" w:lineRule="exact"/>
        <w:rPr>
          <w:rFonts w:eastAsia="Times New Roman"/>
        </w:rPr>
      </w:pPr>
    </w:p>
    <w:p w14:paraId="2F7C598C" w14:textId="77777777" w:rsidR="003F720B" w:rsidRDefault="00000000">
      <w:pPr>
        <w:spacing w:line="0" w:lineRule="atLeast"/>
        <w:ind w:left="980"/>
        <w:rPr>
          <w:rFonts w:eastAsia="Times New Roman"/>
          <w:sz w:val="26"/>
        </w:rPr>
      </w:pPr>
      <w:r>
        <w:rPr>
          <w:rFonts w:eastAsia="Times New Roman"/>
          <w:sz w:val="26"/>
        </w:rPr>
        <w:t>Quá trình đăng ký bao gồm 3 bước:</w:t>
      </w:r>
    </w:p>
    <w:p w14:paraId="508412C5" w14:textId="77777777" w:rsidR="003F720B" w:rsidRDefault="003F720B">
      <w:pPr>
        <w:spacing w:line="59" w:lineRule="exact"/>
        <w:rPr>
          <w:rFonts w:eastAsia="Times New Roman"/>
        </w:rPr>
      </w:pPr>
    </w:p>
    <w:p w14:paraId="75D0F145" w14:textId="77777777" w:rsidR="003F720B" w:rsidRDefault="00000000">
      <w:pPr>
        <w:numPr>
          <w:ilvl w:val="0"/>
          <w:numId w:val="26"/>
        </w:numPr>
        <w:tabs>
          <w:tab w:val="left" w:pos="1200"/>
        </w:tabs>
        <w:spacing w:line="0" w:lineRule="atLeast"/>
        <w:ind w:left="1200" w:hanging="218"/>
        <w:rPr>
          <w:rFonts w:eastAsia="Times New Roman"/>
          <w:sz w:val="26"/>
        </w:rPr>
      </w:pPr>
      <w:r>
        <w:rPr>
          <w:rFonts w:eastAsia="Times New Roman"/>
          <w:sz w:val="26"/>
        </w:rPr>
        <w:t>Bước 1: Điền đầy đủ thông tin đăng ký được yêu cầu.</w:t>
      </w:r>
    </w:p>
    <w:p w14:paraId="6BC4DEDF" w14:textId="77777777" w:rsidR="003F720B" w:rsidRDefault="003F720B">
      <w:pPr>
        <w:spacing w:line="61" w:lineRule="exact"/>
        <w:rPr>
          <w:rFonts w:eastAsia="Times New Roman"/>
          <w:sz w:val="26"/>
        </w:rPr>
      </w:pPr>
    </w:p>
    <w:p w14:paraId="7AA7061F" w14:textId="77777777" w:rsidR="003F720B" w:rsidRDefault="00000000">
      <w:pPr>
        <w:numPr>
          <w:ilvl w:val="0"/>
          <w:numId w:val="26"/>
        </w:numPr>
        <w:tabs>
          <w:tab w:val="left" w:pos="1200"/>
        </w:tabs>
        <w:spacing w:line="0" w:lineRule="atLeast"/>
        <w:ind w:left="1200" w:hanging="218"/>
        <w:rPr>
          <w:rFonts w:eastAsia="Times New Roman"/>
          <w:sz w:val="26"/>
        </w:rPr>
      </w:pPr>
      <w:r>
        <w:rPr>
          <w:rFonts w:eastAsia="Times New Roman"/>
          <w:sz w:val="26"/>
        </w:rPr>
        <w:t>Bước 2: Nhấn nút “</w:t>
      </w:r>
      <w:r>
        <w:rPr>
          <w:rFonts w:eastAsia="Times New Roman"/>
          <w:b/>
          <w:sz w:val="26"/>
        </w:rPr>
        <w:t>ĐĂNG KÝ</w:t>
      </w:r>
      <w:r>
        <w:rPr>
          <w:rFonts w:eastAsia="Times New Roman"/>
          <w:sz w:val="26"/>
        </w:rPr>
        <w:t>”</w:t>
      </w:r>
    </w:p>
    <w:p w14:paraId="74A2CFDD" w14:textId="77777777" w:rsidR="003F720B" w:rsidRDefault="003F720B">
      <w:pPr>
        <w:spacing w:line="92" w:lineRule="exact"/>
        <w:rPr>
          <w:rFonts w:eastAsia="Times New Roman"/>
          <w:sz w:val="26"/>
        </w:rPr>
      </w:pPr>
    </w:p>
    <w:p w14:paraId="250D5430" w14:textId="77777777" w:rsidR="003F720B" w:rsidRDefault="00000000">
      <w:pPr>
        <w:numPr>
          <w:ilvl w:val="1"/>
          <w:numId w:val="26"/>
        </w:numPr>
        <w:tabs>
          <w:tab w:val="left" w:pos="1700"/>
        </w:tabs>
        <w:spacing w:line="281" w:lineRule="auto"/>
        <w:ind w:left="1700" w:hanging="358"/>
        <w:jc w:val="both"/>
        <w:rPr>
          <w:rFonts w:ascii="Arial" w:eastAsia="Arial" w:hAnsi="Arial"/>
          <w:sz w:val="26"/>
        </w:rPr>
      </w:pPr>
      <w:r>
        <w:rPr>
          <w:rFonts w:eastAsia="Times New Roman"/>
          <w:sz w:val="26"/>
        </w:rPr>
        <w:t>Nếu người dùng nhập thiếu dữ liệu hoặc email, tên người dùng đã tồn tại hoặc nhập lại mặt khẩu không trung khớp thì hệ thống sẽ hiển thị thông tương ứng cho người dùng.</w:t>
      </w:r>
    </w:p>
    <w:p w14:paraId="0B637581" w14:textId="77777777" w:rsidR="003F720B" w:rsidRDefault="003F720B">
      <w:pPr>
        <w:spacing w:line="45" w:lineRule="exact"/>
        <w:rPr>
          <w:rFonts w:ascii="Arial" w:eastAsia="Arial" w:hAnsi="Arial"/>
          <w:sz w:val="26"/>
        </w:rPr>
      </w:pPr>
    </w:p>
    <w:p w14:paraId="019F94F5" w14:textId="77777777" w:rsidR="003F720B" w:rsidRDefault="00000000">
      <w:pPr>
        <w:numPr>
          <w:ilvl w:val="1"/>
          <w:numId w:val="26"/>
        </w:numPr>
        <w:tabs>
          <w:tab w:val="left" w:pos="1700"/>
        </w:tabs>
        <w:spacing w:line="280" w:lineRule="auto"/>
        <w:ind w:left="1700" w:hanging="358"/>
        <w:jc w:val="both"/>
        <w:rPr>
          <w:rFonts w:ascii="Arial" w:eastAsia="Arial" w:hAnsi="Arial"/>
          <w:sz w:val="26"/>
        </w:rPr>
      </w:pPr>
      <w:r>
        <w:rPr>
          <w:rFonts w:eastAsia="Times New Roman"/>
          <w:sz w:val="26"/>
        </w:rPr>
        <w:t>Nếu đã thoả tất cả các điều kiện hệ thống sẽ gửi mã xác nhận đến email đã đăng ký và thông báo yêu cầu người dùng kiểm tra email để kích hoạt tài khoản. (Mã kích hoạt chỉ có hiệu lực trong vòng 10 phút.)</w:t>
      </w:r>
    </w:p>
    <w:p w14:paraId="62222C3B" w14:textId="77777777" w:rsidR="003F720B" w:rsidRDefault="003F720B">
      <w:pPr>
        <w:spacing w:line="12" w:lineRule="exact"/>
        <w:rPr>
          <w:rFonts w:ascii="Arial" w:eastAsia="Arial" w:hAnsi="Arial"/>
          <w:sz w:val="26"/>
        </w:rPr>
      </w:pPr>
    </w:p>
    <w:p w14:paraId="5407BA3C" w14:textId="77777777" w:rsidR="003F720B" w:rsidRDefault="00000000">
      <w:pPr>
        <w:numPr>
          <w:ilvl w:val="0"/>
          <w:numId w:val="26"/>
        </w:numPr>
        <w:tabs>
          <w:tab w:val="left" w:pos="1200"/>
        </w:tabs>
        <w:spacing w:line="0" w:lineRule="atLeast"/>
        <w:ind w:left="1200" w:hanging="218"/>
        <w:rPr>
          <w:rFonts w:eastAsia="Times New Roman"/>
          <w:sz w:val="26"/>
        </w:rPr>
      </w:pPr>
      <w:r>
        <w:rPr>
          <w:rFonts w:eastAsia="Times New Roman"/>
          <w:sz w:val="26"/>
        </w:rPr>
        <w:t>Bước 3: Kích hoạt tài khoản và đăng nhập.</w:t>
      </w:r>
    </w:p>
    <w:p w14:paraId="47807D31" w14:textId="77777777" w:rsidR="003F720B" w:rsidRDefault="003F720B">
      <w:pPr>
        <w:spacing w:line="62" w:lineRule="exact"/>
        <w:rPr>
          <w:rFonts w:eastAsia="Times New Roman"/>
        </w:rPr>
      </w:pPr>
    </w:p>
    <w:p w14:paraId="274FA222" w14:textId="77777777" w:rsidR="003F720B" w:rsidRDefault="00000000">
      <w:pPr>
        <w:spacing w:line="0" w:lineRule="atLeast"/>
        <w:ind w:left="400"/>
        <w:rPr>
          <w:rFonts w:eastAsia="Times New Roman"/>
          <w:b/>
          <w:sz w:val="26"/>
        </w:rPr>
      </w:pPr>
      <w:r>
        <w:rPr>
          <w:rFonts w:eastAsia="Times New Roman"/>
          <w:b/>
          <w:sz w:val="26"/>
        </w:rPr>
        <w:t>3.2.2. Quên mật khẩu</w:t>
      </w:r>
    </w:p>
    <w:p w14:paraId="350BCA52" w14:textId="77777777" w:rsidR="003F720B" w:rsidRDefault="003F720B">
      <w:pPr>
        <w:spacing w:line="161" w:lineRule="exact"/>
        <w:rPr>
          <w:rFonts w:eastAsia="Times New Roman"/>
        </w:rPr>
      </w:pPr>
    </w:p>
    <w:p w14:paraId="205D68B5" w14:textId="77777777" w:rsidR="003F720B" w:rsidRDefault="00000000">
      <w:pPr>
        <w:spacing w:line="0" w:lineRule="atLeast"/>
        <w:ind w:left="980"/>
        <w:rPr>
          <w:rFonts w:eastAsia="Times New Roman"/>
          <w:sz w:val="25"/>
        </w:rPr>
      </w:pPr>
      <w:r>
        <w:rPr>
          <w:rFonts w:eastAsia="Times New Roman"/>
          <w:sz w:val="25"/>
        </w:rPr>
        <w:t>Chức năng này cho phép người dùng đặt lại mật khẩu trong trường hợp người dùng</w:t>
      </w:r>
    </w:p>
    <w:p w14:paraId="3A86B515" w14:textId="77777777" w:rsidR="003F720B" w:rsidRDefault="003F720B">
      <w:pPr>
        <w:spacing w:line="150" w:lineRule="exact"/>
        <w:rPr>
          <w:rFonts w:eastAsia="Times New Roman"/>
        </w:rPr>
      </w:pPr>
    </w:p>
    <w:p w14:paraId="5CDDAB7D" w14:textId="77777777" w:rsidR="003F720B" w:rsidRDefault="00000000">
      <w:pPr>
        <w:spacing w:line="0" w:lineRule="atLeast"/>
        <w:ind w:left="260"/>
        <w:rPr>
          <w:rFonts w:eastAsia="Times New Roman"/>
          <w:sz w:val="26"/>
        </w:rPr>
      </w:pPr>
      <w:r>
        <w:rPr>
          <w:rFonts w:eastAsia="Times New Roman"/>
          <w:sz w:val="26"/>
        </w:rPr>
        <w:t>quên mật khẩu.</w:t>
      </w:r>
    </w:p>
    <w:p w14:paraId="3F08B17A" w14:textId="77777777" w:rsidR="003F720B" w:rsidRDefault="003F720B">
      <w:pPr>
        <w:spacing w:line="150" w:lineRule="exact"/>
        <w:rPr>
          <w:rFonts w:eastAsia="Times New Roman"/>
        </w:rPr>
      </w:pPr>
    </w:p>
    <w:p w14:paraId="4B8D71B5" w14:textId="77777777" w:rsidR="003F720B" w:rsidRDefault="00000000">
      <w:pPr>
        <w:spacing w:line="0" w:lineRule="atLeast"/>
        <w:ind w:left="980"/>
        <w:rPr>
          <w:rFonts w:eastAsia="Times New Roman"/>
          <w:sz w:val="26"/>
        </w:rPr>
      </w:pPr>
      <w:r>
        <w:rPr>
          <w:rFonts w:eastAsia="Times New Roman"/>
          <w:sz w:val="26"/>
        </w:rPr>
        <w:t>Bao gồm 3 bước:</w:t>
      </w:r>
    </w:p>
    <w:p w14:paraId="0C50052C" w14:textId="77777777" w:rsidR="003F720B" w:rsidRDefault="003F720B">
      <w:pPr>
        <w:spacing w:line="150" w:lineRule="exact"/>
        <w:rPr>
          <w:rFonts w:eastAsia="Times New Roman"/>
        </w:rPr>
      </w:pPr>
    </w:p>
    <w:p w14:paraId="74E32958" w14:textId="77777777" w:rsidR="003F720B" w:rsidRDefault="00000000">
      <w:pPr>
        <w:numPr>
          <w:ilvl w:val="0"/>
          <w:numId w:val="27"/>
        </w:numPr>
        <w:tabs>
          <w:tab w:val="left" w:pos="1200"/>
        </w:tabs>
        <w:spacing w:line="0" w:lineRule="atLeast"/>
        <w:ind w:left="1200" w:hanging="218"/>
        <w:rPr>
          <w:rFonts w:eastAsia="Times New Roman"/>
          <w:sz w:val="26"/>
        </w:rPr>
      </w:pPr>
      <w:r>
        <w:rPr>
          <w:rFonts w:eastAsia="Times New Roman"/>
          <w:sz w:val="26"/>
        </w:rPr>
        <w:t>Bước 1: Nhập email tài khoản muốn khôi phục mật khẩu.</w:t>
      </w:r>
    </w:p>
    <w:p w14:paraId="49B6164B" w14:textId="77777777" w:rsidR="003F720B" w:rsidRDefault="003F720B">
      <w:pPr>
        <w:spacing w:line="149" w:lineRule="exact"/>
        <w:rPr>
          <w:rFonts w:eastAsia="Times New Roman"/>
          <w:sz w:val="26"/>
        </w:rPr>
      </w:pPr>
    </w:p>
    <w:p w14:paraId="698228DD" w14:textId="77777777" w:rsidR="003F720B" w:rsidRDefault="00000000">
      <w:pPr>
        <w:numPr>
          <w:ilvl w:val="0"/>
          <w:numId w:val="27"/>
        </w:numPr>
        <w:tabs>
          <w:tab w:val="left" w:pos="1200"/>
        </w:tabs>
        <w:spacing w:line="0" w:lineRule="atLeast"/>
        <w:ind w:left="1200" w:hanging="218"/>
        <w:rPr>
          <w:rFonts w:eastAsia="Times New Roman"/>
          <w:sz w:val="26"/>
        </w:rPr>
      </w:pPr>
      <w:r>
        <w:rPr>
          <w:rFonts w:eastAsia="Times New Roman"/>
          <w:sz w:val="26"/>
        </w:rPr>
        <w:t>Bước 2: Xác nhận email và được chuyển hướng sang trang đặt lại mật khẩu.</w:t>
      </w:r>
    </w:p>
    <w:p w14:paraId="41669C86" w14:textId="77777777" w:rsidR="003F720B" w:rsidRDefault="003F720B">
      <w:pPr>
        <w:spacing w:line="147" w:lineRule="exact"/>
        <w:rPr>
          <w:rFonts w:eastAsia="Times New Roman"/>
          <w:sz w:val="26"/>
        </w:rPr>
      </w:pPr>
    </w:p>
    <w:p w14:paraId="188F8C49" w14:textId="77777777" w:rsidR="003F720B" w:rsidRDefault="00000000">
      <w:pPr>
        <w:numPr>
          <w:ilvl w:val="0"/>
          <w:numId w:val="27"/>
        </w:numPr>
        <w:tabs>
          <w:tab w:val="left" w:pos="1200"/>
        </w:tabs>
        <w:spacing w:line="0" w:lineRule="atLeast"/>
        <w:ind w:left="1200" w:hanging="218"/>
        <w:rPr>
          <w:rFonts w:eastAsia="Times New Roman"/>
          <w:sz w:val="26"/>
        </w:rPr>
      </w:pPr>
      <w:r>
        <w:rPr>
          <w:rFonts w:eastAsia="Times New Roman"/>
          <w:sz w:val="26"/>
        </w:rPr>
        <w:t>Bước 3: Nhập mật khẩu mới và xác nhận mật khẩu mới.</w:t>
      </w:r>
    </w:p>
    <w:p w14:paraId="56058A8F" w14:textId="77777777" w:rsidR="003F720B" w:rsidRDefault="003F720B">
      <w:pPr>
        <w:spacing w:line="200" w:lineRule="exact"/>
        <w:rPr>
          <w:rFonts w:eastAsia="Times New Roman"/>
        </w:rPr>
      </w:pPr>
    </w:p>
    <w:p w14:paraId="2DA17913" w14:textId="77777777" w:rsidR="003F720B" w:rsidRDefault="003F720B">
      <w:pPr>
        <w:spacing w:line="200" w:lineRule="exact"/>
        <w:rPr>
          <w:rFonts w:eastAsia="Times New Roman"/>
        </w:rPr>
      </w:pPr>
    </w:p>
    <w:p w14:paraId="26AEA1AD" w14:textId="77777777" w:rsidR="003F720B" w:rsidRDefault="003F720B">
      <w:pPr>
        <w:spacing w:line="200" w:lineRule="exact"/>
        <w:rPr>
          <w:rFonts w:eastAsia="Times New Roman"/>
        </w:rPr>
      </w:pPr>
    </w:p>
    <w:p w14:paraId="147D202C" w14:textId="77777777" w:rsidR="003F720B" w:rsidRDefault="003F720B">
      <w:pPr>
        <w:spacing w:line="200" w:lineRule="exact"/>
        <w:rPr>
          <w:rFonts w:eastAsia="Times New Roman"/>
        </w:rPr>
      </w:pPr>
    </w:p>
    <w:p w14:paraId="1F4805EA" w14:textId="77777777" w:rsidR="003F720B" w:rsidRDefault="003F720B">
      <w:pPr>
        <w:spacing w:line="200" w:lineRule="exact"/>
        <w:rPr>
          <w:rFonts w:eastAsia="Times New Roman"/>
        </w:rPr>
      </w:pPr>
    </w:p>
    <w:p w14:paraId="291791E4" w14:textId="77777777" w:rsidR="003F720B" w:rsidRDefault="003F720B">
      <w:pPr>
        <w:spacing w:line="242" w:lineRule="exact"/>
        <w:rPr>
          <w:rFonts w:eastAsia="Times New Roman"/>
        </w:rPr>
      </w:pPr>
    </w:p>
    <w:p w14:paraId="08448DEE" w14:textId="77777777" w:rsidR="003F720B" w:rsidRDefault="00000000">
      <w:pPr>
        <w:spacing w:line="0" w:lineRule="atLeast"/>
        <w:ind w:right="-259"/>
        <w:jc w:val="center"/>
        <w:rPr>
          <w:rFonts w:eastAsia="Times New Roman"/>
          <w:sz w:val="26"/>
        </w:rPr>
      </w:pPr>
      <w:r>
        <w:rPr>
          <w:rFonts w:eastAsia="Times New Roman"/>
          <w:sz w:val="26"/>
        </w:rPr>
        <w:t>28</w:t>
      </w:r>
    </w:p>
    <w:p w14:paraId="49059C7B" w14:textId="77777777" w:rsidR="003F720B" w:rsidRDefault="003F720B">
      <w:pPr>
        <w:spacing w:line="0" w:lineRule="atLeast"/>
        <w:ind w:right="-259"/>
        <w:jc w:val="center"/>
        <w:rPr>
          <w:rFonts w:eastAsia="Times New Roman"/>
          <w:sz w:val="26"/>
        </w:rPr>
        <w:sectPr w:rsidR="003F720B" w:rsidSect="001039BE">
          <w:pgSz w:w="11900" w:h="16838" w:code="9"/>
          <w:pgMar w:top="1134" w:right="1134" w:bottom="1134" w:left="1418" w:header="0" w:footer="0" w:gutter="0"/>
          <w:cols w:space="720"/>
          <w:docGrid w:linePitch="360"/>
        </w:sectPr>
      </w:pPr>
    </w:p>
    <w:p w14:paraId="7750FD49" w14:textId="77777777" w:rsidR="003F720B" w:rsidRDefault="00000000">
      <w:pPr>
        <w:spacing w:line="200" w:lineRule="exact"/>
        <w:rPr>
          <w:rFonts w:eastAsia="Times New Roman"/>
        </w:rPr>
      </w:pPr>
      <w:bookmarkStart w:id="24" w:name="page39"/>
      <w:bookmarkEnd w:id="24"/>
      <w:r>
        <w:rPr>
          <w:rFonts w:eastAsia="Times New Roman"/>
          <w:sz w:val="26"/>
        </w:rPr>
        <w:lastRenderedPageBreak/>
        <w:pict w14:anchorId="1FEABB09">
          <v:shape id="Picture 34" o:spid="_x0000_s1058" type="#_x0000_t75" style="position:absolute;margin-left:85.05pt;margin-top:56.7pt;width:467.7pt;height:248.45pt;z-index:-14;mso-wrap-style:square;mso-position-horizontal-relative:page;mso-position-vertical-relative:page">
            <v:imagedata r:id="rId39" o:title="" chromakey="white"/>
            <w10:wrap anchorx="page" anchory="page"/>
          </v:shape>
        </w:pict>
      </w:r>
    </w:p>
    <w:p w14:paraId="7911DB38" w14:textId="77777777" w:rsidR="003F720B" w:rsidRDefault="003F720B">
      <w:pPr>
        <w:spacing w:line="200" w:lineRule="exact"/>
        <w:rPr>
          <w:rFonts w:eastAsia="Times New Roman"/>
        </w:rPr>
      </w:pPr>
    </w:p>
    <w:p w14:paraId="3D13DD5E" w14:textId="77777777" w:rsidR="003F720B" w:rsidRDefault="003F720B">
      <w:pPr>
        <w:spacing w:line="200" w:lineRule="exact"/>
        <w:rPr>
          <w:rFonts w:eastAsia="Times New Roman"/>
        </w:rPr>
      </w:pPr>
    </w:p>
    <w:p w14:paraId="3E2039E3" w14:textId="77777777" w:rsidR="003F720B" w:rsidRDefault="003F720B">
      <w:pPr>
        <w:spacing w:line="200" w:lineRule="exact"/>
        <w:rPr>
          <w:rFonts w:eastAsia="Times New Roman"/>
        </w:rPr>
      </w:pPr>
    </w:p>
    <w:p w14:paraId="75599207" w14:textId="77777777" w:rsidR="003F720B" w:rsidRDefault="003F720B">
      <w:pPr>
        <w:spacing w:line="200" w:lineRule="exact"/>
        <w:rPr>
          <w:rFonts w:eastAsia="Times New Roman"/>
        </w:rPr>
      </w:pPr>
    </w:p>
    <w:p w14:paraId="08440B36" w14:textId="77777777" w:rsidR="003F720B" w:rsidRDefault="003F720B">
      <w:pPr>
        <w:spacing w:line="200" w:lineRule="exact"/>
        <w:rPr>
          <w:rFonts w:eastAsia="Times New Roman"/>
        </w:rPr>
      </w:pPr>
    </w:p>
    <w:p w14:paraId="356EC30D" w14:textId="77777777" w:rsidR="003F720B" w:rsidRDefault="003F720B">
      <w:pPr>
        <w:spacing w:line="200" w:lineRule="exact"/>
        <w:rPr>
          <w:rFonts w:eastAsia="Times New Roman"/>
        </w:rPr>
      </w:pPr>
    </w:p>
    <w:p w14:paraId="753D988B" w14:textId="77777777" w:rsidR="003F720B" w:rsidRDefault="003F720B">
      <w:pPr>
        <w:spacing w:line="200" w:lineRule="exact"/>
        <w:rPr>
          <w:rFonts w:eastAsia="Times New Roman"/>
        </w:rPr>
      </w:pPr>
    </w:p>
    <w:p w14:paraId="57120FFF" w14:textId="77777777" w:rsidR="003F720B" w:rsidRDefault="003F720B">
      <w:pPr>
        <w:spacing w:line="200" w:lineRule="exact"/>
        <w:rPr>
          <w:rFonts w:eastAsia="Times New Roman"/>
        </w:rPr>
      </w:pPr>
    </w:p>
    <w:p w14:paraId="6AFC7B15" w14:textId="77777777" w:rsidR="003F720B" w:rsidRDefault="003F720B">
      <w:pPr>
        <w:spacing w:line="200" w:lineRule="exact"/>
        <w:rPr>
          <w:rFonts w:eastAsia="Times New Roman"/>
        </w:rPr>
      </w:pPr>
    </w:p>
    <w:p w14:paraId="730ABF79" w14:textId="77777777" w:rsidR="003F720B" w:rsidRDefault="003F720B">
      <w:pPr>
        <w:spacing w:line="200" w:lineRule="exact"/>
        <w:rPr>
          <w:rFonts w:eastAsia="Times New Roman"/>
        </w:rPr>
      </w:pPr>
    </w:p>
    <w:p w14:paraId="7E60860E" w14:textId="77777777" w:rsidR="003F720B" w:rsidRDefault="003F720B">
      <w:pPr>
        <w:spacing w:line="200" w:lineRule="exact"/>
        <w:rPr>
          <w:rFonts w:eastAsia="Times New Roman"/>
        </w:rPr>
      </w:pPr>
    </w:p>
    <w:p w14:paraId="5803C617" w14:textId="77777777" w:rsidR="003F720B" w:rsidRDefault="003F720B">
      <w:pPr>
        <w:spacing w:line="200" w:lineRule="exact"/>
        <w:rPr>
          <w:rFonts w:eastAsia="Times New Roman"/>
        </w:rPr>
      </w:pPr>
    </w:p>
    <w:p w14:paraId="23D335B3" w14:textId="77777777" w:rsidR="003F720B" w:rsidRDefault="003F720B">
      <w:pPr>
        <w:spacing w:line="200" w:lineRule="exact"/>
        <w:rPr>
          <w:rFonts w:eastAsia="Times New Roman"/>
        </w:rPr>
      </w:pPr>
    </w:p>
    <w:p w14:paraId="78BFE998" w14:textId="77777777" w:rsidR="003F720B" w:rsidRDefault="003F720B">
      <w:pPr>
        <w:spacing w:line="200" w:lineRule="exact"/>
        <w:rPr>
          <w:rFonts w:eastAsia="Times New Roman"/>
        </w:rPr>
      </w:pPr>
    </w:p>
    <w:p w14:paraId="757156B0" w14:textId="77777777" w:rsidR="003F720B" w:rsidRDefault="003F720B">
      <w:pPr>
        <w:spacing w:line="200" w:lineRule="exact"/>
        <w:rPr>
          <w:rFonts w:eastAsia="Times New Roman"/>
        </w:rPr>
      </w:pPr>
    </w:p>
    <w:p w14:paraId="1817A27D" w14:textId="77777777" w:rsidR="003F720B" w:rsidRDefault="003F720B">
      <w:pPr>
        <w:spacing w:line="200" w:lineRule="exact"/>
        <w:rPr>
          <w:rFonts w:eastAsia="Times New Roman"/>
        </w:rPr>
      </w:pPr>
    </w:p>
    <w:p w14:paraId="5DC15553" w14:textId="77777777" w:rsidR="003F720B" w:rsidRDefault="003F720B">
      <w:pPr>
        <w:spacing w:line="200" w:lineRule="exact"/>
        <w:rPr>
          <w:rFonts w:eastAsia="Times New Roman"/>
        </w:rPr>
      </w:pPr>
    </w:p>
    <w:p w14:paraId="5CF328AB" w14:textId="77777777" w:rsidR="003F720B" w:rsidRDefault="003F720B">
      <w:pPr>
        <w:spacing w:line="200" w:lineRule="exact"/>
        <w:rPr>
          <w:rFonts w:eastAsia="Times New Roman"/>
        </w:rPr>
      </w:pPr>
    </w:p>
    <w:p w14:paraId="776C07F4" w14:textId="77777777" w:rsidR="003F720B" w:rsidRDefault="003F720B">
      <w:pPr>
        <w:spacing w:line="200" w:lineRule="exact"/>
        <w:rPr>
          <w:rFonts w:eastAsia="Times New Roman"/>
        </w:rPr>
      </w:pPr>
    </w:p>
    <w:p w14:paraId="067A01B2" w14:textId="77777777" w:rsidR="003F720B" w:rsidRDefault="003F720B">
      <w:pPr>
        <w:spacing w:line="200" w:lineRule="exact"/>
        <w:rPr>
          <w:rFonts w:eastAsia="Times New Roman"/>
        </w:rPr>
      </w:pPr>
    </w:p>
    <w:p w14:paraId="119FCC6E" w14:textId="77777777" w:rsidR="003F720B" w:rsidRDefault="003F720B">
      <w:pPr>
        <w:spacing w:line="200" w:lineRule="exact"/>
        <w:rPr>
          <w:rFonts w:eastAsia="Times New Roman"/>
        </w:rPr>
      </w:pPr>
    </w:p>
    <w:p w14:paraId="3A72455E" w14:textId="77777777" w:rsidR="003F720B" w:rsidRDefault="003F720B">
      <w:pPr>
        <w:spacing w:line="274" w:lineRule="exact"/>
        <w:rPr>
          <w:rFonts w:eastAsia="Times New Roman"/>
        </w:rPr>
      </w:pPr>
    </w:p>
    <w:p w14:paraId="4CDC03D6" w14:textId="77777777" w:rsidR="003F720B" w:rsidRDefault="00000000">
      <w:pPr>
        <w:spacing w:line="0" w:lineRule="atLeast"/>
        <w:ind w:right="-259"/>
        <w:jc w:val="center"/>
        <w:rPr>
          <w:rFonts w:eastAsia="Times New Roman"/>
          <w:i/>
          <w:color w:val="44546A"/>
          <w:sz w:val="26"/>
        </w:rPr>
      </w:pPr>
      <w:r>
        <w:rPr>
          <w:rFonts w:eastAsia="Times New Roman"/>
          <w:i/>
          <w:color w:val="44546A"/>
          <w:sz w:val="26"/>
        </w:rPr>
        <w:t>Hình 3.12 Chức năng quên mật khẩu.</w:t>
      </w:r>
    </w:p>
    <w:p w14:paraId="2F8BF6AB" w14:textId="77777777" w:rsidR="003F720B" w:rsidRDefault="003F720B">
      <w:pPr>
        <w:spacing w:line="200" w:lineRule="exact"/>
        <w:rPr>
          <w:rFonts w:eastAsia="Times New Roman"/>
        </w:rPr>
      </w:pPr>
    </w:p>
    <w:p w14:paraId="2782D45E" w14:textId="77777777" w:rsidR="003F720B" w:rsidRDefault="00000000">
      <w:pPr>
        <w:spacing w:line="0" w:lineRule="atLeast"/>
        <w:ind w:left="400"/>
        <w:rPr>
          <w:rFonts w:eastAsia="Times New Roman"/>
          <w:b/>
          <w:sz w:val="26"/>
        </w:rPr>
      </w:pPr>
      <w:r>
        <w:rPr>
          <w:rFonts w:eastAsia="Times New Roman"/>
          <w:b/>
          <w:sz w:val="26"/>
        </w:rPr>
        <w:t>3.2.3. Quản lý lĩnh vực</w:t>
      </w:r>
    </w:p>
    <w:p w14:paraId="6119D03F" w14:textId="77777777" w:rsidR="003F720B" w:rsidRDefault="00000000">
      <w:pPr>
        <w:spacing w:line="20" w:lineRule="exact"/>
        <w:rPr>
          <w:rFonts w:eastAsia="Times New Roman"/>
        </w:rPr>
      </w:pPr>
      <w:r>
        <w:rPr>
          <w:rFonts w:eastAsia="Times New Roman"/>
          <w:b/>
          <w:sz w:val="26"/>
        </w:rPr>
        <w:pict w14:anchorId="0B15FCF3">
          <v:shape id="Picture 35" o:spid="_x0000_s1059" type="#_x0000_t75" style="position:absolute;margin-left:13.05pt;margin-top:7.5pt;width:467.7pt;height:248.45pt;z-index:-13;mso-wrap-style:square">
            <v:imagedata r:id="rId40" o:title=""/>
          </v:shape>
        </w:pict>
      </w:r>
    </w:p>
    <w:p w14:paraId="3656E045" w14:textId="77777777" w:rsidR="003F720B" w:rsidRDefault="003F720B">
      <w:pPr>
        <w:spacing w:line="200" w:lineRule="exact"/>
        <w:rPr>
          <w:rFonts w:eastAsia="Times New Roman"/>
        </w:rPr>
      </w:pPr>
    </w:p>
    <w:p w14:paraId="3DE699AC" w14:textId="77777777" w:rsidR="003F720B" w:rsidRDefault="003F720B">
      <w:pPr>
        <w:spacing w:line="200" w:lineRule="exact"/>
        <w:rPr>
          <w:rFonts w:eastAsia="Times New Roman"/>
        </w:rPr>
      </w:pPr>
    </w:p>
    <w:p w14:paraId="52A236D2" w14:textId="77777777" w:rsidR="003F720B" w:rsidRDefault="003F720B">
      <w:pPr>
        <w:spacing w:line="200" w:lineRule="exact"/>
        <w:rPr>
          <w:rFonts w:eastAsia="Times New Roman"/>
        </w:rPr>
      </w:pPr>
    </w:p>
    <w:p w14:paraId="341E003D" w14:textId="77777777" w:rsidR="003F720B" w:rsidRDefault="003F720B">
      <w:pPr>
        <w:spacing w:line="200" w:lineRule="exact"/>
        <w:rPr>
          <w:rFonts w:eastAsia="Times New Roman"/>
        </w:rPr>
      </w:pPr>
    </w:p>
    <w:p w14:paraId="7DFBF7DA" w14:textId="77777777" w:rsidR="003F720B" w:rsidRDefault="003F720B">
      <w:pPr>
        <w:spacing w:line="200" w:lineRule="exact"/>
        <w:rPr>
          <w:rFonts w:eastAsia="Times New Roman"/>
        </w:rPr>
      </w:pPr>
    </w:p>
    <w:p w14:paraId="46606247" w14:textId="77777777" w:rsidR="003F720B" w:rsidRDefault="003F720B">
      <w:pPr>
        <w:spacing w:line="200" w:lineRule="exact"/>
        <w:rPr>
          <w:rFonts w:eastAsia="Times New Roman"/>
        </w:rPr>
      </w:pPr>
    </w:p>
    <w:p w14:paraId="7AA70FD6" w14:textId="77777777" w:rsidR="003F720B" w:rsidRDefault="003F720B">
      <w:pPr>
        <w:spacing w:line="200" w:lineRule="exact"/>
        <w:rPr>
          <w:rFonts w:eastAsia="Times New Roman"/>
        </w:rPr>
      </w:pPr>
    </w:p>
    <w:p w14:paraId="761780F8" w14:textId="77777777" w:rsidR="003F720B" w:rsidRDefault="003F720B">
      <w:pPr>
        <w:spacing w:line="200" w:lineRule="exact"/>
        <w:rPr>
          <w:rFonts w:eastAsia="Times New Roman"/>
        </w:rPr>
      </w:pPr>
    </w:p>
    <w:p w14:paraId="7EBBB096" w14:textId="77777777" w:rsidR="003F720B" w:rsidRDefault="003F720B">
      <w:pPr>
        <w:spacing w:line="200" w:lineRule="exact"/>
        <w:rPr>
          <w:rFonts w:eastAsia="Times New Roman"/>
        </w:rPr>
      </w:pPr>
    </w:p>
    <w:p w14:paraId="01726C7F" w14:textId="77777777" w:rsidR="003F720B" w:rsidRDefault="003F720B">
      <w:pPr>
        <w:spacing w:line="200" w:lineRule="exact"/>
        <w:rPr>
          <w:rFonts w:eastAsia="Times New Roman"/>
        </w:rPr>
      </w:pPr>
    </w:p>
    <w:p w14:paraId="1DB8FD4F" w14:textId="77777777" w:rsidR="003F720B" w:rsidRDefault="003F720B">
      <w:pPr>
        <w:spacing w:line="200" w:lineRule="exact"/>
        <w:rPr>
          <w:rFonts w:eastAsia="Times New Roman"/>
        </w:rPr>
      </w:pPr>
    </w:p>
    <w:p w14:paraId="5CDA89E1" w14:textId="77777777" w:rsidR="003F720B" w:rsidRDefault="003F720B">
      <w:pPr>
        <w:spacing w:line="200" w:lineRule="exact"/>
        <w:rPr>
          <w:rFonts w:eastAsia="Times New Roman"/>
        </w:rPr>
      </w:pPr>
    </w:p>
    <w:p w14:paraId="46E85B56" w14:textId="77777777" w:rsidR="003F720B" w:rsidRDefault="003F720B">
      <w:pPr>
        <w:spacing w:line="200" w:lineRule="exact"/>
        <w:rPr>
          <w:rFonts w:eastAsia="Times New Roman"/>
        </w:rPr>
      </w:pPr>
    </w:p>
    <w:p w14:paraId="5B04C543" w14:textId="77777777" w:rsidR="003F720B" w:rsidRDefault="003F720B">
      <w:pPr>
        <w:spacing w:line="200" w:lineRule="exact"/>
        <w:rPr>
          <w:rFonts w:eastAsia="Times New Roman"/>
        </w:rPr>
      </w:pPr>
    </w:p>
    <w:p w14:paraId="61107F11" w14:textId="77777777" w:rsidR="003F720B" w:rsidRDefault="003F720B">
      <w:pPr>
        <w:spacing w:line="200" w:lineRule="exact"/>
        <w:rPr>
          <w:rFonts w:eastAsia="Times New Roman"/>
        </w:rPr>
      </w:pPr>
    </w:p>
    <w:p w14:paraId="50E7A650" w14:textId="77777777" w:rsidR="003F720B" w:rsidRDefault="003F720B">
      <w:pPr>
        <w:spacing w:line="200" w:lineRule="exact"/>
        <w:rPr>
          <w:rFonts w:eastAsia="Times New Roman"/>
        </w:rPr>
      </w:pPr>
    </w:p>
    <w:p w14:paraId="61E41D8F" w14:textId="77777777" w:rsidR="003F720B" w:rsidRDefault="003F720B">
      <w:pPr>
        <w:spacing w:line="200" w:lineRule="exact"/>
        <w:rPr>
          <w:rFonts w:eastAsia="Times New Roman"/>
        </w:rPr>
      </w:pPr>
    </w:p>
    <w:p w14:paraId="074ED044" w14:textId="77777777" w:rsidR="003F720B" w:rsidRDefault="003F720B">
      <w:pPr>
        <w:spacing w:line="200" w:lineRule="exact"/>
        <w:rPr>
          <w:rFonts w:eastAsia="Times New Roman"/>
        </w:rPr>
      </w:pPr>
    </w:p>
    <w:p w14:paraId="759887F5" w14:textId="77777777" w:rsidR="003F720B" w:rsidRDefault="003F720B">
      <w:pPr>
        <w:spacing w:line="200" w:lineRule="exact"/>
        <w:rPr>
          <w:rFonts w:eastAsia="Times New Roman"/>
        </w:rPr>
      </w:pPr>
    </w:p>
    <w:p w14:paraId="77A4B83D" w14:textId="77777777" w:rsidR="003F720B" w:rsidRDefault="003F720B">
      <w:pPr>
        <w:spacing w:line="200" w:lineRule="exact"/>
        <w:rPr>
          <w:rFonts w:eastAsia="Times New Roman"/>
        </w:rPr>
      </w:pPr>
    </w:p>
    <w:p w14:paraId="053CEE48" w14:textId="77777777" w:rsidR="003F720B" w:rsidRDefault="003F720B">
      <w:pPr>
        <w:spacing w:line="200" w:lineRule="exact"/>
        <w:rPr>
          <w:rFonts w:eastAsia="Times New Roman"/>
        </w:rPr>
      </w:pPr>
    </w:p>
    <w:p w14:paraId="0D8DE5D9" w14:textId="77777777" w:rsidR="003F720B" w:rsidRDefault="003F720B">
      <w:pPr>
        <w:spacing w:line="200" w:lineRule="exact"/>
        <w:rPr>
          <w:rFonts w:eastAsia="Times New Roman"/>
        </w:rPr>
      </w:pPr>
    </w:p>
    <w:p w14:paraId="17B77752" w14:textId="77777777" w:rsidR="003F720B" w:rsidRDefault="003F720B">
      <w:pPr>
        <w:spacing w:line="200" w:lineRule="exact"/>
        <w:rPr>
          <w:rFonts w:eastAsia="Times New Roman"/>
        </w:rPr>
      </w:pPr>
    </w:p>
    <w:p w14:paraId="7469552F" w14:textId="77777777" w:rsidR="003F720B" w:rsidRDefault="003F720B">
      <w:pPr>
        <w:spacing w:line="200" w:lineRule="exact"/>
        <w:rPr>
          <w:rFonts w:eastAsia="Times New Roman"/>
        </w:rPr>
      </w:pPr>
    </w:p>
    <w:p w14:paraId="07F5E875" w14:textId="77777777" w:rsidR="003F720B" w:rsidRDefault="003F720B">
      <w:pPr>
        <w:spacing w:line="311" w:lineRule="exact"/>
        <w:rPr>
          <w:rFonts w:eastAsia="Times New Roman"/>
        </w:rPr>
      </w:pPr>
    </w:p>
    <w:p w14:paraId="7FE3980F" w14:textId="77777777" w:rsidR="003F720B" w:rsidRDefault="00000000">
      <w:pPr>
        <w:spacing w:line="0" w:lineRule="atLeast"/>
        <w:ind w:left="2760"/>
        <w:rPr>
          <w:rFonts w:eastAsia="Times New Roman"/>
          <w:i/>
          <w:color w:val="44546A"/>
          <w:sz w:val="26"/>
        </w:rPr>
      </w:pPr>
      <w:r>
        <w:rPr>
          <w:rFonts w:eastAsia="Times New Roman"/>
          <w:i/>
          <w:color w:val="44546A"/>
          <w:sz w:val="26"/>
        </w:rPr>
        <w:t>Hình 3.13 Chức năng thêm – xoá – sửa lĩnh vực.</w:t>
      </w:r>
    </w:p>
    <w:p w14:paraId="594D6332" w14:textId="77777777" w:rsidR="003F720B" w:rsidRDefault="003F720B">
      <w:pPr>
        <w:spacing w:line="215" w:lineRule="exact"/>
        <w:rPr>
          <w:rFonts w:eastAsia="Times New Roman"/>
        </w:rPr>
      </w:pPr>
    </w:p>
    <w:p w14:paraId="08E356CD" w14:textId="77777777" w:rsidR="003F720B" w:rsidRDefault="00000000">
      <w:pPr>
        <w:spacing w:line="348" w:lineRule="auto"/>
        <w:ind w:left="980" w:firstLine="720"/>
        <w:rPr>
          <w:rFonts w:eastAsia="Times New Roman"/>
          <w:sz w:val="26"/>
        </w:rPr>
      </w:pPr>
      <w:r>
        <w:rPr>
          <w:rFonts w:eastAsia="Times New Roman"/>
          <w:sz w:val="26"/>
        </w:rPr>
        <w:t>Khi đăng nhập bằng tài khoản Super-admin / admin và truy cập chức năng này sẽ cho phép tìm kiếm, thêm – xoá - sửa các lĩnh vực hiện có trên hệ thống</w:t>
      </w:r>
    </w:p>
    <w:p w14:paraId="14859D97" w14:textId="77777777" w:rsidR="003F720B" w:rsidRDefault="003F720B">
      <w:pPr>
        <w:spacing w:line="16" w:lineRule="exact"/>
        <w:rPr>
          <w:rFonts w:eastAsia="Times New Roman"/>
        </w:rPr>
      </w:pPr>
    </w:p>
    <w:p w14:paraId="64FB5649" w14:textId="77777777" w:rsidR="003F720B" w:rsidRDefault="00000000">
      <w:pPr>
        <w:spacing w:line="0" w:lineRule="atLeast"/>
        <w:ind w:left="400"/>
        <w:rPr>
          <w:rFonts w:eastAsia="Times New Roman"/>
          <w:b/>
          <w:sz w:val="26"/>
        </w:rPr>
      </w:pPr>
      <w:r>
        <w:rPr>
          <w:rFonts w:eastAsia="Times New Roman"/>
          <w:b/>
          <w:sz w:val="26"/>
        </w:rPr>
        <w:t>3.2.4. Quản lý tài liệu</w:t>
      </w:r>
    </w:p>
    <w:p w14:paraId="192A23B6" w14:textId="77777777" w:rsidR="003F720B" w:rsidRDefault="003F720B">
      <w:pPr>
        <w:spacing w:line="147" w:lineRule="exact"/>
        <w:rPr>
          <w:rFonts w:eastAsia="Times New Roman"/>
        </w:rPr>
      </w:pPr>
    </w:p>
    <w:p w14:paraId="00A8B3E5" w14:textId="77777777" w:rsidR="003F720B" w:rsidRDefault="00000000">
      <w:pPr>
        <w:spacing w:line="0" w:lineRule="atLeast"/>
        <w:ind w:left="820"/>
        <w:rPr>
          <w:rFonts w:eastAsia="Times New Roman"/>
          <w:sz w:val="26"/>
        </w:rPr>
      </w:pPr>
      <w:r>
        <w:rPr>
          <w:rFonts w:eastAsia="Times New Roman"/>
          <w:sz w:val="26"/>
        </w:rPr>
        <w:t>+ Hiển thị theo dạng lưới</w:t>
      </w:r>
    </w:p>
    <w:p w14:paraId="630A0333" w14:textId="77777777" w:rsidR="003F720B" w:rsidRDefault="003F720B">
      <w:pPr>
        <w:spacing w:line="200" w:lineRule="exact"/>
        <w:rPr>
          <w:rFonts w:eastAsia="Times New Roman"/>
        </w:rPr>
      </w:pPr>
    </w:p>
    <w:p w14:paraId="12299F69" w14:textId="77777777" w:rsidR="003F720B" w:rsidRDefault="003F720B">
      <w:pPr>
        <w:spacing w:line="200" w:lineRule="exact"/>
        <w:rPr>
          <w:rFonts w:eastAsia="Times New Roman"/>
        </w:rPr>
      </w:pPr>
    </w:p>
    <w:p w14:paraId="61D542F4" w14:textId="77777777" w:rsidR="003F720B" w:rsidRDefault="003F720B">
      <w:pPr>
        <w:spacing w:line="200" w:lineRule="exact"/>
        <w:rPr>
          <w:rFonts w:eastAsia="Times New Roman"/>
        </w:rPr>
      </w:pPr>
    </w:p>
    <w:p w14:paraId="4D76733D" w14:textId="77777777" w:rsidR="003F720B" w:rsidRDefault="003F720B">
      <w:pPr>
        <w:spacing w:line="200" w:lineRule="exact"/>
        <w:rPr>
          <w:rFonts w:eastAsia="Times New Roman"/>
        </w:rPr>
      </w:pPr>
    </w:p>
    <w:p w14:paraId="542FDAE1" w14:textId="77777777" w:rsidR="003F720B" w:rsidRDefault="003F720B">
      <w:pPr>
        <w:spacing w:line="200" w:lineRule="exact"/>
        <w:rPr>
          <w:rFonts w:eastAsia="Times New Roman"/>
        </w:rPr>
      </w:pPr>
    </w:p>
    <w:p w14:paraId="4AECBCE9" w14:textId="77777777" w:rsidR="003F720B" w:rsidRDefault="003F720B">
      <w:pPr>
        <w:spacing w:line="200" w:lineRule="exact"/>
        <w:rPr>
          <w:rFonts w:eastAsia="Times New Roman"/>
        </w:rPr>
      </w:pPr>
    </w:p>
    <w:p w14:paraId="771801F2" w14:textId="77777777" w:rsidR="003F720B" w:rsidRDefault="003F720B">
      <w:pPr>
        <w:spacing w:line="200" w:lineRule="exact"/>
        <w:rPr>
          <w:rFonts w:eastAsia="Times New Roman"/>
        </w:rPr>
      </w:pPr>
    </w:p>
    <w:p w14:paraId="6F0F8FCE" w14:textId="77777777" w:rsidR="003F720B" w:rsidRDefault="003F720B">
      <w:pPr>
        <w:spacing w:line="236" w:lineRule="exact"/>
        <w:rPr>
          <w:rFonts w:eastAsia="Times New Roman"/>
        </w:rPr>
      </w:pPr>
    </w:p>
    <w:p w14:paraId="430CCB72" w14:textId="77777777" w:rsidR="003F720B" w:rsidRDefault="00000000">
      <w:pPr>
        <w:spacing w:line="0" w:lineRule="atLeast"/>
        <w:ind w:right="-259"/>
        <w:jc w:val="center"/>
        <w:rPr>
          <w:rFonts w:eastAsia="Times New Roman"/>
          <w:sz w:val="26"/>
        </w:rPr>
      </w:pPr>
      <w:r>
        <w:rPr>
          <w:rFonts w:eastAsia="Times New Roman"/>
          <w:sz w:val="26"/>
        </w:rPr>
        <w:t>29</w:t>
      </w:r>
    </w:p>
    <w:p w14:paraId="5CE5A6C2" w14:textId="77777777" w:rsidR="003F720B" w:rsidRDefault="003F720B">
      <w:pPr>
        <w:spacing w:line="0" w:lineRule="atLeast"/>
        <w:ind w:right="-259"/>
        <w:jc w:val="center"/>
        <w:rPr>
          <w:rFonts w:eastAsia="Times New Roman"/>
          <w:sz w:val="26"/>
        </w:rPr>
        <w:sectPr w:rsidR="003F720B" w:rsidSect="001039BE">
          <w:pgSz w:w="11900" w:h="16838" w:code="9"/>
          <w:pgMar w:top="1134" w:right="1134" w:bottom="1134" w:left="1418" w:header="0" w:footer="0" w:gutter="0"/>
          <w:cols w:space="720"/>
          <w:docGrid w:linePitch="360"/>
        </w:sectPr>
      </w:pPr>
    </w:p>
    <w:p w14:paraId="713B5237" w14:textId="77777777" w:rsidR="003F720B" w:rsidRDefault="00000000">
      <w:pPr>
        <w:spacing w:line="200" w:lineRule="exact"/>
        <w:rPr>
          <w:rFonts w:eastAsia="Times New Roman"/>
        </w:rPr>
      </w:pPr>
      <w:bookmarkStart w:id="25" w:name="page40"/>
      <w:bookmarkEnd w:id="25"/>
      <w:r>
        <w:rPr>
          <w:rFonts w:eastAsia="Times New Roman"/>
          <w:sz w:val="26"/>
        </w:rPr>
        <w:lastRenderedPageBreak/>
        <w:pict w14:anchorId="65959DFD">
          <v:shape id="Picture 36" o:spid="_x0000_s1060" type="#_x0000_t75" style="position:absolute;margin-left:85.05pt;margin-top:56.7pt;width:467.7pt;height:248.45pt;z-index:-12;mso-wrap-style:square;mso-position-horizontal-relative:page;mso-position-vertical-relative:page">
            <v:imagedata r:id="rId31" o:title="" chromakey="white"/>
            <w10:wrap anchorx="page" anchory="page"/>
          </v:shape>
        </w:pict>
      </w:r>
    </w:p>
    <w:p w14:paraId="0BCDFDD9" w14:textId="77777777" w:rsidR="003F720B" w:rsidRDefault="003F720B">
      <w:pPr>
        <w:spacing w:line="200" w:lineRule="exact"/>
        <w:rPr>
          <w:rFonts w:eastAsia="Times New Roman"/>
        </w:rPr>
      </w:pPr>
    </w:p>
    <w:p w14:paraId="789016AA" w14:textId="77777777" w:rsidR="003F720B" w:rsidRDefault="003F720B">
      <w:pPr>
        <w:spacing w:line="200" w:lineRule="exact"/>
        <w:rPr>
          <w:rFonts w:eastAsia="Times New Roman"/>
        </w:rPr>
      </w:pPr>
    </w:p>
    <w:p w14:paraId="4AC277BC" w14:textId="77777777" w:rsidR="003F720B" w:rsidRDefault="003F720B">
      <w:pPr>
        <w:spacing w:line="200" w:lineRule="exact"/>
        <w:rPr>
          <w:rFonts w:eastAsia="Times New Roman"/>
        </w:rPr>
      </w:pPr>
    </w:p>
    <w:p w14:paraId="21784A6E" w14:textId="77777777" w:rsidR="003F720B" w:rsidRDefault="003F720B">
      <w:pPr>
        <w:spacing w:line="200" w:lineRule="exact"/>
        <w:rPr>
          <w:rFonts w:eastAsia="Times New Roman"/>
        </w:rPr>
      </w:pPr>
    </w:p>
    <w:p w14:paraId="1ECC1D5A" w14:textId="77777777" w:rsidR="003F720B" w:rsidRDefault="003F720B">
      <w:pPr>
        <w:spacing w:line="200" w:lineRule="exact"/>
        <w:rPr>
          <w:rFonts w:eastAsia="Times New Roman"/>
        </w:rPr>
      </w:pPr>
    </w:p>
    <w:p w14:paraId="178ED2CD" w14:textId="77777777" w:rsidR="003F720B" w:rsidRDefault="003F720B">
      <w:pPr>
        <w:spacing w:line="200" w:lineRule="exact"/>
        <w:rPr>
          <w:rFonts w:eastAsia="Times New Roman"/>
        </w:rPr>
      </w:pPr>
    </w:p>
    <w:p w14:paraId="5D39B26D" w14:textId="77777777" w:rsidR="003F720B" w:rsidRDefault="003F720B">
      <w:pPr>
        <w:spacing w:line="200" w:lineRule="exact"/>
        <w:rPr>
          <w:rFonts w:eastAsia="Times New Roman"/>
        </w:rPr>
      </w:pPr>
    </w:p>
    <w:p w14:paraId="097EE308" w14:textId="77777777" w:rsidR="003F720B" w:rsidRDefault="003F720B">
      <w:pPr>
        <w:spacing w:line="200" w:lineRule="exact"/>
        <w:rPr>
          <w:rFonts w:eastAsia="Times New Roman"/>
        </w:rPr>
      </w:pPr>
    </w:p>
    <w:p w14:paraId="63D85ECE" w14:textId="77777777" w:rsidR="003F720B" w:rsidRDefault="003F720B">
      <w:pPr>
        <w:spacing w:line="200" w:lineRule="exact"/>
        <w:rPr>
          <w:rFonts w:eastAsia="Times New Roman"/>
        </w:rPr>
      </w:pPr>
    </w:p>
    <w:p w14:paraId="7EB9E7D0" w14:textId="77777777" w:rsidR="003F720B" w:rsidRDefault="003F720B">
      <w:pPr>
        <w:spacing w:line="200" w:lineRule="exact"/>
        <w:rPr>
          <w:rFonts w:eastAsia="Times New Roman"/>
        </w:rPr>
      </w:pPr>
    </w:p>
    <w:p w14:paraId="3CFF14BE" w14:textId="77777777" w:rsidR="003F720B" w:rsidRDefault="003F720B">
      <w:pPr>
        <w:spacing w:line="200" w:lineRule="exact"/>
        <w:rPr>
          <w:rFonts w:eastAsia="Times New Roman"/>
        </w:rPr>
      </w:pPr>
    </w:p>
    <w:p w14:paraId="20CB925E" w14:textId="77777777" w:rsidR="003F720B" w:rsidRDefault="003F720B">
      <w:pPr>
        <w:spacing w:line="200" w:lineRule="exact"/>
        <w:rPr>
          <w:rFonts w:eastAsia="Times New Roman"/>
        </w:rPr>
      </w:pPr>
    </w:p>
    <w:p w14:paraId="3CBAF5B8" w14:textId="77777777" w:rsidR="003F720B" w:rsidRDefault="003F720B">
      <w:pPr>
        <w:spacing w:line="200" w:lineRule="exact"/>
        <w:rPr>
          <w:rFonts w:eastAsia="Times New Roman"/>
        </w:rPr>
      </w:pPr>
    </w:p>
    <w:p w14:paraId="6B7157F4" w14:textId="77777777" w:rsidR="003F720B" w:rsidRDefault="003F720B">
      <w:pPr>
        <w:spacing w:line="200" w:lineRule="exact"/>
        <w:rPr>
          <w:rFonts w:eastAsia="Times New Roman"/>
        </w:rPr>
      </w:pPr>
    </w:p>
    <w:p w14:paraId="764809BF" w14:textId="77777777" w:rsidR="003F720B" w:rsidRDefault="003F720B">
      <w:pPr>
        <w:spacing w:line="200" w:lineRule="exact"/>
        <w:rPr>
          <w:rFonts w:eastAsia="Times New Roman"/>
        </w:rPr>
      </w:pPr>
    </w:p>
    <w:p w14:paraId="44AAE9FC" w14:textId="77777777" w:rsidR="003F720B" w:rsidRDefault="003F720B">
      <w:pPr>
        <w:spacing w:line="200" w:lineRule="exact"/>
        <w:rPr>
          <w:rFonts w:eastAsia="Times New Roman"/>
        </w:rPr>
      </w:pPr>
    </w:p>
    <w:p w14:paraId="6BDF3D4A" w14:textId="77777777" w:rsidR="003F720B" w:rsidRDefault="003F720B">
      <w:pPr>
        <w:spacing w:line="200" w:lineRule="exact"/>
        <w:rPr>
          <w:rFonts w:eastAsia="Times New Roman"/>
        </w:rPr>
      </w:pPr>
    </w:p>
    <w:p w14:paraId="6E3F2A6E" w14:textId="77777777" w:rsidR="003F720B" w:rsidRDefault="003F720B">
      <w:pPr>
        <w:spacing w:line="200" w:lineRule="exact"/>
        <w:rPr>
          <w:rFonts w:eastAsia="Times New Roman"/>
        </w:rPr>
      </w:pPr>
    </w:p>
    <w:p w14:paraId="084BA331" w14:textId="77777777" w:rsidR="003F720B" w:rsidRDefault="003F720B">
      <w:pPr>
        <w:spacing w:line="200" w:lineRule="exact"/>
        <w:rPr>
          <w:rFonts w:eastAsia="Times New Roman"/>
        </w:rPr>
      </w:pPr>
    </w:p>
    <w:p w14:paraId="58C05190" w14:textId="77777777" w:rsidR="003F720B" w:rsidRDefault="003F720B">
      <w:pPr>
        <w:spacing w:line="200" w:lineRule="exact"/>
        <w:rPr>
          <w:rFonts w:eastAsia="Times New Roman"/>
        </w:rPr>
      </w:pPr>
    </w:p>
    <w:p w14:paraId="6505D515" w14:textId="77777777" w:rsidR="003F720B" w:rsidRDefault="003F720B">
      <w:pPr>
        <w:spacing w:line="200" w:lineRule="exact"/>
        <w:rPr>
          <w:rFonts w:eastAsia="Times New Roman"/>
        </w:rPr>
      </w:pPr>
    </w:p>
    <w:p w14:paraId="2BCC6351" w14:textId="77777777" w:rsidR="003F720B" w:rsidRDefault="003F720B">
      <w:pPr>
        <w:spacing w:line="334" w:lineRule="exact"/>
        <w:rPr>
          <w:rFonts w:eastAsia="Times New Roman"/>
        </w:rPr>
      </w:pPr>
    </w:p>
    <w:p w14:paraId="5B0AE85A" w14:textId="77777777" w:rsidR="003F720B" w:rsidRDefault="00000000">
      <w:pPr>
        <w:spacing w:line="0" w:lineRule="atLeast"/>
        <w:ind w:left="2520"/>
        <w:rPr>
          <w:rFonts w:eastAsia="Times New Roman"/>
          <w:i/>
          <w:color w:val="44546A"/>
          <w:sz w:val="26"/>
        </w:rPr>
      </w:pPr>
      <w:r>
        <w:rPr>
          <w:rFonts w:eastAsia="Times New Roman"/>
          <w:i/>
          <w:color w:val="44546A"/>
          <w:sz w:val="26"/>
        </w:rPr>
        <w:t>Hình 3.14 Chức năng hiển thị tài liệu theo dạng lưới.</w:t>
      </w:r>
    </w:p>
    <w:p w14:paraId="4C809AF0" w14:textId="77777777" w:rsidR="003F720B" w:rsidRDefault="003F720B">
      <w:pPr>
        <w:spacing w:line="198" w:lineRule="exact"/>
        <w:rPr>
          <w:rFonts w:eastAsia="Times New Roman"/>
        </w:rPr>
      </w:pPr>
    </w:p>
    <w:p w14:paraId="7CC4C5A5" w14:textId="77777777" w:rsidR="003F720B" w:rsidRDefault="00000000">
      <w:pPr>
        <w:numPr>
          <w:ilvl w:val="0"/>
          <w:numId w:val="28"/>
        </w:numPr>
        <w:tabs>
          <w:tab w:val="left" w:pos="1200"/>
        </w:tabs>
        <w:spacing w:line="0" w:lineRule="atLeast"/>
        <w:ind w:left="1200" w:hanging="218"/>
        <w:rPr>
          <w:rFonts w:eastAsia="Times New Roman"/>
          <w:b/>
          <w:sz w:val="26"/>
        </w:rPr>
      </w:pPr>
      <w:r>
        <w:rPr>
          <w:rFonts w:eastAsia="Times New Roman"/>
          <w:sz w:val="26"/>
        </w:rPr>
        <w:t>Hiển thị theo dạng danh sách</w:t>
      </w:r>
    </w:p>
    <w:p w14:paraId="23DF50B1" w14:textId="77777777" w:rsidR="003F720B" w:rsidRDefault="00000000">
      <w:pPr>
        <w:spacing w:line="20" w:lineRule="exact"/>
        <w:rPr>
          <w:rFonts w:eastAsia="Times New Roman"/>
        </w:rPr>
      </w:pPr>
      <w:r>
        <w:rPr>
          <w:rFonts w:eastAsia="Times New Roman"/>
          <w:b/>
          <w:sz w:val="26"/>
        </w:rPr>
        <w:pict w14:anchorId="37DAD717">
          <v:shape id="Picture 37" o:spid="_x0000_s1061" type="#_x0000_t75" style="position:absolute;margin-left:13.05pt;margin-top:3.15pt;width:467.7pt;height:248.45pt;z-index:-11;mso-wrap-style:square">
            <v:imagedata r:id="rId41" o:title=""/>
          </v:shape>
        </w:pict>
      </w:r>
    </w:p>
    <w:p w14:paraId="4927529E" w14:textId="77777777" w:rsidR="003F720B" w:rsidRDefault="003F720B">
      <w:pPr>
        <w:spacing w:line="200" w:lineRule="exact"/>
        <w:rPr>
          <w:rFonts w:eastAsia="Times New Roman"/>
        </w:rPr>
      </w:pPr>
    </w:p>
    <w:p w14:paraId="049959B5" w14:textId="77777777" w:rsidR="003F720B" w:rsidRDefault="003F720B">
      <w:pPr>
        <w:spacing w:line="200" w:lineRule="exact"/>
        <w:rPr>
          <w:rFonts w:eastAsia="Times New Roman"/>
        </w:rPr>
      </w:pPr>
    </w:p>
    <w:p w14:paraId="0A133439" w14:textId="77777777" w:rsidR="003F720B" w:rsidRDefault="003F720B">
      <w:pPr>
        <w:spacing w:line="200" w:lineRule="exact"/>
        <w:rPr>
          <w:rFonts w:eastAsia="Times New Roman"/>
        </w:rPr>
      </w:pPr>
    </w:p>
    <w:p w14:paraId="1DC71C6A" w14:textId="77777777" w:rsidR="003F720B" w:rsidRDefault="003F720B">
      <w:pPr>
        <w:spacing w:line="200" w:lineRule="exact"/>
        <w:rPr>
          <w:rFonts w:eastAsia="Times New Roman"/>
        </w:rPr>
      </w:pPr>
    </w:p>
    <w:p w14:paraId="7A99E0B3" w14:textId="77777777" w:rsidR="003F720B" w:rsidRDefault="003F720B">
      <w:pPr>
        <w:spacing w:line="200" w:lineRule="exact"/>
        <w:rPr>
          <w:rFonts w:eastAsia="Times New Roman"/>
        </w:rPr>
      </w:pPr>
    </w:p>
    <w:p w14:paraId="7C4E3D31" w14:textId="77777777" w:rsidR="003F720B" w:rsidRDefault="003F720B">
      <w:pPr>
        <w:spacing w:line="200" w:lineRule="exact"/>
        <w:rPr>
          <w:rFonts w:eastAsia="Times New Roman"/>
        </w:rPr>
      </w:pPr>
    </w:p>
    <w:p w14:paraId="608E7EE7" w14:textId="77777777" w:rsidR="003F720B" w:rsidRDefault="003F720B">
      <w:pPr>
        <w:spacing w:line="200" w:lineRule="exact"/>
        <w:rPr>
          <w:rFonts w:eastAsia="Times New Roman"/>
        </w:rPr>
      </w:pPr>
    </w:p>
    <w:p w14:paraId="55A758BB" w14:textId="77777777" w:rsidR="003F720B" w:rsidRDefault="003F720B">
      <w:pPr>
        <w:spacing w:line="200" w:lineRule="exact"/>
        <w:rPr>
          <w:rFonts w:eastAsia="Times New Roman"/>
        </w:rPr>
      </w:pPr>
    </w:p>
    <w:p w14:paraId="1003DE98" w14:textId="77777777" w:rsidR="003F720B" w:rsidRDefault="003F720B">
      <w:pPr>
        <w:spacing w:line="200" w:lineRule="exact"/>
        <w:rPr>
          <w:rFonts w:eastAsia="Times New Roman"/>
        </w:rPr>
      </w:pPr>
    </w:p>
    <w:p w14:paraId="7F7F2CD4" w14:textId="77777777" w:rsidR="003F720B" w:rsidRDefault="003F720B">
      <w:pPr>
        <w:spacing w:line="200" w:lineRule="exact"/>
        <w:rPr>
          <w:rFonts w:eastAsia="Times New Roman"/>
        </w:rPr>
      </w:pPr>
    </w:p>
    <w:p w14:paraId="4CE7C962" w14:textId="77777777" w:rsidR="003F720B" w:rsidRDefault="003F720B">
      <w:pPr>
        <w:spacing w:line="200" w:lineRule="exact"/>
        <w:rPr>
          <w:rFonts w:eastAsia="Times New Roman"/>
        </w:rPr>
      </w:pPr>
    </w:p>
    <w:p w14:paraId="7325A4EB" w14:textId="77777777" w:rsidR="003F720B" w:rsidRDefault="003F720B">
      <w:pPr>
        <w:spacing w:line="200" w:lineRule="exact"/>
        <w:rPr>
          <w:rFonts w:eastAsia="Times New Roman"/>
        </w:rPr>
      </w:pPr>
    </w:p>
    <w:p w14:paraId="0634AFEE" w14:textId="77777777" w:rsidR="003F720B" w:rsidRDefault="003F720B">
      <w:pPr>
        <w:spacing w:line="200" w:lineRule="exact"/>
        <w:rPr>
          <w:rFonts w:eastAsia="Times New Roman"/>
        </w:rPr>
      </w:pPr>
    </w:p>
    <w:p w14:paraId="2E4DE7F2" w14:textId="77777777" w:rsidR="003F720B" w:rsidRDefault="003F720B">
      <w:pPr>
        <w:spacing w:line="200" w:lineRule="exact"/>
        <w:rPr>
          <w:rFonts w:eastAsia="Times New Roman"/>
        </w:rPr>
      </w:pPr>
    </w:p>
    <w:p w14:paraId="7DC80860" w14:textId="77777777" w:rsidR="003F720B" w:rsidRDefault="003F720B">
      <w:pPr>
        <w:spacing w:line="200" w:lineRule="exact"/>
        <w:rPr>
          <w:rFonts w:eastAsia="Times New Roman"/>
        </w:rPr>
      </w:pPr>
    </w:p>
    <w:p w14:paraId="7DF6466E" w14:textId="77777777" w:rsidR="003F720B" w:rsidRDefault="003F720B">
      <w:pPr>
        <w:spacing w:line="200" w:lineRule="exact"/>
        <w:rPr>
          <w:rFonts w:eastAsia="Times New Roman"/>
        </w:rPr>
      </w:pPr>
    </w:p>
    <w:p w14:paraId="6BF8D807" w14:textId="77777777" w:rsidR="003F720B" w:rsidRDefault="003F720B">
      <w:pPr>
        <w:spacing w:line="200" w:lineRule="exact"/>
        <w:rPr>
          <w:rFonts w:eastAsia="Times New Roman"/>
        </w:rPr>
      </w:pPr>
    </w:p>
    <w:p w14:paraId="44847E4D" w14:textId="77777777" w:rsidR="003F720B" w:rsidRDefault="003F720B">
      <w:pPr>
        <w:spacing w:line="200" w:lineRule="exact"/>
        <w:rPr>
          <w:rFonts w:eastAsia="Times New Roman"/>
        </w:rPr>
      </w:pPr>
    </w:p>
    <w:p w14:paraId="29EE3042" w14:textId="77777777" w:rsidR="003F720B" w:rsidRDefault="003F720B">
      <w:pPr>
        <w:spacing w:line="200" w:lineRule="exact"/>
        <w:rPr>
          <w:rFonts w:eastAsia="Times New Roman"/>
        </w:rPr>
      </w:pPr>
    </w:p>
    <w:p w14:paraId="31BE171D" w14:textId="77777777" w:rsidR="003F720B" w:rsidRDefault="003F720B">
      <w:pPr>
        <w:spacing w:line="200" w:lineRule="exact"/>
        <w:rPr>
          <w:rFonts w:eastAsia="Times New Roman"/>
        </w:rPr>
      </w:pPr>
    </w:p>
    <w:p w14:paraId="648983C8" w14:textId="77777777" w:rsidR="003F720B" w:rsidRDefault="003F720B">
      <w:pPr>
        <w:spacing w:line="200" w:lineRule="exact"/>
        <w:rPr>
          <w:rFonts w:eastAsia="Times New Roman"/>
        </w:rPr>
      </w:pPr>
    </w:p>
    <w:p w14:paraId="0A917E1B" w14:textId="77777777" w:rsidR="003F720B" w:rsidRDefault="003F720B">
      <w:pPr>
        <w:spacing w:line="200" w:lineRule="exact"/>
        <w:rPr>
          <w:rFonts w:eastAsia="Times New Roman"/>
        </w:rPr>
      </w:pPr>
    </w:p>
    <w:p w14:paraId="0A9F7B3F" w14:textId="77777777" w:rsidR="003F720B" w:rsidRDefault="003F720B">
      <w:pPr>
        <w:spacing w:line="200" w:lineRule="exact"/>
        <w:rPr>
          <w:rFonts w:eastAsia="Times New Roman"/>
        </w:rPr>
      </w:pPr>
    </w:p>
    <w:p w14:paraId="2347E486" w14:textId="77777777" w:rsidR="003F720B" w:rsidRDefault="003F720B">
      <w:pPr>
        <w:spacing w:line="200" w:lineRule="exact"/>
        <w:rPr>
          <w:rFonts w:eastAsia="Times New Roman"/>
        </w:rPr>
      </w:pPr>
    </w:p>
    <w:p w14:paraId="1816AAD8" w14:textId="77777777" w:rsidR="003F720B" w:rsidRDefault="003F720B">
      <w:pPr>
        <w:spacing w:line="299" w:lineRule="exact"/>
        <w:rPr>
          <w:rFonts w:eastAsia="Times New Roman"/>
        </w:rPr>
      </w:pPr>
    </w:p>
    <w:p w14:paraId="38A4E2DB" w14:textId="77777777" w:rsidR="003F720B" w:rsidRDefault="00000000">
      <w:pPr>
        <w:spacing w:line="379" w:lineRule="auto"/>
        <w:ind w:left="980" w:firstLine="149"/>
        <w:rPr>
          <w:rFonts w:eastAsia="Times New Roman"/>
          <w:color w:val="000000"/>
          <w:sz w:val="26"/>
        </w:rPr>
      </w:pPr>
      <w:r>
        <w:rPr>
          <w:rFonts w:eastAsia="Times New Roman"/>
          <w:i/>
          <w:color w:val="44546A"/>
          <w:sz w:val="26"/>
        </w:rPr>
        <w:t xml:space="preserve">Hình 3.15 Chức năng hiển thị tài liệu theo dạng danh sách và thêm – xoá – sửa. </w:t>
      </w:r>
      <w:r>
        <w:rPr>
          <w:rFonts w:eastAsia="Times New Roman"/>
          <w:color w:val="000000"/>
          <w:sz w:val="26"/>
        </w:rPr>
        <w:t>Có thể xem các tài liệu theo 2 dạng: lưới và danh sách</w:t>
      </w:r>
    </w:p>
    <w:p w14:paraId="289FC2DA" w14:textId="77777777" w:rsidR="003F720B" w:rsidRDefault="00000000">
      <w:pPr>
        <w:numPr>
          <w:ilvl w:val="0"/>
          <w:numId w:val="29"/>
        </w:numPr>
        <w:tabs>
          <w:tab w:val="left" w:pos="1460"/>
        </w:tabs>
        <w:spacing w:line="229" w:lineRule="auto"/>
        <w:ind w:left="1460" w:hanging="204"/>
        <w:rPr>
          <w:rFonts w:eastAsia="Times New Roman"/>
          <w:sz w:val="26"/>
        </w:rPr>
      </w:pPr>
      <w:r>
        <w:rPr>
          <w:rFonts w:eastAsia="Times New Roman"/>
          <w:sz w:val="26"/>
        </w:rPr>
        <w:t>Lưới: có thể xem tài liệu theo lĩnh vực</w:t>
      </w:r>
    </w:p>
    <w:p w14:paraId="1402F020" w14:textId="77777777" w:rsidR="003F720B" w:rsidRDefault="003F720B">
      <w:pPr>
        <w:spacing w:line="164" w:lineRule="exact"/>
        <w:rPr>
          <w:rFonts w:eastAsia="Times New Roman"/>
          <w:sz w:val="26"/>
        </w:rPr>
      </w:pPr>
    </w:p>
    <w:p w14:paraId="4FC2C7AD" w14:textId="77777777" w:rsidR="003F720B" w:rsidRDefault="00000000">
      <w:pPr>
        <w:numPr>
          <w:ilvl w:val="0"/>
          <w:numId w:val="29"/>
        </w:numPr>
        <w:tabs>
          <w:tab w:val="left" w:pos="1465"/>
        </w:tabs>
        <w:spacing w:line="348" w:lineRule="auto"/>
        <w:ind w:left="980" w:right="2700" w:firstLine="276"/>
        <w:rPr>
          <w:rFonts w:eastAsia="Times New Roman"/>
          <w:sz w:val="26"/>
        </w:rPr>
      </w:pPr>
      <w:r>
        <w:rPr>
          <w:rFonts w:eastAsia="Times New Roman"/>
          <w:sz w:val="26"/>
        </w:rPr>
        <w:t>Danh sách: có thể xem tài liệu của tất cả lĩnh vực Tại đây người dùng sẽ được phân quyền sử dụng cụ thể</w:t>
      </w:r>
    </w:p>
    <w:p w14:paraId="7E731FB2" w14:textId="77777777" w:rsidR="003F720B" w:rsidRDefault="003F720B">
      <w:pPr>
        <w:spacing w:line="15" w:lineRule="exact"/>
        <w:rPr>
          <w:rFonts w:eastAsia="Times New Roman"/>
          <w:sz w:val="26"/>
        </w:rPr>
      </w:pPr>
    </w:p>
    <w:p w14:paraId="2193E66D" w14:textId="77777777" w:rsidR="003F720B" w:rsidRDefault="00000000">
      <w:pPr>
        <w:numPr>
          <w:ilvl w:val="0"/>
          <w:numId w:val="29"/>
        </w:numPr>
        <w:tabs>
          <w:tab w:val="left" w:pos="1460"/>
        </w:tabs>
        <w:spacing w:line="0" w:lineRule="atLeast"/>
        <w:ind w:left="1460" w:hanging="204"/>
        <w:rPr>
          <w:rFonts w:eastAsia="Times New Roman"/>
          <w:sz w:val="26"/>
        </w:rPr>
      </w:pPr>
      <w:r>
        <w:rPr>
          <w:rFonts w:eastAsia="Times New Roman"/>
          <w:sz w:val="26"/>
        </w:rPr>
        <w:t>Khách: chỉ được xem tài liệu công khai</w:t>
      </w:r>
    </w:p>
    <w:p w14:paraId="41FBB9B1" w14:textId="77777777" w:rsidR="003F720B" w:rsidRDefault="003F720B">
      <w:pPr>
        <w:spacing w:line="149" w:lineRule="exact"/>
        <w:rPr>
          <w:rFonts w:eastAsia="Times New Roman"/>
          <w:sz w:val="26"/>
        </w:rPr>
      </w:pPr>
    </w:p>
    <w:p w14:paraId="710F89D3" w14:textId="77777777" w:rsidR="003F720B" w:rsidRDefault="00000000">
      <w:pPr>
        <w:numPr>
          <w:ilvl w:val="0"/>
          <w:numId w:val="29"/>
        </w:numPr>
        <w:tabs>
          <w:tab w:val="left" w:pos="1460"/>
        </w:tabs>
        <w:spacing w:line="0" w:lineRule="atLeast"/>
        <w:ind w:left="1460" w:hanging="204"/>
        <w:rPr>
          <w:rFonts w:eastAsia="Times New Roman"/>
          <w:sz w:val="26"/>
        </w:rPr>
      </w:pPr>
      <w:r>
        <w:rPr>
          <w:rFonts w:eastAsia="Times New Roman"/>
          <w:sz w:val="26"/>
        </w:rPr>
        <w:t>Thành viên: được xem tắt các các tài liệu hiện có trên hệ thống</w:t>
      </w:r>
    </w:p>
    <w:p w14:paraId="7C274B46" w14:textId="77777777" w:rsidR="003F720B" w:rsidRDefault="003F720B">
      <w:pPr>
        <w:spacing w:line="150" w:lineRule="exact"/>
        <w:rPr>
          <w:rFonts w:eastAsia="Times New Roman"/>
          <w:sz w:val="26"/>
        </w:rPr>
      </w:pPr>
    </w:p>
    <w:p w14:paraId="0A7FC4BA" w14:textId="77777777" w:rsidR="003F720B" w:rsidRDefault="00000000">
      <w:pPr>
        <w:numPr>
          <w:ilvl w:val="0"/>
          <w:numId w:val="29"/>
        </w:numPr>
        <w:tabs>
          <w:tab w:val="left" w:pos="1460"/>
        </w:tabs>
        <w:spacing w:line="0" w:lineRule="atLeast"/>
        <w:ind w:left="1460" w:hanging="204"/>
        <w:rPr>
          <w:rFonts w:eastAsia="Times New Roman"/>
          <w:sz w:val="26"/>
        </w:rPr>
      </w:pPr>
      <w:r>
        <w:rPr>
          <w:rFonts w:eastAsia="Times New Roman"/>
          <w:sz w:val="26"/>
        </w:rPr>
        <w:t>Super admin / admin: có thể tìm kiếm, thêm – xoá – sửa các tài liệu.</w:t>
      </w:r>
    </w:p>
    <w:p w14:paraId="62AAD6A1" w14:textId="77777777" w:rsidR="003F720B" w:rsidRDefault="003F720B">
      <w:pPr>
        <w:spacing w:line="257" w:lineRule="exact"/>
        <w:rPr>
          <w:rFonts w:eastAsia="Times New Roman"/>
          <w:sz w:val="26"/>
        </w:rPr>
      </w:pPr>
    </w:p>
    <w:p w14:paraId="4EF8CE21" w14:textId="77777777" w:rsidR="003F720B" w:rsidRDefault="00000000">
      <w:pPr>
        <w:spacing w:line="0" w:lineRule="atLeast"/>
        <w:ind w:left="4800"/>
        <w:rPr>
          <w:rFonts w:eastAsia="Times New Roman"/>
          <w:sz w:val="26"/>
        </w:rPr>
      </w:pPr>
      <w:r>
        <w:rPr>
          <w:rFonts w:eastAsia="Times New Roman"/>
          <w:sz w:val="26"/>
        </w:rPr>
        <w:t>30</w:t>
      </w:r>
    </w:p>
    <w:p w14:paraId="3A08BA8E" w14:textId="77777777" w:rsidR="003F720B" w:rsidRDefault="003F720B">
      <w:pPr>
        <w:spacing w:line="0" w:lineRule="atLeast"/>
        <w:ind w:left="4800"/>
        <w:rPr>
          <w:rFonts w:eastAsia="Times New Roman"/>
          <w:sz w:val="26"/>
        </w:rPr>
        <w:sectPr w:rsidR="003F720B" w:rsidSect="001039BE">
          <w:pgSz w:w="11900" w:h="16838" w:code="9"/>
          <w:pgMar w:top="1134" w:right="1134" w:bottom="1134" w:left="1418" w:header="0" w:footer="0" w:gutter="0"/>
          <w:cols w:space="720"/>
          <w:docGrid w:linePitch="360"/>
        </w:sectPr>
      </w:pPr>
    </w:p>
    <w:p w14:paraId="7BE9A902" w14:textId="77777777" w:rsidR="003F720B" w:rsidRDefault="00000000">
      <w:pPr>
        <w:spacing w:line="0" w:lineRule="atLeast"/>
        <w:ind w:left="400"/>
        <w:rPr>
          <w:rFonts w:eastAsia="Times New Roman"/>
          <w:b/>
          <w:sz w:val="26"/>
        </w:rPr>
      </w:pPr>
      <w:bookmarkStart w:id="26" w:name="page41"/>
      <w:bookmarkEnd w:id="26"/>
      <w:r>
        <w:rPr>
          <w:rFonts w:eastAsia="Times New Roman"/>
          <w:b/>
          <w:sz w:val="26"/>
        </w:rPr>
        <w:lastRenderedPageBreak/>
        <w:t>3.2.5. Quản lý yêu cầu xác nhận thành viên.</w:t>
      </w:r>
    </w:p>
    <w:p w14:paraId="4E05A03F" w14:textId="77777777" w:rsidR="003F720B" w:rsidRDefault="00000000">
      <w:pPr>
        <w:spacing w:line="20" w:lineRule="exact"/>
        <w:rPr>
          <w:rFonts w:eastAsia="Times New Roman"/>
        </w:rPr>
      </w:pPr>
      <w:r>
        <w:rPr>
          <w:rFonts w:eastAsia="Times New Roman"/>
          <w:b/>
          <w:sz w:val="26"/>
        </w:rPr>
        <w:pict w14:anchorId="617A6193">
          <v:shape id="Picture 38" o:spid="_x0000_s1062" type="#_x0000_t75" style="position:absolute;margin-left:13.05pt;margin-top:7.55pt;width:467.7pt;height:248.45pt;z-index:-10;mso-wrap-style:square">
            <v:imagedata r:id="rId42" o:title=""/>
          </v:shape>
        </w:pict>
      </w:r>
    </w:p>
    <w:p w14:paraId="48E167BA" w14:textId="77777777" w:rsidR="003F720B" w:rsidRDefault="003F720B">
      <w:pPr>
        <w:spacing w:line="200" w:lineRule="exact"/>
        <w:rPr>
          <w:rFonts w:eastAsia="Times New Roman"/>
        </w:rPr>
      </w:pPr>
    </w:p>
    <w:p w14:paraId="0A55386B" w14:textId="77777777" w:rsidR="003F720B" w:rsidRDefault="003F720B">
      <w:pPr>
        <w:spacing w:line="200" w:lineRule="exact"/>
        <w:rPr>
          <w:rFonts w:eastAsia="Times New Roman"/>
        </w:rPr>
      </w:pPr>
    </w:p>
    <w:p w14:paraId="02621F4A" w14:textId="77777777" w:rsidR="003F720B" w:rsidRDefault="003F720B">
      <w:pPr>
        <w:spacing w:line="200" w:lineRule="exact"/>
        <w:rPr>
          <w:rFonts w:eastAsia="Times New Roman"/>
        </w:rPr>
      </w:pPr>
    </w:p>
    <w:p w14:paraId="09571920" w14:textId="77777777" w:rsidR="003F720B" w:rsidRDefault="003F720B">
      <w:pPr>
        <w:spacing w:line="200" w:lineRule="exact"/>
        <w:rPr>
          <w:rFonts w:eastAsia="Times New Roman"/>
        </w:rPr>
      </w:pPr>
    </w:p>
    <w:p w14:paraId="6D6B9FCA" w14:textId="77777777" w:rsidR="003F720B" w:rsidRDefault="003F720B">
      <w:pPr>
        <w:spacing w:line="200" w:lineRule="exact"/>
        <w:rPr>
          <w:rFonts w:eastAsia="Times New Roman"/>
        </w:rPr>
      </w:pPr>
    </w:p>
    <w:p w14:paraId="54DDFDEF" w14:textId="77777777" w:rsidR="003F720B" w:rsidRDefault="003F720B">
      <w:pPr>
        <w:spacing w:line="200" w:lineRule="exact"/>
        <w:rPr>
          <w:rFonts w:eastAsia="Times New Roman"/>
        </w:rPr>
      </w:pPr>
    </w:p>
    <w:p w14:paraId="6363AA97" w14:textId="77777777" w:rsidR="003F720B" w:rsidRDefault="003F720B">
      <w:pPr>
        <w:spacing w:line="200" w:lineRule="exact"/>
        <w:rPr>
          <w:rFonts w:eastAsia="Times New Roman"/>
        </w:rPr>
      </w:pPr>
    </w:p>
    <w:p w14:paraId="01944ADC" w14:textId="77777777" w:rsidR="003F720B" w:rsidRDefault="003F720B">
      <w:pPr>
        <w:spacing w:line="200" w:lineRule="exact"/>
        <w:rPr>
          <w:rFonts w:eastAsia="Times New Roman"/>
        </w:rPr>
      </w:pPr>
    </w:p>
    <w:p w14:paraId="310891E5" w14:textId="77777777" w:rsidR="003F720B" w:rsidRDefault="003F720B">
      <w:pPr>
        <w:spacing w:line="200" w:lineRule="exact"/>
        <w:rPr>
          <w:rFonts w:eastAsia="Times New Roman"/>
        </w:rPr>
      </w:pPr>
    </w:p>
    <w:p w14:paraId="30D1CBF8" w14:textId="77777777" w:rsidR="003F720B" w:rsidRDefault="003F720B">
      <w:pPr>
        <w:spacing w:line="200" w:lineRule="exact"/>
        <w:rPr>
          <w:rFonts w:eastAsia="Times New Roman"/>
        </w:rPr>
      </w:pPr>
    </w:p>
    <w:p w14:paraId="7B8ABCE6" w14:textId="77777777" w:rsidR="003F720B" w:rsidRDefault="003F720B">
      <w:pPr>
        <w:spacing w:line="200" w:lineRule="exact"/>
        <w:rPr>
          <w:rFonts w:eastAsia="Times New Roman"/>
        </w:rPr>
      </w:pPr>
    </w:p>
    <w:p w14:paraId="147DB6E9" w14:textId="77777777" w:rsidR="003F720B" w:rsidRDefault="003F720B">
      <w:pPr>
        <w:spacing w:line="200" w:lineRule="exact"/>
        <w:rPr>
          <w:rFonts w:eastAsia="Times New Roman"/>
        </w:rPr>
      </w:pPr>
    </w:p>
    <w:p w14:paraId="35DEC15E" w14:textId="77777777" w:rsidR="003F720B" w:rsidRDefault="003F720B">
      <w:pPr>
        <w:spacing w:line="200" w:lineRule="exact"/>
        <w:rPr>
          <w:rFonts w:eastAsia="Times New Roman"/>
        </w:rPr>
      </w:pPr>
    </w:p>
    <w:p w14:paraId="3DACF9E2" w14:textId="77777777" w:rsidR="003F720B" w:rsidRDefault="003F720B">
      <w:pPr>
        <w:spacing w:line="200" w:lineRule="exact"/>
        <w:rPr>
          <w:rFonts w:eastAsia="Times New Roman"/>
        </w:rPr>
      </w:pPr>
    </w:p>
    <w:p w14:paraId="2FFB1890" w14:textId="77777777" w:rsidR="003F720B" w:rsidRDefault="003F720B">
      <w:pPr>
        <w:spacing w:line="200" w:lineRule="exact"/>
        <w:rPr>
          <w:rFonts w:eastAsia="Times New Roman"/>
        </w:rPr>
      </w:pPr>
    </w:p>
    <w:p w14:paraId="4EEA0E66" w14:textId="77777777" w:rsidR="003F720B" w:rsidRDefault="003F720B">
      <w:pPr>
        <w:spacing w:line="200" w:lineRule="exact"/>
        <w:rPr>
          <w:rFonts w:eastAsia="Times New Roman"/>
        </w:rPr>
      </w:pPr>
    </w:p>
    <w:p w14:paraId="043740D7" w14:textId="77777777" w:rsidR="003F720B" w:rsidRDefault="003F720B">
      <w:pPr>
        <w:spacing w:line="200" w:lineRule="exact"/>
        <w:rPr>
          <w:rFonts w:eastAsia="Times New Roman"/>
        </w:rPr>
      </w:pPr>
    </w:p>
    <w:p w14:paraId="56BF2D27" w14:textId="77777777" w:rsidR="003F720B" w:rsidRDefault="003F720B">
      <w:pPr>
        <w:spacing w:line="200" w:lineRule="exact"/>
        <w:rPr>
          <w:rFonts w:eastAsia="Times New Roman"/>
        </w:rPr>
      </w:pPr>
    </w:p>
    <w:p w14:paraId="7F342215" w14:textId="77777777" w:rsidR="003F720B" w:rsidRDefault="003F720B">
      <w:pPr>
        <w:spacing w:line="200" w:lineRule="exact"/>
        <w:rPr>
          <w:rFonts w:eastAsia="Times New Roman"/>
        </w:rPr>
      </w:pPr>
    </w:p>
    <w:p w14:paraId="0E0C7592" w14:textId="77777777" w:rsidR="003F720B" w:rsidRDefault="003F720B">
      <w:pPr>
        <w:spacing w:line="200" w:lineRule="exact"/>
        <w:rPr>
          <w:rFonts w:eastAsia="Times New Roman"/>
        </w:rPr>
      </w:pPr>
    </w:p>
    <w:p w14:paraId="0F0711EC" w14:textId="77777777" w:rsidR="003F720B" w:rsidRDefault="003F720B">
      <w:pPr>
        <w:spacing w:line="200" w:lineRule="exact"/>
        <w:rPr>
          <w:rFonts w:eastAsia="Times New Roman"/>
        </w:rPr>
      </w:pPr>
    </w:p>
    <w:p w14:paraId="1D4740D6" w14:textId="77777777" w:rsidR="003F720B" w:rsidRDefault="003F720B">
      <w:pPr>
        <w:spacing w:line="200" w:lineRule="exact"/>
        <w:rPr>
          <w:rFonts w:eastAsia="Times New Roman"/>
        </w:rPr>
      </w:pPr>
    </w:p>
    <w:p w14:paraId="518F0AC3" w14:textId="77777777" w:rsidR="003F720B" w:rsidRDefault="003F720B">
      <w:pPr>
        <w:spacing w:line="200" w:lineRule="exact"/>
        <w:rPr>
          <w:rFonts w:eastAsia="Times New Roman"/>
        </w:rPr>
      </w:pPr>
    </w:p>
    <w:p w14:paraId="779CBD71" w14:textId="77777777" w:rsidR="003F720B" w:rsidRDefault="003F720B">
      <w:pPr>
        <w:spacing w:line="200" w:lineRule="exact"/>
        <w:rPr>
          <w:rFonts w:eastAsia="Times New Roman"/>
        </w:rPr>
      </w:pPr>
    </w:p>
    <w:p w14:paraId="531C99C0" w14:textId="77777777" w:rsidR="003F720B" w:rsidRDefault="003F720B">
      <w:pPr>
        <w:spacing w:line="200" w:lineRule="exact"/>
        <w:rPr>
          <w:rFonts w:eastAsia="Times New Roman"/>
        </w:rPr>
      </w:pPr>
    </w:p>
    <w:p w14:paraId="0B4344C7" w14:textId="77777777" w:rsidR="003F720B" w:rsidRDefault="003F720B">
      <w:pPr>
        <w:spacing w:line="262" w:lineRule="exact"/>
        <w:rPr>
          <w:rFonts w:eastAsia="Times New Roman"/>
        </w:rPr>
      </w:pPr>
    </w:p>
    <w:p w14:paraId="2EB23A98" w14:textId="77777777" w:rsidR="003F720B" w:rsidRDefault="00000000">
      <w:pPr>
        <w:spacing w:line="0" w:lineRule="atLeast"/>
        <w:ind w:left="1580"/>
        <w:jc w:val="center"/>
        <w:rPr>
          <w:rFonts w:eastAsia="Times New Roman"/>
          <w:i/>
          <w:color w:val="44546A"/>
          <w:sz w:val="26"/>
        </w:rPr>
      </w:pPr>
      <w:r>
        <w:rPr>
          <w:rFonts w:eastAsia="Times New Roman"/>
          <w:i/>
          <w:color w:val="44546A"/>
          <w:sz w:val="26"/>
        </w:rPr>
        <w:t>Hình 3.16 Chức năng xác nhận thành viên.</w:t>
      </w:r>
    </w:p>
    <w:p w14:paraId="067EAAD2" w14:textId="77777777" w:rsidR="003F720B" w:rsidRDefault="003F720B">
      <w:pPr>
        <w:spacing w:line="215" w:lineRule="exact"/>
        <w:rPr>
          <w:rFonts w:eastAsia="Times New Roman"/>
        </w:rPr>
      </w:pPr>
    </w:p>
    <w:p w14:paraId="446BE659" w14:textId="77777777" w:rsidR="003F720B" w:rsidRDefault="00000000">
      <w:pPr>
        <w:spacing w:line="346" w:lineRule="auto"/>
        <w:ind w:left="260" w:firstLine="720"/>
        <w:rPr>
          <w:rFonts w:eastAsia="Times New Roman"/>
          <w:sz w:val="26"/>
        </w:rPr>
      </w:pPr>
      <w:r>
        <w:rPr>
          <w:rFonts w:eastAsia="Times New Roman"/>
          <w:sz w:val="26"/>
        </w:rPr>
        <w:t>Chức năng này cho phép Super-admin / admin có thể duyệt các yêu cầu để trở thành tài khoản thành viên</w:t>
      </w:r>
    </w:p>
    <w:p w14:paraId="7A70B6AD" w14:textId="77777777" w:rsidR="003F720B" w:rsidRDefault="003F720B">
      <w:pPr>
        <w:spacing w:line="18" w:lineRule="exact"/>
        <w:rPr>
          <w:rFonts w:eastAsia="Times New Roman"/>
        </w:rPr>
      </w:pPr>
    </w:p>
    <w:p w14:paraId="511CFC97" w14:textId="77777777" w:rsidR="003F720B" w:rsidRDefault="00000000">
      <w:pPr>
        <w:spacing w:line="0" w:lineRule="atLeast"/>
        <w:ind w:left="400"/>
        <w:rPr>
          <w:rFonts w:eastAsia="Times New Roman"/>
          <w:b/>
          <w:sz w:val="26"/>
        </w:rPr>
      </w:pPr>
      <w:r>
        <w:rPr>
          <w:rFonts w:eastAsia="Times New Roman"/>
          <w:b/>
          <w:sz w:val="26"/>
        </w:rPr>
        <w:t>3.2.6. Quản lý bài giảng.</w:t>
      </w:r>
    </w:p>
    <w:p w14:paraId="6012FC81" w14:textId="77777777" w:rsidR="003F720B" w:rsidRDefault="00000000">
      <w:pPr>
        <w:spacing w:line="20" w:lineRule="exact"/>
        <w:rPr>
          <w:rFonts w:eastAsia="Times New Roman"/>
        </w:rPr>
      </w:pPr>
      <w:r>
        <w:rPr>
          <w:rFonts w:eastAsia="Times New Roman"/>
          <w:b/>
          <w:sz w:val="26"/>
        </w:rPr>
        <w:pict w14:anchorId="2EFE2489">
          <v:shape id="Picture 39" o:spid="_x0000_s1063" type="#_x0000_t75" style="position:absolute;margin-left:13.05pt;margin-top:7.45pt;width:467.7pt;height:248.45pt;z-index:-9;mso-wrap-style:square">
            <v:imagedata r:id="rId43" o:title=""/>
          </v:shape>
        </w:pict>
      </w:r>
    </w:p>
    <w:p w14:paraId="536DBDEC" w14:textId="77777777" w:rsidR="003F720B" w:rsidRDefault="003F720B">
      <w:pPr>
        <w:spacing w:line="200" w:lineRule="exact"/>
        <w:rPr>
          <w:rFonts w:eastAsia="Times New Roman"/>
        </w:rPr>
      </w:pPr>
    </w:p>
    <w:p w14:paraId="341BF781" w14:textId="77777777" w:rsidR="003F720B" w:rsidRDefault="003F720B">
      <w:pPr>
        <w:spacing w:line="200" w:lineRule="exact"/>
        <w:rPr>
          <w:rFonts w:eastAsia="Times New Roman"/>
        </w:rPr>
      </w:pPr>
    </w:p>
    <w:p w14:paraId="2FF2D180" w14:textId="77777777" w:rsidR="003F720B" w:rsidRDefault="003F720B">
      <w:pPr>
        <w:spacing w:line="200" w:lineRule="exact"/>
        <w:rPr>
          <w:rFonts w:eastAsia="Times New Roman"/>
        </w:rPr>
      </w:pPr>
    </w:p>
    <w:p w14:paraId="115BF9D7" w14:textId="77777777" w:rsidR="003F720B" w:rsidRDefault="003F720B">
      <w:pPr>
        <w:spacing w:line="200" w:lineRule="exact"/>
        <w:rPr>
          <w:rFonts w:eastAsia="Times New Roman"/>
        </w:rPr>
      </w:pPr>
    </w:p>
    <w:p w14:paraId="108C5485" w14:textId="77777777" w:rsidR="003F720B" w:rsidRDefault="003F720B">
      <w:pPr>
        <w:spacing w:line="200" w:lineRule="exact"/>
        <w:rPr>
          <w:rFonts w:eastAsia="Times New Roman"/>
        </w:rPr>
      </w:pPr>
    </w:p>
    <w:p w14:paraId="72933A9F" w14:textId="77777777" w:rsidR="003F720B" w:rsidRDefault="003F720B">
      <w:pPr>
        <w:spacing w:line="200" w:lineRule="exact"/>
        <w:rPr>
          <w:rFonts w:eastAsia="Times New Roman"/>
        </w:rPr>
      </w:pPr>
    </w:p>
    <w:p w14:paraId="153CCA78" w14:textId="77777777" w:rsidR="003F720B" w:rsidRDefault="003F720B">
      <w:pPr>
        <w:spacing w:line="200" w:lineRule="exact"/>
        <w:rPr>
          <w:rFonts w:eastAsia="Times New Roman"/>
        </w:rPr>
      </w:pPr>
    </w:p>
    <w:p w14:paraId="583015DD" w14:textId="77777777" w:rsidR="003F720B" w:rsidRDefault="003F720B">
      <w:pPr>
        <w:spacing w:line="200" w:lineRule="exact"/>
        <w:rPr>
          <w:rFonts w:eastAsia="Times New Roman"/>
        </w:rPr>
      </w:pPr>
    </w:p>
    <w:p w14:paraId="47C3A8EF" w14:textId="77777777" w:rsidR="003F720B" w:rsidRDefault="003F720B">
      <w:pPr>
        <w:spacing w:line="200" w:lineRule="exact"/>
        <w:rPr>
          <w:rFonts w:eastAsia="Times New Roman"/>
        </w:rPr>
      </w:pPr>
    </w:p>
    <w:p w14:paraId="3834B703" w14:textId="77777777" w:rsidR="003F720B" w:rsidRDefault="003F720B">
      <w:pPr>
        <w:spacing w:line="200" w:lineRule="exact"/>
        <w:rPr>
          <w:rFonts w:eastAsia="Times New Roman"/>
        </w:rPr>
      </w:pPr>
    </w:p>
    <w:p w14:paraId="595DADED" w14:textId="77777777" w:rsidR="003F720B" w:rsidRDefault="003F720B">
      <w:pPr>
        <w:spacing w:line="200" w:lineRule="exact"/>
        <w:rPr>
          <w:rFonts w:eastAsia="Times New Roman"/>
        </w:rPr>
      </w:pPr>
    </w:p>
    <w:p w14:paraId="79E65401" w14:textId="77777777" w:rsidR="003F720B" w:rsidRDefault="003F720B">
      <w:pPr>
        <w:spacing w:line="200" w:lineRule="exact"/>
        <w:rPr>
          <w:rFonts w:eastAsia="Times New Roman"/>
        </w:rPr>
      </w:pPr>
    </w:p>
    <w:p w14:paraId="1431B4AF" w14:textId="77777777" w:rsidR="003F720B" w:rsidRDefault="003F720B">
      <w:pPr>
        <w:spacing w:line="200" w:lineRule="exact"/>
        <w:rPr>
          <w:rFonts w:eastAsia="Times New Roman"/>
        </w:rPr>
      </w:pPr>
    </w:p>
    <w:p w14:paraId="51ED5D0A" w14:textId="77777777" w:rsidR="003F720B" w:rsidRDefault="003F720B">
      <w:pPr>
        <w:spacing w:line="200" w:lineRule="exact"/>
        <w:rPr>
          <w:rFonts w:eastAsia="Times New Roman"/>
        </w:rPr>
      </w:pPr>
    </w:p>
    <w:p w14:paraId="1A171CB4" w14:textId="77777777" w:rsidR="003F720B" w:rsidRDefault="003F720B">
      <w:pPr>
        <w:spacing w:line="200" w:lineRule="exact"/>
        <w:rPr>
          <w:rFonts w:eastAsia="Times New Roman"/>
        </w:rPr>
      </w:pPr>
    </w:p>
    <w:p w14:paraId="03B4F797" w14:textId="77777777" w:rsidR="003F720B" w:rsidRDefault="003F720B">
      <w:pPr>
        <w:spacing w:line="200" w:lineRule="exact"/>
        <w:rPr>
          <w:rFonts w:eastAsia="Times New Roman"/>
        </w:rPr>
      </w:pPr>
    </w:p>
    <w:p w14:paraId="508B194C" w14:textId="77777777" w:rsidR="003F720B" w:rsidRDefault="003F720B">
      <w:pPr>
        <w:spacing w:line="200" w:lineRule="exact"/>
        <w:rPr>
          <w:rFonts w:eastAsia="Times New Roman"/>
        </w:rPr>
      </w:pPr>
    </w:p>
    <w:p w14:paraId="0356505B" w14:textId="77777777" w:rsidR="003F720B" w:rsidRDefault="003F720B">
      <w:pPr>
        <w:spacing w:line="200" w:lineRule="exact"/>
        <w:rPr>
          <w:rFonts w:eastAsia="Times New Roman"/>
        </w:rPr>
      </w:pPr>
    </w:p>
    <w:p w14:paraId="21555B13" w14:textId="77777777" w:rsidR="003F720B" w:rsidRDefault="003F720B">
      <w:pPr>
        <w:spacing w:line="200" w:lineRule="exact"/>
        <w:rPr>
          <w:rFonts w:eastAsia="Times New Roman"/>
        </w:rPr>
      </w:pPr>
    </w:p>
    <w:p w14:paraId="62939B3A" w14:textId="77777777" w:rsidR="003F720B" w:rsidRDefault="003F720B">
      <w:pPr>
        <w:spacing w:line="200" w:lineRule="exact"/>
        <w:rPr>
          <w:rFonts w:eastAsia="Times New Roman"/>
        </w:rPr>
      </w:pPr>
    </w:p>
    <w:p w14:paraId="53B6EA2B" w14:textId="77777777" w:rsidR="003F720B" w:rsidRDefault="003F720B">
      <w:pPr>
        <w:spacing w:line="200" w:lineRule="exact"/>
        <w:rPr>
          <w:rFonts w:eastAsia="Times New Roman"/>
        </w:rPr>
      </w:pPr>
    </w:p>
    <w:p w14:paraId="2B425541" w14:textId="77777777" w:rsidR="003F720B" w:rsidRDefault="003F720B">
      <w:pPr>
        <w:spacing w:line="200" w:lineRule="exact"/>
        <w:rPr>
          <w:rFonts w:eastAsia="Times New Roman"/>
        </w:rPr>
      </w:pPr>
    </w:p>
    <w:p w14:paraId="2ACD6C17" w14:textId="77777777" w:rsidR="003F720B" w:rsidRDefault="003F720B">
      <w:pPr>
        <w:spacing w:line="200" w:lineRule="exact"/>
        <w:rPr>
          <w:rFonts w:eastAsia="Times New Roman"/>
        </w:rPr>
      </w:pPr>
    </w:p>
    <w:p w14:paraId="25B88127" w14:textId="77777777" w:rsidR="003F720B" w:rsidRDefault="003F720B">
      <w:pPr>
        <w:spacing w:line="200" w:lineRule="exact"/>
        <w:rPr>
          <w:rFonts w:eastAsia="Times New Roman"/>
        </w:rPr>
      </w:pPr>
    </w:p>
    <w:p w14:paraId="323F83FE" w14:textId="77777777" w:rsidR="003F720B" w:rsidRDefault="003F720B">
      <w:pPr>
        <w:spacing w:line="371" w:lineRule="exact"/>
        <w:rPr>
          <w:rFonts w:eastAsia="Times New Roman"/>
        </w:rPr>
      </w:pPr>
    </w:p>
    <w:p w14:paraId="49B78469" w14:textId="77777777" w:rsidR="003F720B" w:rsidRDefault="00000000">
      <w:pPr>
        <w:spacing w:line="0" w:lineRule="atLeast"/>
        <w:ind w:left="1580"/>
        <w:jc w:val="center"/>
        <w:rPr>
          <w:rFonts w:eastAsia="Times New Roman"/>
          <w:i/>
          <w:color w:val="44546A"/>
          <w:sz w:val="26"/>
        </w:rPr>
      </w:pPr>
      <w:r>
        <w:rPr>
          <w:rFonts w:eastAsia="Times New Roman"/>
          <w:i/>
          <w:color w:val="44546A"/>
          <w:sz w:val="26"/>
        </w:rPr>
        <w:t>Hình 3.17 Chức năng thêm – xoá – sửa bài giảng.</w:t>
      </w:r>
    </w:p>
    <w:p w14:paraId="205F8185" w14:textId="77777777" w:rsidR="003F720B" w:rsidRDefault="003F720B">
      <w:pPr>
        <w:spacing w:line="215" w:lineRule="exact"/>
        <w:rPr>
          <w:rFonts w:eastAsia="Times New Roman"/>
        </w:rPr>
      </w:pPr>
    </w:p>
    <w:p w14:paraId="0AF888D6" w14:textId="77777777" w:rsidR="003F720B" w:rsidRDefault="00000000">
      <w:pPr>
        <w:spacing w:line="348" w:lineRule="auto"/>
        <w:ind w:left="260" w:firstLine="720"/>
        <w:rPr>
          <w:rFonts w:eastAsia="Times New Roman"/>
          <w:sz w:val="26"/>
        </w:rPr>
      </w:pPr>
      <w:r>
        <w:rPr>
          <w:rFonts w:eastAsia="Times New Roman"/>
          <w:sz w:val="26"/>
        </w:rPr>
        <w:t>Tại đây sẽ có bao gồm tất cả các bài giảng của tài liệu đó. Người dùng có thể xen chi tiết và tải các bài giảng đó.</w:t>
      </w:r>
    </w:p>
    <w:p w14:paraId="7BA63216" w14:textId="77777777" w:rsidR="003F720B" w:rsidRDefault="003F720B">
      <w:pPr>
        <w:spacing w:line="16" w:lineRule="exact"/>
        <w:rPr>
          <w:rFonts w:eastAsia="Times New Roman"/>
        </w:rPr>
      </w:pPr>
    </w:p>
    <w:p w14:paraId="31DC669C" w14:textId="77777777" w:rsidR="003F720B" w:rsidRDefault="00000000">
      <w:pPr>
        <w:spacing w:line="0" w:lineRule="atLeast"/>
        <w:ind w:left="980"/>
        <w:rPr>
          <w:rFonts w:eastAsia="Times New Roman"/>
          <w:sz w:val="26"/>
        </w:rPr>
      </w:pPr>
      <w:r>
        <w:rPr>
          <w:rFonts w:eastAsia="Times New Roman"/>
          <w:sz w:val="26"/>
        </w:rPr>
        <w:t>Riêng Super-admin / admin có thêm chức năng chỉnh sửa bài giảng đó.</w:t>
      </w:r>
    </w:p>
    <w:p w14:paraId="6F5948CF" w14:textId="77777777" w:rsidR="003F720B" w:rsidRDefault="003F720B">
      <w:pPr>
        <w:spacing w:line="200" w:lineRule="exact"/>
        <w:rPr>
          <w:rFonts w:eastAsia="Times New Roman"/>
        </w:rPr>
      </w:pPr>
    </w:p>
    <w:p w14:paraId="4F4B1ABE" w14:textId="77777777" w:rsidR="003F720B" w:rsidRDefault="003F720B">
      <w:pPr>
        <w:spacing w:line="327" w:lineRule="exact"/>
        <w:rPr>
          <w:rFonts w:eastAsia="Times New Roman"/>
        </w:rPr>
      </w:pPr>
    </w:p>
    <w:p w14:paraId="0F4DDA72" w14:textId="77777777" w:rsidR="003F720B" w:rsidRDefault="00000000">
      <w:pPr>
        <w:spacing w:line="0" w:lineRule="atLeast"/>
        <w:ind w:right="-259"/>
        <w:jc w:val="center"/>
        <w:rPr>
          <w:rFonts w:eastAsia="Times New Roman"/>
          <w:sz w:val="26"/>
        </w:rPr>
      </w:pPr>
      <w:r>
        <w:rPr>
          <w:rFonts w:eastAsia="Times New Roman"/>
          <w:sz w:val="26"/>
        </w:rPr>
        <w:t>31</w:t>
      </w:r>
    </w:p>
    <w:p w14:paraId="38C1FEB6" w14:textId="77777777" w:rsidR="003F720B" w:rsidRDefault="003F720B">
      <w:pPr>
        <w:spacing w:line="0" w:lineRule="atLeast"/>
        <w:ind w:right="-259"/>
        <w:jc w:val="center"/>
        <w:rPr>
          <w:rFonts w:eastAsia="Times New Roman"/>
          <w:sz w:val="26"/>
        </w:rPr>
        <w:sectPr w:rsidR="003F720B" w:rsidSect="001039BE">
          <w:pgSz w:w="11900" w:h="16838" w:code="9"/>
          <w:pgMar w:top="1134" w:right="1134" w:bottom="1134" w:left="1418" w:header="0" w:footer="0" w:gutter="0"/>
          <w:cols w:space="720"/>
          <w:docGrid w:linePitch="360"/>
        </w:sectPr>
      </w:pPr>
    </w:p>
    <w:p w14:paraId="055567E9" w14:textId="77777777" w:rsidR="003F720B" w:rsidRDefault="00000000">
      <w:pPr>
        <w:spacing w:line="0" w:lineRule="atLeast"/>
        <w:ind w:left="400"/>
        <w:rPr>
          <w:rFonts w:eastAsia="Times New Roman"/>
          <w:b/>
          <w:sz w:val="26"/>
        </w:rPr>
      </w:pPr>
      <w:bookmarkStart w:id="27" w:name="page42"/>
      <w:bookmarkEnd w:id="27"/>
      <w:r>
        <w:rPr>
          <w:rFonts w:eastAsia="Times New Roman"/>
          <w:b/>
          <w:sz w:val="26"/>
        </w:rPr>
        <w:lastRenderedPageBreak/>
        <w:t>3.2.7. Quản lý tài liệu yêu thích</w:t>
      </w:r>
    </w:p>
    <w:p w14:paraId="387FF650" w14:textId="77777777" w:rsidR="003F720B" w:rsidRDefault="00000000">
      <w:pPr>
        <w:spacing w:line="20" w:lineRule="exact"/>
        <w:rPr>
          <w:rFonts w:eastAsia="Times New Roman"/>
        </w:rPr>
      </w:pPr>
      <w:r>
        <w:rPr>
          <w:rFonts w:eastAsia="Times New Roman"/>
          <w:b/>
          <w:sz w:val="26"/>
        </w:rPr>
        <w:pict w14:anchorId="66CC7754">
          <v:shape id="Picture 40" o:spid="_x0000_s1064" type="#_x0000_t75" style="position:absolute;margin-left:13.05pt;margin-top:7.55pt;width:467.7pt;height:248.45pt;z-index:-8;mso-wrap-style:square">
            <v:imagedata r:id="rId44" o:title=""/>
          </v:shape>
        </w:pict>
      </w:r>
    </w:p>
    <w:p w14:paraId="20193C66" w14:textId="77777777" w:rsidR="003F720B" w:rsidRDefault="003F720B">
      <w:pPr>
        <w:spacing w:line="200" w:lineRule="exact"/>
        <w:rPr>
          <w:rFonts w:eastAsia="Times New Roman"/>
        </w:rPr>
      </w:pPr>
    </w:p>
    <w:p w14:paraId="032EC6A9" w14:textId="77777777" w:rsidR="003F720B" w:rsidRDefault="003F720B">
      <w:pPr>
        <w:spacing w:line="200" w:lineRule="exact"/>
        <w:rPr>
          <w:rFonts w:eastAsia="Times New Roman"/>
        </w:rPr>
      </w:pPr>
    </w:p>
    <w:p w14:paraId="3487FE50" w14:textId="77777777" w:rsidR="003F720B" w:rsidRDefault="003F720B">
      <w:pPr>
        <w:spacing w:line="200" w:lineRule="exact"/>
        <w:rPr>
          <w:rFonts w:eastAsia="Times New Roman"/>
        </w:rPr>
      </w:pPr>
    </w:p>
    <w:p w14:paraId="60341064" w14:textId="77777777" w:rsidR="003F720B" w:rsidRDefault="003F720B">
      <w:pPr>
        <w:spacing w:line="200" w:lineRule="exact"/>
        <w:rPr>
          <w:rFonts w:eastAsia="Times New Roman"/>
        </w:rPr>
      </w:pPr>
    </w:p>
    <w:p w14:paraId="4865A831" w14:textId="77777777" w:rsidR="003F720B" w:rsidRDefault="003F720B">
      <w:pPr>
        <w:spacing w:line="200" w:lineRule="exact"/>
        <w:rPr>
          <w:rFonts w:eastAsia="Times New Roman"/>
        </w:rPr>
      </w:pPr>
    </w:p>
    <w:p w14:paraId="7EF22DCC" w14:textId="77777777" w:rsidR="003F720B" w:rsidRDefault="003F720B">
      <w:pPr>
        <w:spacing w:line="200" w:lineRule="exact"/>
        <w:rPr>
          <w:rFonts w:eastAsia="Times New Roman"/>
        </w:rPr>
      </w:pPr>
    </w:p>
    <w:p w14:paraId="2BD3EEAF" w14:textId="77777777" w:rsidR="003F720B" w:rsidRDefault="003F720B">
      <w:pPr>
        <w:spacing w:line="200" w:lineRule="exact"/>
        <w:rPr>
          <w:rFonts w:eastAsia="Times New Roman"/>
        </w:rPr>
      </w:pPr>
    </w:p>
    <w:p w14:paraId="7C7887E9" w14:textId="77777777" w:rsidR="003F720B" w:rsidRDefault="003F720B">
      <w:pPr>
        <w:spacing w:line="200" w:lineRule="exact"/>
        <w:rPr>
          <w:rFonts w:eastAsia="Times New Roman"/>
        </w:rPr>
      </w:pPr>
    </w:p>
    <w:p w14:paraId="3702FBC4" w14:textId="77777777" w:rsidR="003F720B" w:rsidRDefault="003F720B">
      <w:pPr>
        <w:spacing w:line="200" w:lineRule="exact"/>
        <w:rPr>
          <w:rFonts w:eastAsia="Times New Roman"/>
        </w:rPr>
      </w:pPr>
    </w:p>
    <w:p w14:paraId="08816D71" w14:textId="77777777" w:rsidR="003F720B" w:rsidRDefault="003F720B">
      <w:pPr>
        <w:spacing w:line="200" w:lineRule="exact"/>
        <w:rPr>
          <w:rFonts w:eastAsia="Times New Roman"/>
        </w:rPr>
      </w:pPr>
    </w:p>
    <w:p w14:paraId="6850365B" w14:textId="77777777" w:rsidR="003F720B" w:rsidRDefault="003F720B">
      <w:pPr>
        <w:spacing w:line="200" w:lineRule="exact"/>
        <w:rPr>
          <w:rFonts w:eastAsia="Times New Roman"/>
        </w:rPr>
      </w:pPr>
    </w:p>
    <w:p w14:paraId="684224A3" w14:textId="77777777" w:rsidR="003F720B" w:rsidRDefault="003F720B">
      <w:pPr>
        <w:spacing w:line="200" w:lineRule="exact"/>
        <w:rPr>
          <w:rFonts w:eastAsia="Times New Roman"/>
        </w:rPr>
      </w:pPr>
    </w:p>
    <w:p w14:paraId="4C846A6A" w14:textId="77777777" w:rsidR="003F720B" w:rsidRDefault="003F720B">
      <w:pPr>
        <w:spacing w:line="200" w:lineRule="exact"/>
        <w:rPr>
          <w:rFonts w:eastAsia="Times New Roman"/>
        </w:rPr>
      </w:pPr>
    </w:p>
    <w:p w14:paraId="0EF33F40" w14:textId="77777777" w:rsidR="003F720B" w:rsidRDefault="003F720B">
      <w:pPr>
        <w:spacing w:line="200" w:lineRule="exact"/>
        <w:rPr>
          <w:rFonts w:eastAsia="Times New Roman"/>
        </w:rPr>
      </w:pPr>
    </w:p>
    <w:p w14:paraId="24CE2C74" w14:textId="77777777" w:rsidR="003F720B" w:rsidRDefault="003F720B">
      <w:pPr>
        <w:spacing w:line="200" w:lineRule="exact"/>
        <w:rPr>
          <w:rFonts w:eastAsia="Times New Roman"/>
        </w:rPr>
      </w:pPr>
    </w:p>
    <w:p w14:paraId="148C2C72" w14:textId="77777777" w:rsidR="003F720B" w:rsidRDefault="003F720B">
      <w:pPr>
        <w:spacing w:line="200" w:lineRule="exact"/>
        <w:rPr>
          <w:rFonts w:eastAsia="Times New Roman"/>
        </w:rPr>
      </w:pPr>
    </w:p>
    <w:p w14:paraId="6091BDC5" w14:textId="77777777" w:rsidR="003F720B" w:rsidRDefault="003F720B">
      <w:pPr>
        <w:spacing w:line="200" w:lineRule="exact"/>
        <w:rPr>
          <w:rFonts w:eastAsia="Times New Roman"/>
        </w:rPr>
      </w:pPr>
    </w:p>
    <w:p w14:paraId="522A1CC9" w14:textId="77777777" w:rsidR="003F720B" w:rsidRDefault="003F720B">
      <w:pPr>
        <w:spacing w:line="200" w:lineRule="exact"/>
        <w:rPr>
          <w:rFonts w:eastAsia="Times New Roman"/>
        </w:rPr>
      </w:pPr>
    </w:p>
    <w:p w14:paraId="349F2C47" w14:textId="77777777" w:rsidR="003F720B" w:rsidRDefault="003F720B">
      <w:pPr>
        <w:spacing w:line="200" w:lineRule="exact"/>
        <w:rPr>
          <w:rFonts w:eastAsia="Times New Roman"/>
        </w:rPr>
      </w:pPr>
    </w:p>
    <w:p w14:paraId="597270CA" w14:textId="77777777" w:rsidR="003F720B" w:rsidRDefault="003F720B">
      <w:pPr>
        <w:spacing w:line="200" w:lineRule="exact"/>
        <w:rPr>
          <w:rFonts w:eastAsia="Times New Roman"/>
        </w:rPr>
      </w:pPr>
    </w:p>
    <w:p w14:paraId="165DDCC9" w14:textId="77777777" w:rsidR="003F720B" w:rsidRDefault="003F720B">
      <w:pPr>
        <w:spacing w:line="200" w:lineRule="exact"/>
        <w:rPr>
          <w:rFonts w:eastAsia="Times New Roman"/>
        </w:rPr>
      </w:pPr>
    </w:p>
    <w:p w14:paraId="29EBD7F9" w14:textId="77777777" w:rsidR="003F720B" w:rsidRDefault="003F720B">
      <w:pPr>
        <w:spacing w:line="200" w:lineRule="exact"/>
        <w:rPr>
          <w:rFonts w:eastAsia="Times New Roman"/>
        </w:rPr>
      </w:pPr>
    </w:p>
    <w:p w14:paraId="57C933D6" w14:textId="77777777" w:rsidR="003F720B" w:rsidRDefault="003F720B">
      <w:pPr>
        <w:spacing w:line="200" w:lineRule="exact"/>
        <w:rPr>
          <w:rFonts w:eastAsia="Times New Roman"/>
        </w:rPr>
      </w:pPr>
    </w:p>
    <w:p w14:paraId="5CD6846A" w14:textId="77777777" w:rsidR="003F720B" w:rsidRDefault="003F720B">
      <w:pPr>
        <w:spacing w:line="200" w:lineRule="exact"/>
        <w:rPr>
          <w:rFonts w:eastAsia="Times New Roman"/>
        </w:rPr>
      </w:pPr>
    </w:p>
    <w:p w14:paraId="2CA2B106" w14:textId="77777777" w:rsidR="003F720B" w:rsidRDefault="003F720B">
      <w:pPr>
        <w:spacing w:line="311" w:lineRule="exact"/>
        <w:rPr>
          <w:rFonts w:eastAsia="Times New Roman"/>
        </w:rPr>
      </w:pPr>
    </w:p>
    <w:p w14:paraId="786DF6D6" w14:textId="77777777" w:rsidR="003F720B" w:rsidRDefault="00000000">
      <w:pPr>
        <w:spacing w:line="0" w:lineRule="atLeast"/>
        <w:ind w:left="1880"/>
        <w:rPr>
          <w:rFonts w:eastAsia="Times New Roman"/>
          <w:i/>
          <w:color w:val="44546A"/>
          <w:sz w:val="26"/>
        </w:rPr>
      </w:pPr>
      <w:r>
        <w:rPr>
          <w:rFonts w:eastAsia="Times New Roman"/>
          <w:i/>
          <w:color w:val="44546A"/>
          <w:sz w:val="26"/>
        </w:rPr>
        <w:t>Hình 3.18 Chức năng tìm kiếm và tải danh sách tài liệu yêu thích.</w:t>
      </w:r>
    </w:p>
    <w:p w14:paraId="2DA370C5" w14:textId="77777777" w:rsidR="003F720B" w:rsidRDefault="003F720B">
      <w:pPr>
        <w:spacing w:line="215" w:lineRule="exact"/>
        <w:rPr>
          <w:rFonts w:eastAsia="Times New Roman"/>
        </w:rPr>
      </w:pPr>
    </w:p>
    <w:p w14:paraId="722A074F" w14:textId="77777777" w:rsidR="003F720B" w:rsidRDefault="00000000">
      <w:pPr>
        <w:spacing w:line="348" w:lineRule="auto"/>
        <w:ind w:left="260" w:firstLine="1440"/>
        <w:jc w:val="both"/>
        <w:rPr>
          <w:rFonts w:eastAsia="Times New Roman"/>
          <w:sz w:val="26"/>
        </w:rPr>
      </w:pPr>
      <w:r>
        <w:rPr>
          <w:rFonts w:eastAsia="Times New Roman"/>
          <w:sz w:val="26"/>
        </w:rPr>
        <w:t>Chức năng này cho phép người dùng tài khoản thành viên / khách có thể xem và quản lý tài liệu mình đã yêu thích trước đó.</w:t>
      </w:r>
    </w:p>
    <w:p w14:paraId="5167686B" w14:textId="77777777" w:rsidR="003F720B" w:rsidRDefault="003F720B">
      <w:pPr>
        <w:spacing w:line="16" w:lineRule="exact"/>
        <w:rPr>
          <w:rFonts w:eastAsia="Times New Roman"/>
        </w:rPr>
      </w:pPr>
    </w:p>
    <w:p w14:paraId="071DC17E" w14:textId="77777777" w:rsidR="003F720B" w:rsidRDefault="00000000">
      <w:pPr>
        <w:spacing w:line="0" w:lineRule="atLeast"/>
        <w:ind w:left="400"/>
        <w:rPr>
          <w:rFonts w:eastAsia="Times New Roman"/>
          <w:b/>
          <w:sz w:val="26"/>
        </w:rPr>
      </w:pPr>
      <w:r>
        <w:rPr>
          <w:rFonts w:eastAsia="Times New Roman"/>
          <w:b/>
          <w:sz w:val="26"/>
        </w:rPr>
        <w:t>3.2.8. Quản lý tài khoản người dùng.</w:t>
      </w:r>
    </w:p>
    <w:p w14:paraId="1B94B27A" w14:textId="77777777" w:rsidR="003F720B" w:rsidRDefault="00000000">
      <w:pPr>
        <w:spacing w:line="20" w:lineRule="exact"/>
        <w:rPr>
          <w:rFonts w:eastAsia="Times New Roman"/>
        </w:rPr>
      </w:pPr>
      <w:r>
        <w:rPr>
          <w:rFonts w:eastAsia="Times New Roman"/>
          <w:b/>
          <w:sz w:val="26"/>
        </w:rPr>
        <w:pict w14:anchorId="4D0AD05E">
          <v:shape id="Picture 41" o:spid="_x0000_s1065" type="#_x0000_t75" style="position:absolute;margin-left:13.05pt;margin-top:7.45pt;width:467.7pt;height:248.45pt;z-index:-7;mso-wrap-style:square">
            <v:imagedata r:id="rId45" o:title=""/>
          </v:shape>
        </w:pict>
      </w:r>
    </w:p>
    <w:p w14:paraId="328FB289" w14:textId="77777777" w:rsidR="003F720B" w:rsidRDefault="003F720B">
      <w:pPr>
        <w:spacing w:line="200" w:lineRule="exact"/>
        <w:rPr>
          <w:rFonts w:eastAsia="Times New Roman"/>
        </w:rPr>
      </w:pPr>
    </w:p>
    <w:p w14:paraId="4DC0FECC" w14:textId="77777777" w:rsidR="003F720B" w:rsidRDefault="003F720B">
      <w:pPr>
        <w:spacing w:line="200" w:lineRule="exact"/>
        <w:rPr>
          <w:rFonts w:eastAsia="Times New Roman"/>
        </w:rPr>
      </w:pPr>
    </w:p>
    <w:p w14:paraId="7FFBA774" w14:textId="77777777" w:rsidR="003F720B" w:rsidRDefault="003F720B">
      <w:pPr>
        <w:spacing w:line="200" w:lineRule="exact"/>
        <w:rPr>
          <w:rFonts w:eastAsia="Times New Roman"/>
        </w:rPr>
      </w:pPr>
    </w:p>
    <w:p w14:paraId="74541B0D" w14:textId="77777777" w:rsidR="003F720B" w:rsidRDefault="003F720B">
      <w:pPr>
        <w:spacing w:line="200" w:lineRule="exact"/>
        <w:rPr>
          <w:rFonts w:eastAsia="Times New Roman"/>
        </w:rPr>
      </w:pPr>
    </w:p>
    <w:p w14:paraId="599EC31F" w14:textId="77777777" w:rsidR="003F720B" w:rsidRDefault="003F720B">
      <w:pPr>
        <w:spacing w:line="200" w:lineRule="exact"/>
        <w:rPr>
          <w:rFonts w:eastAsia="Times New Roman"/>
        </w:rPr>
      </w:pPr>
    </w:p>
    <w:p w14:paraId="3AB070C7" w14:textId="77777777" w:rsidR="003F720B" w:rsidRDefault="003F720B">
      <w:pPr>
        <w:spacing w:line="200" w:lineRule="exact"/>
        <w:rPr>
          <w:rFonts w:eastAsia="Times New Roman"/>
        </w:rPr>
      </w:pPr>
    </w:p>
    <w:p w14:paraId="1DE34714" w14:textId="77777777" w:rsidR="003F720B" w:rsidRDefault="003F720B">
      <w:pPr>
        <w:spacing w:line="200" w:lineRule="exact"/>
        <w:rPr>
          <w:rFonts w:eastAsia="Times New Roman"/>
        </w:rPr>
      </w:pPr>
    </w:p>
    <w:p w14:paraId="332A9A5D" w14:textId="77777777" w:rsidR="003F720B" w:rsidRDefault="003F720B">
      <w:pPr>
        <w:spacing w:line="200" w:lineRule="exact"/>
        <w:rPr>
          <w:rFonts w:eastAsia="Times New Roman"/>
        </w:rPr>
      </w:pPr>
    </w:p>
    <w:p w14:paraId="0470C24C" w14:textId="77777777" w:rsidR="003F720B" w:rsidRDefault="003F720B">
      <w:pPr>
        <w:spacing w:line="200" w:lineRule="exact"/>
        <w:rPr>
          <w:rFonts w:eastAsia="Times New Roman"/>
        </w:rPr>
      </w:pPr>
    </w:p>
    <w:p w14:paraId="74DA8F49" w14:textId="77777777" w:rsidR="003F720B" w:rsidRDefault="003F720B">
      <w:pPr>
        <w:spacing w:line="200" w:lineRule="exact"/>
        <w:rPr>
          <w:rFonts w:eastAsia="Times New Roman"/>
        </w:rPr>
      </w:pPr>
    </w:p>
    <w:p w14:paraId="7FB7CDC4" w14:textId="77777777" w:rsidR="003F720B" w:rsidRDefault="003F720B">
      <w:pPr>
        <w:spacing w:line="200" w:lineRule="exact"/>
        <w:rPr>
          <w:rFonts w:eastAsia="Times New Roman"/>
        </w:rPr>
      </w:pPr>
    </w:p>
    <w:p w14:paraId="495DC7EC" w14:textId="77777777" w:rsidR="003F720B" w:rsidRDefault="003F720B">
      <w:pPr>
        <w:spacing w:line="200" w:lineRule="exact"/>
        <w:rPr>
          <w:rFonts w:eastAsia="Times New Roman"/>
        </w:rPr>
      </w:pPr>
    </w:p>
    <w:p w14:paraId="2DCB7BFB" w14:textId="77777777" w:rsidR="003F720B" w:rsidRDefault="003F720B">
      <w:pPr>
        <w:spacing w:line="200" w:lineRule="exact"/>
        <w:rPr>
          <w:rFonts w:eastAsia="Times New Roman"/>
        </w:rPr>
      </w:pPr>
    </w:p>
    <w:p w14:paraId="72601E74" w14:textId="77777777" w:rsidR="003F720B" w:rsidRDefault="003F720B">
      <w:pPr>
        <w:spacing w:line="200" w:lineRule="exact"/>
        <w:rPr>
          <w:rFonts w:eastAsia="Times New Roman"/>
        </w:rPr>
      </w:pPr>
    </w:p>
    <w:p w14:paraId="6C7D32E9" w14:textId="77777777" w:rsidR="003F720B" w:rsidRDefault="003F720B">
      <w:pPr>
        <w:spacing w:line="200" w:lineRule="exact"/>
        <w:rPr>
          <w:rFonts w:eastAsia="Times New Roman"/>
        </w:rPr>
      </w:pPr>
    </w:p>
    <w:p w14:paraId="1A170EB5" w14:textId="77777777" w:rsidR="003F720B" w:rsidRDefault="003F720B">
      <w:pPr>
        <w:spacing w:line="200" w:lineRule="exact"/>
        <w:rPr>
          <w:rFonts w:eastAsia="Times New Roman"/>
        </w:rPr>
      </w:pPr>
    </w:p>
    <w:p w14:paraId="019BE530" w14:textId="77777777" w:rsidR="003F720B" w:rsidRDefault="003F720B">
      <w:pPr>
        <w:spacing w:line="200" w:lineRule="exact"/>
        <w:rPr>
          <w:rFonts w:eastAsia="Times New Roman"/>
        </w:rPr>
      </w:pPr>
    </w:p>
    <w:p w14:paraId="54B41517" w14:textId="77777777" w:rsidR="003F720B" w:rsidRDefault="003F720B">
      <w:pPr>
        <w:spacing w:line="200" w:lineRule="exact"/>
        <w:rPr>
          <w:rFonts w:eastAsia="Times New Roman"/>
        </w:rPr>
      </w:pPr>
    </w:p>
    <w:p w14:paraId="1B99E51B" w14:textId="77777777" w:rsidR="003F720B" w:rsidRDefault="003F720B">
      <w:pPr>
        <w:spacing w:line="200" w:lineRule="exact"/>
        <w:rPr>
          <w:rFonts w:eastAsia="Times New Roman"/>
        </w:rPr>
      </w:pPr>
    </w:p>
    <w:p w14:paraId="79F70244" w14:textId="77777777" w:rsidR="003F720B" w:rsidRDefault="003F720B">
      <w:pPr>
        <w:spacing w:line="200" w:lineRule="exact"/>
        <w:rPr>
          <w:rFonts w:eastAsia="Times New Roman"/>
        </w:rPr>
      </w:pPr>
    </w:p>
    <w:p w14:paraId="141ED328" w14:textId="77777777" w:rsidR="003F720B" w:rsidRDefault="003F720B">
      <w:pPr>
        <w:spacing w:line="200" w:lineRule="exact"/>
        <w:rPr>
          <w:rFonts w:eastAsia="Times New Roman"/>
        </w:rPr>
      </w:pPr>
    </w:p>
    <w:p w14:paraId="7D976119" w14:textId="77777777" w:rsidR="003F720B" w:rsidRDefault="003F720B">
      <w:pPr>
        <w:spacing w:line="200" w:lineRule="exact"/>
        <w:rPr>
          <w:rFonts w:eastAsia="Times New Roman"/>
        </w:rPr>
      </w:pPr>
    </w:p>
    <w:p w14:paraId="3374E56F" w14:textId="77777777" w:rsidR="003F720B" w:rsidRDefault="003F720B">
      <w:pPr>
        <w:spacing w:line="200" w:lineRule="exact"/>
        <w:rPr>
          <w:rFonts w:eastAsia="Times New Roman"/>
        </w:rPr>
      </w:pPr>
    </w:p>
    <w:p w14:paraId="269295CA" w14:textId="77777777" w:rsidR="003F720B" w:rsidRDefault="003F720B">
      <w:pPr>
        <w:spacing w:line="200" w:lineRule="exact"/>
        <w:rPr>
          <w:rFonts w:eastAsia="Times New Roman"/>
        </w:rPr>
      </w:pPr>
    </w:p>
    <w:p w14:paraId="60891E47" w14:textId="77777777" w:rsidR="003F720B" w:rsidRDefault="003F720B">
      <w:pPr>
        <w:spacing w:line="371" w:lineRule="exact"/>
        <w:rPr>
          <w:rFonts w:eastAsia="Times New Roman"/>
        </w:rPr>
      </w:pPr>
    </w:p>
    <w:p w14:paraId="075B76F8" w14:textId="77777777" w:rsidR="003F720B" w:rsidRDefault="00000000">
      <w:pPr>
        <w:spacing w:line="0" w:lineRule="atLeast"/>
        <w:ind w:left="1580"/>
        <w:jc w:val="center"/>
        <w:rPr>
          <w:rFonts w:eastAsia="Times New Roman"/>
          <w:i/>
          <w:color w:val="44546A"/>
          <w:sz w:val="26"/>
        </w:rPr>
      </w:pPr>
      <w:r>
        <w:rPr>
          <w:rFonts w:eastAsia="Times New Roman"/>
          <w:i/>
          <w:color w:val="44546A"/>
          <w:sz w:val="26"/>
        </w:rPr>
        <w:t>Hình 3.19 Chức năng tìm kiếm, thêm – xoá – sửa tài khoản người dùng.</w:t>
      </w:r>
    </w:p>
    <w:p w14:paraId="5AEFAE28" w14:textId="77777777" w:rsidR="003F720B" w:rsidRDefault="003F720B">
      <w:pPr>
        <w:spacing w:line="215" w:lineRule="exact"/>
        <w:rPr>
          <w:rFonts w:eastAsia="Times New Roman"/>
        </w:rPr>
      </w:pPr>
    </w:p>
    <w:p w14:paraId="37F918DC" w14:textId="77777777" w:rsidR="003F720B" w:rsidRDefault="00000000">
      <w:pPr>
        <w:spacing w:line="353" w:lineRule="auto"/>
        <w:ind w:left="260" w:firstLine="720"/>
        <w:jc w:val="both"/>
        <w:rPr>
          <w:rFonts w:eastAsia="Times New Roman"/>
          <w:sz w:val="26"/>
        </w:rPr>
      </w:pPr>
      <w:r>
        <w:rPr>
          <w:rFonts w:eastAsia="Times New Roman"/>
          <w:sz w:val="26"/>
        </w:rPr>
        <w:t xml:space="preserve">Chức năng này cho phép </w:t>
      </w:r>
      <w:r>
        <w:rPr>
          <w:rFonts w:eastAsia="Times New Roman"/>
          <w:b/>
          <w:sz w:val="26"/>
        </w:rPr>
        <w:t>Super-admin / admin</w:t>
      </w:r>
      <w:r>
        <w:rPr>
          <w:rFonts w:eastAsia="Times New Roman"/>
          <w:sz w:val="26"/>
        </w:rPr>
        <w:t xml:space="preserve"> tìm kiếm, tải xuống danh sách người dùng và chỉnh sửa tài khoản người dùng sao cho phù hợp với môi trường, nếu phát hiển hành vi quấy phá hoặc vi phạm quy tắc cộng đồng chung sẽ bị xoá tài khoản.</w:t>
      </w:r>
    </w:p>
    <w:p w14:paraId="6A3B9213" w14:textId="77777777" w:rsidR="003F720B" w:rsidRDefault="003F720B">
      <w:pPr>
        <w:spacing w:line="200" w:lineRule="exact"/>
        <w:rPr>
          <w:rFonts w:eastAsia="Times New Roman"/>
        </w:rPr>
      </w:pPr>
    </w:p>
    <w:p w14:paraId="0A5FE129" w14:textId="77777777" w:rsidR="003F720B" w:rsidRDefault="003F720B">
      <w:pPr>
        <w:spacing w:line="338" w:lineRule="exact"/>
        <w:rPr>
          <w:rFonts w:eastAsia="Times New Roman"/>
        </w:rPr>
      </w:pPr>
    </w:p>
    <w:p w14:paraId="1B4D97D8" w14:textId="77777777" w:rsidR="003F720B" w:rsidRDefault="00000000">
      <w:pPr>
        <w:spacing w:line="0" w:lineRule="atLeast"/>
        <w:ind w:right="-259"/>
        <w:jc w:val="center"/>
        <w:rPr>
          <w:rFonts w:eastAsia="Times New Roman"/>
          <w:sz w:val="26"/>
        </w:rPr>
      </w:pPr>
      <w:r>
        <w:rPr>
          <w:rFonts w:eastAsia="Times New Roman"/>
          <w:sz w:val="26"/>
        </w:rPr>
        <w:t>32</w:t>
      </w:r>
    </w:p>
    <w:p w14:paraId="0AC70AEB" w14:textId="77777777" w:rsidR="003F720B" w:rsidRDefault="003F720B">
      <w:pPr>
        <w:spacing w:line="0" w:lineRule="atLeast"/>
        <w:ind w:right="-259"/>
        <w:jc w:val="center"/>
        <w:rPr>
          <w:rFonts w:eastAsia="Times New Roman"/>
          <w:sz w:val="26"/>
        </w:rPr>
        <w:sectPr w:rsidR="003F720B" w:rsidSect="001039BE">
          <w:pgSz w:w="11900" w:h="16838" w:code="9"/>
          <w:pgMar w:top="1134" w:right="1134" w:bottom="1134" w:left="1418" w:header="0" w:footer="0" w:gutter="0"/>
          <w:cols w:space="720"/>
          <w:docGrid w:linePitch="360"/>
        </w:sectPr>
      </w:pPr>
    </w:p>
    <w:p w14:paraId="10FA9DDC" w14:textId="77777777" w:rsidR="003F720B" w:rsidRDefault="00000000">
      <w:pPr>
        <w:spacing w:line="0" w:lineRule="atLeast"/>
        <w:ind w:left="400"/>
        <w:rPr>
          <w:rFonts w:eastAsia="Times New Roman"/>
          <w:b/>
          <w:sz w:val="26"/>
        </w:rPr>
      </w:pPr>
      <w:bookmarkStart w:id="28" w:name="page43"/>
      <w:bookmarkEnd w:id="28"/>
      <w:r>
        <w:rPr>
          <w:rFonts w:eastAsia="Times New Roman"/>
          <w:b/>
          <w:sz w:val="26"/>
        </w:rPr>
        <w:lastRenderedPageBreak/>
        <w:t>3.2.9. Quản lý thông tin tài khoản cá nhân.</w:t>
      </w:r>
    </w:p>
    <w:p w14:paraId="7986B525" w14:textId="77777777" w:rsidR="003F720B" w:rsidRDefault="00000000">
      <w:pPr>
        <w:spacing w:line="20" w:lineRule="exact"/>
        <w:rPr>
          <w:rFonts w:eastAsia="Times New Roman"/>
        </w:rPr>
      </w:pPr>
      <w:r>
        <w:rPr>
          <w:rFonts w:eastAsia="Times New Roman"/>
          <w:b/>
          <w:sz w:val="26"/>
        </w:rPr>
        <w:pict w14:anchorId="32E893D8">
          <v:shape id="Picture 42" o:spid="_x0000_s1066" type="#_x0000_t75" style="position:absolute;margin-left:13.05pt;margin-top:7.55pt;width:467.7pt;height:248.45pt;z-index:-6;mso-wrap-style:square">
            <v:imagedata r:id="rId46" o:title=""/>
          </v:shape>
        </w:pict>
      </w:r>
    </w:p>
    <w:p w14:paraId="3FE03D6F" w14:textId="77777777" w:rsidR="003F720B" w:rsidRDefault="003F720B">
      <w:pPr>
        <w:spacing w:line="200" w:lineRule="exact"/>
        <w:rPr>
          <w:rFonts w:eastAsia="Times New Roman"/>
        </w:rPr>
      </w:pPr>
    </w:p>
    <w:p w14:paraId="18A1A1DE" w14:textId="77777777" w:rsidR="003F720B" w:rsidRDefault="003F720B">
      <w:pPr>
        <w:spacing w:line="200" w:lineRule="exact"/>
        <w:rPr>
          <w:rFonts w:eastAsia="Times New Roman"/>
        </w:rPr>
      </w:pPr>
    </w:p>
    <w:p w14:paraId="0BCB93A0" w14:textId="77777777" w:rsidR="003F720B" w:rsidRDefault="003F720B">
      <w:pPr>
        <w:spacing w:line="200" w:lineRule="exact"/>
        <w:rPr>
          <w:rFonts w:eastAsia="Times New Roman"/>
        </w:rPr>
      </w:pPr>
    </w:p>
    <w:p w14:paraId="1BEB09AA" w14:textId="77777777" w:rsidR="003F720B" w:rsidRDefault="003F720B">
      <w:pPr>
        <w:spacing w:line="200" w:lineRule="exact"/>
        <w:rPr>
          <w:rFonts w:eastAsia="Times New Roman"/>
        </w:rPr>
      </w:pPr>
    </w:p>
    <w:p w14:paraId="22DE7C80" w14:textId="77777777" w:rsidR="003F720B" w:rsidRDefault="003F720B">
      <w:pPr>
        <w:spacing w:line="200" w:lineRule="exact"/>
        <w:rPr>
          <w:rFonts w:eastAsia="Times New Roman"/>
        </w:rPr>
      </w:pPr>
    </w:p>
    <w:p w14:paraId="4C5B07C0" w14:textId="77777777" w:rsidR="003F720B" w:rsidRDefault="003F720B">
      <w:pPr>
        <w:spacing w:line="200" w:lineRule="exact"/>
        <w:rPr>
          <w:rFonts w:eastAsia="Times New Roman"/>
        </w:rPr>
      </w:pPr>
    </w:p>
    <w:p w14:paraId="5B453501" w14:textId="77777777" w:rsidR="003F720B" w:rsidRDefault="003F720B">
      <w:pPr>
        <w:spacing w:line="200" w:lineRule="exact"/>
        <w:rPr>
          <w:rFonts w:eastAsia="Times New Roman"/>
        </w:rPr>
      </w:pPr>
    </w:p>
    <w:p w14:paraId="090F428E" w14:textId="77777777" w:rsidR="003F720B" w:rsidRDefault="003F720B">
      <w:pPr>
        <w:spacing w:line="200" w:lineRule="exact"/>
        <w:rPr>
          <w:rFonts w:eastAsia="Times New Roman"/>
        </w:rPr>
      </w:pPr>
    </w:p>
    <w:p w14:paraId="2978F73C" w14:textId="77777777" w:rsidR="003F720B" w:rsidRDefault="003F720B">
      <w:pPr>
        <w:spacing w:line="200" w:lineRule="exact"/>
        <w:rPr>
          <w:rFonts w:eastAsia="Times New Roman"/>
        </w:rPr>
      </w:pPr>
    </w:p>
    <w:p w14:paraId="20B194BC" w14:textId="77777777" w:rsidR="003F720B" w:rsidRDefault="003F720B">
      <w:pPr>
        <w:spacing w:line="200" w:lineRule="exact"/>
        <w:rPr>
          <w:rFonts w:eastAsia="Times New Roman"/>
        </w:rPr>
      </w:pPr>
    </w:p>
    <w:p w14:paraId="57A3C544" w14:textId="77777777" w:rsidR="003F720B" w:rsidRDefault="003F720B">
      <w:pPr>
        <w:spacing w:line="200" w:lineRule="exact"/>
        <w:rPr>
          <w:rFonts w:eastAsia="Times New Roman"/>
        </w:rPr>
      </w:pPr>
    </w:p>
    <w:p w14:paraId="40D39ACB" w14:textId="77777777" w:rsidR="003F720B" w:rsidRDefault="003F720B">
      <w:pPr>
        <w:spacing w:line="200" w:lineRule="exact"/>
        <w:rPr>
          <w:rFonts w:eastAsia="Times New Roman"/>
        </w:rPr>
      </w:pPr>
    </w:p>
    <w:p w14:paraId="10E63677" w14:textId="77777777" w:rsidR="003F720B" w:rsidRDefault="003F720B">
      <w:pPr>
        <w:spacing w:line="200" w:lineRule="exact"/>
        <w:rPr>
          <w:rFonts w:eastAsia="Times New Roman"/>
        </w:rPr>
      </w:pPr>
    </w:p>
    <w:p w14:paraId="6AC4291A" w14:textId="77777777" w:rsidR="003F720B" w:rsidRDefault="003F720B">
      <w:pPr>
        <w:spacing w:line="200" w:lineRule="exact"/>
        <w:rPr>
          <w:rFonts w:eastAsia="Times New Roman"/>
        </w:rPr>
      </w:pPr>
    </w:p>
    <w:p w14:paraId="0269BB4B" w14:textId="77777777" w:rsidR="003F720B" w:rsidRDefault="003F720B">
      <w:pPr>
        <w:spacing w:line="200" w:lineRule="exact"/>
        <w:rPr>
          <w:rFonts w:eastAsia="Times New Roman"/>
        </w:rPr>
      </w:pPr>
    </w:p>
    <w:p w14:paraId="2D42CE7D" w14:textId="77777777" w:rsidR="003F720B" w:rsidRDefault="003F720B">
      <w:pPr>
        <w:spacing w:line="200" w:lineRule="exact"/>
        <w:rPr>
          <w:rFonts w:eastAsia="Times New Roman"/>
        </w:rPr>
      </w:pPr>
    </w:p>
    <w:p w14:paraId="76F86BA0" w14:textId="77777777" w:rsidR="003F720B" w:rsidRDefault="003F720B">
      <w:pPr>
        <w:spacing w:line="200" w:lineRule="exact"/>
        <w:rPr>
          <w:rFonts w:eastAsia="Times New Roman"/>
        </w:rPr>
      </w:pPr>
    </w:p>
    <w:p w14:paraId="3345BE48" w14:textId="77777777" w:rsidR="003F720B" w:rsidRDefault="003F720B">
      <w:pPr>
        <w:spacing w:line="200" w:lineRule="exact"/>
        <w:rPr>
          <w:rFonts w:eastAsia="Times New Roman"/>
        </w:rPr>
      </w:pPr>
    </w:p>
    <w:p w14:paraId="15A18C07" w14:textId="77777777" w:rsidR="003F720B" w:rsidRDefault="003F720B">
      <w:pPr>
        <w:spacing w:line="200" w:lineRule="exact"/>
        <w:rPr>
          <w:rFonts w:eastAsia="Times New Roman"/>
        </w:rPr>
      </w:pPr>
    </w:p>
    <w:p w14:paraId="7185A109" w14:textId="77777777" w:rsidR="003F720B" w:rsidRDefault="003F720B">
      <w:pPr>
        <w:spacing w:line="200" w:lineRule="exact"/>
        <w:rPr>
          <w:rFonts w:eastAsia="Times New Roman"/>
        </w:rPr>
      </w:pPr>
    </w:p>
    <w:p w14:paraId="2E7FD4D3" w14:textId="77777777" w:rsidR="003F720B" w:rsidRDefault="003F720B">
      <w:pPr>
        <w:spacing w:line="200" w:lineRule="exact"/>
        <w:rPr>
          <w:rFonts w:eastAsia="Times New Roman"/>
        </w:rPr>
      </w:pPr>
    </w:p>
    <w:p w14:paraId="7914748C" w14:textId="77777777" w:rsidR="003F720B" w:rsidRDefault="003F720B">
      <w:pPr>
        <w:spacing w:line="200" w:lineRule="exact"/>
        <w:rPr>
          <w:rFonts w:eastAsia="Times New Roman"/>
        </w:rPr>
      </w:pPr>
    </w:p>
    <w:p w14:paraId="20C80D28" w14:textId="77777777" w:rsidR="003F720B" w:rsidRDefault="003F720B">
      <w:pPr>
        <w:spacing w:line="200" w:lineRule="exact"/>
        <w:rPr>
          <w:rFonts w:eastAsia="Times New Roman"/>
        </w:rPr>
      </w:pPr>
    </w:p>
    <w:p w14:paraId="35AD7965" w14:textId="77777777" w:rsidR="003F720B" w:rsidRDefault="003F720B">
      <w:pPr>
        <w:spacing w:line="200" w:lineRule="exact"/>
        <w:rPr>
          <w:rFonts w:eastAsia="Times New Roman"/>
        </w:rPr>
      </w:pPr>
    </w:p>
    <w:p w14:paraId="5B16E491" w14:textId="77777777" w:rsidR="003F720B" w:rsidRDefault="003F720B">
      <w:pPr>
        <w:spacing w:line="371" w:lineRule="exact"/>
        <w:rPr>
          <w:rFonts w:eastAsia="Times New Roman"/>
        </w:rPr>
      </w:pPr>
    </w:p>
    <w:p w14:paraId="184B7674" w14:textId="77777777" w:rsidR="003F720B" w:rsidRDefault="00000000">
      <w:pPr>
        <w:spacing w:line="0" w:lineRule="atLeast"/>
        <w:ind w:left="1580"/>
        <w:jc w:val="center"/>
        <w:rPr>
          <w:rFonts w:eastAsia="Times New Roman"/>
          <w:i/>
          <w:color w:val="44546A"/>
          <w:sz w:val="26"/>
        </w:rPr>
      </w:pPr>
      <w:r>
        <w:rPr>
          <w:rFonts w:eastAsia="Times New Roman"/>
          <w:i/>
          <w:color w:val="44546A"/>
          <w:sz w:val="26"/>
        </w:rPr>
        <w:t>Hình 3.20 Chức năng xem và chỉnh sửa thông tin tài khoản cá nhân.</w:t>
      </w:r>
    </w:p>
    <w:p w14:paraId="220C0993" w14:textId="77777777" w:rsidR="003F720B" w:rsidRDefault="003F720B">
      <w:pPr>
        <w:spacing w:line="215" w:lineRule="exact"/>
        <w:rPr>
          <w:rFonts w:eastAsia="Times New Roman"/>
        </w:rPr>
      </w:pPr>
    </w:p>
    <w:p w14:paraId="42D8002E" w14:textId="77777777" w:rsidR="003F720B" w:rsidRDefault="00000000">
      <w:pPr>
        <w:spacing w:line="348" w:lineRule="auto"/>
        <w:ind w:left="260" w:firstLine="720"/>
        <w:rPr>
          <w:rFonts w:eastAsia="Times New Roman"/>
          <w:sz w:val="26"/>
        </w:rPr>
      </w:pPr>
      <w:r>
        <w:rPr>
          <w:rFonts w:eastAsia="Times New Roman"/>
          <w:sz w:val="26"/>
        </w:rPr>
        <w:t>Chức năng này cho phép người dung tự chỉnh sửa thông tin tài khoản cá nhân của mình và hiển thị thêm chức năng nâng cấp tài khoản nếu tài khoản đó chưa nâng cấp.</w:t>
      </w:r>
    </w:p>
    <w:p w14:paraId="738BABE4" w14:textId="77777777" w:rsidR="003F720B" w:rsidRDefault="003F720B">
      <w:pPr>
        <w:spacing w:line="16" w:lineRule="exact"/>
        <w:rPr>
          <w:rFonts w:eastAsia="Times New Roman"/>
        </w:rPr>
      </w:pPr>
    </w:p>
    <w:p w14:paraId="504E3919" w14:textId="77777777" w:rsidR="003F720B" w:rsidRDefault="00000000">
      <w:pPr>
        <w:spacing w:line="0" w:lineRule="atLeast"/>
        <w:ind w:left="400"/>
        <w:rPr>
          <w:rFonts w:eastAsia="Times New Roman"/>
          <w:b/>
          <w:sz w:val="26"/>
        </w:rPr>
      </w:pPr>
      <w:r>
        <w:rPr>
          <w:rFonts w:eastAsia="Times New Roman"/>
          <w:b/>
          <w:sz w:val="26"/>
        </w:rPr>
        <w:t>3.2.10. Nâng cấp tài khoản</w:t>
      </w:r>
    </w:p>
    <w:p w14:paraId="63F143E1" w14:textId="77777777" w:rsidR="003F720B" w:rsidRDefault="00000000">
      <w:pPr>
        <w:spacing w:line="20" w:lineRule="exact"/>
        <w:rPr>
          <w:rFonts w:eastAsia="Times New Roman"/>
        </w:rPr>
      </w:pPr>
      <w:r>
        <w:rPr>
          <w:rFonts w:eastAsia="Times New Roman"/>
          <w:b/>
          <w:sz w:val="26"/>
        </w:rPr>
        <w:pict w14:anchorId="1F7C9C50">
          <v:shape id="Picture 43" o:spid="_x0000_s1067" type="#_x0000_t75" style="position:absolute;margin-left:13.05pt;margin-top:7.45pt;width:467.7pt;height:248.4pt;z-index:-5;mso-wrap-style:square">
            <v:imagedata r:id="rId47" o:title=""/>
          </v:shape>
        </w:pict>
      </w:r>
    </w:p>
    <w:p w14:paraId="39C5F9BD" w14:textId="77777777" w:rsidR="003F720B" w:rsidRDefault="003F720B">
      <w:pPr>
        <w:spacing w:line="200" w:lineRule="exact"/>
        <w:rPr>
          <w:rFonts w:eastAsia="Times New Roman"/>
        </w:rPr>
      </w:pPr>
    </w:p>
    <w:p w14:paraId="7B0A89D2" w14:textId="77777777" w:rsidR="003F720B" w:rsidRDefault="003F720B">
      <w:pPr>
        <w:spacing w:line="200" w:lineRule="exact"/>
        <w:rPr>
          <w:rFonts w:eastAsia="Times New Roman"/>
        </w:rPr>
      </w:pPr>
    </w:p>
    <w:p w14:paraId="5E56260A" w14:textId="77777777" w:rsidR="003F720B" w:rsidRDefault="003F720B">
      <w:pPr>
        <w:spacing w:line="200" w:lineRule="exact"/>
        <w:rPr>
          <w:rFonts w:eastAsia="Times New Roman"/>
        </w:rPr>
      </w:pPr>
    </w:p>
    <w:p w14:paraId="29FE2513" w14:textId="77777777" w:rsidR="003F720B" w:rsidRDefault="003F720B">
      <w:pPr>
        <w:spacing w:line="200" w:lineRule="exact"/>
        <w:rPr>
          <w:rFonts w:eastAsia="Times New Roman"/>
        </w:rPr>
      </w:pPr>
    </w:p>
    <w:p w14:paraId="15E122C5" w14:textId="77777777" w:rsidR="003F720B" w:rsidRDefault="003F720B">
      <w:pPr>
        <w:spacing w:line="200" w:lineRule="exact"/>
        <w:rPr>
          <w:rFonts w:eastAsia="Times New Roman"/>
        </w:rPr>
      </w:pPr>
    </w:p>
    <w:p w14:paraId="78FFA360" w14:textId="77777777" w:rsidR="003F720B" w:rsidRDefault="003F720B">
      <w:pPr>
        <w:spacing w:line="200" w:lineRule="exact"/>
        <w:rPr>
          <w:rFonts w:eastAsia="Times New Roman"/>
        </w:rPr>
      </w:pPr>
    </w:p>
    <w:p w14:paraId="022B827B" w14:textId="77777777" w:rsidR="003F720B" w:rsidRDefault="003F720B">
      <w:pPr>
        <w:spacing w:line="200" w:lineRule="exact"/>
        <w:rPr>
          <w:rFonts w:eastAsia="Times New Roman"/>
        </w:rPr>
      </w:pPr>
    </w:p>
    <w:p w14:paraId="5A394BAD" w14:textId="77777777" w:rsidR="003F720B" w:rsidRDefault="003F720B">
      <w:pPr>
        <w:spacing w:line="200" w:lineRule="exact"/>
        <w:rPr>
          <w:rFonts w:eastAsia="Times New Roman"/>
        </w:rPr>
      </w:pPr>
    </w:p>
    <w:p w14:paraId="6318FF05" w14:textId="77777777" w:rsidR="003F720B" w:rsidRDefault="003F720B">
      <w:pPr>
        <w:spacing w:line="200" w:lineRule="exact"/>
        <w:rPr>
          <w:rFonts w:eastAsia="Times New Roman"/>
        </w:rPr>
      </w:pPr>
    </w:p>
    <w:p w14:paraId="50FC451F" w14:textId="77777777" w:rsidR="003F720B" w:rsidRDefault="003F720B">
      <w:pPr>
        <w:spacing w:line="200" w:lineRule="exact"/>
        <w:rPr>
          <w:rFonts w:eastAsia="Times New Roman"/>
        </w:rPr>
      </w:pPr>
    </w:p>
    <w:p w14:paraId="78F49C16" w14:textId="77777777" w:rsidR="003F720B" w:rsidRDefault="003F720B">
      <w:pPr>
        <w:spacing w:line="200" w:lineRule="exact"/>
        <w:rPr>
          <w:rFonts w:eastAsia="Times New Roman"/>
        </w:rPr>
      </w:pPr>
    </w:p>
    <w:p w14:paraId="5B14F26C" w14:textId="77777777" w:rsidR="003F720B" w:rsidRDefault="003F720B">
      <w:pPr>
        <w:spacing w:line="200" w:lineRule="exact"/>
        <w:rPr>
          <w:rFonts w:eastAsia="Times New Roman"/>
        </w:rPr>
      </w:pPr>
    </w:p>
    <w:p w14:paraId="4DA511F1" w14:textId="77777777" w:rsidR="003F720B" w:rsidRDefault="003F720B">
      <w:pPr>
        <w:spacing w:line="200" w:lineRule="exact"/>
        <w:rPr>
          <w:rFonts w:eastAsia="Times New Roman"/>
        </w:rPr>
      </w:pPr>
    </w:p>
    <w:p w14:paraId="50AE3C4B" w14:textId="77777777" w:rsidR="003F720B" w:rsidRDefault="003F720B">
      <w:pPr>
        <w:spacing w:line="200" w:lineRule="exact"/>
        <w:rPr>
          <w:rFonts w:eastAsia="Times New Roman"/>
        </w:rPr>
      </w:pPr>
    </w:p>
    <w:p w14:paraId="474BD8BF" w14:textId="77777777" w:rsidR="003F720B" w:rsidRDefault="003F720B">
      <w:pPr>
        <w:spacing w:line="200" w:lineRule="exact"/>
        <w:rPr>
          <w:rFonts w:eastAsia="Times New Roman"/>
        </w:rPr>
      </w:pPr>
    </w:p>
    <w:p w14:paraId="43C6E683" w14:textId="77777777" w:rsidR="003F720B" w:rsidRDefault="003F720B">
      <w:pPr>
        <w:spacing w:line="200" w:lineRule="exact"/>
        <w:rPr>
          <w:rFonts w:eastAsia="Times New Roman"/>
        </w:rPr>
      </w:pPr>
    </w:p>
    <w:p w14:paraId="4086023C" w14:textId="77777777" w:rsidR="003F720B" w:rsidRDefault="003F720B">
      <w:pPr>
        <w:spacing w:line="200" w:lineRule="exact"/>
        <w:rPr>
          <w:rFonts w:eastAsia="Times New Roman"/>
        </w:rPr>
      </w:pPr>
    </w:p>
    <w:p w14:paraId="70109F0C" w14:textId="77777777" w:rsidR="003F720B" w:rsidRDefault="003F720B">
      <w:pPr>
        <w:spacing w:line="200" w:lineRule="exact"/>
        <w:rPr>
          <w:rFonts w:eastAsia="Times New Roman"/>
        </w:rPr>
      </w:pPr>
    </w:p>
    <w:p w14:paraId="48B274BD" w14:textId="77777777" w:rsidR="003F720B" w:rsidRDefault="003F720B">
      <w:pPr>
        <w:spacing w:line="200" w:lineRule="exact"/>
        <w:rPr>
          <w:rFonts w:eastAsia="Times New Roman"/>
        </w:rPr>
      </w:pPr>
    </w:p>
    <w:p w14:paraId="0135475D" w14:textId="77777777" w:rsidR="003F720B" w:rsidRDefault="003F720B">
      <w:pPr>
        <w:spacing w:line="200" w:lineRule="exact"/>
        <w:rPr>
          <w:rFonts w:eastAsia="Times New Roman"/>
        </w:rPr>
      </w:pPr>
    </w:p>
    <w:p w14:paraId="73FF5FF2" w14:textId="77777777" w:rsidR="003F720B" w:rsidRDefault="003F720B">
      <w:pPr>
        <w:spacing w:line="200" w:lineRule="exact"/>
        <w:rPr>
          <w:rFonts w:eastAsia="Times New Roman"/>
        </w:rPr>
      </w:pPr>
    </w:p>
    <w:p w14:paraId="2710CAB7" w14:textId="77777777" w:rsidR="003F720B" w:rsidRDefault="003F720B">
      <w:pPr>
        <w:spacing w:line="200" w:lineRule="exact"/>
        <w:rPr>
          <w:rFonts w:eastAsia="Times New Roman"/>
        </w:rPr>
      </w:pPr>
    </w:p>
    <w:p w14:paraId="4A3DA0FA" w14:textId="77777777" w:rsidR="003F720B" w:rsidRDefault="003F720B">
      <w:pPr>
        <w:spacing w:line="200" w:lineRule="exact"/>
        <w:rPr>
          <w:rFonts w:eastAsia="Times New Roman"/>
        </w:rPr>
      </w:pPr>
    </w:p>
    <w:p w14:paraId="39557023" w14:textId="77777777" w:rsidR="003F720B" w:rsidRDefault="003F720B">
      <w:pPr>
        <w:spacing w:line="200" w:lineRule="exact"/>
        <w:rPr>
          <w:rFonts w:eastAsia="Times New Roman"/>
        </w:rPr>
      </w:pPr>
    </w:p>
    <w:p w14:paraId="1DBBB5F9" w14:textId="77777777" w:rsidR="003F720B" w:rsidRDefault="003F720B">
      <w:pPr>
        <w:spacing w:line="200" w:lineRule="exact"/>
        <w:rPr>
          <w:rFonts w:eastAsia="Times New Roman"/>
        </w:rPr>
      </w:pPr>
    </w:p>
    <w:p w14:paraId="4540E155" w14:textId="77777777" w:rsidR="003F720B" w:rsidRDefault="003F720B">
      <w:pPr>
        <w:spacing w:line="260" w:lineRule="exact"/>
        <w:rPr>
          <w:rFonts w:eastAsia="Times New Roman"/>
        </w:rPr>
      </w:pPr>
    </w:p>
    <w:p w14:paraId="6511457B" w14:textId="77777777" w:rsidR="003F720B" w:rsidRDefault="00000000">
      <w:pPr>
        <w:spacing w:line="0" w:lineRule="atLeast"/>
        <w:ind w:left="2680"/>
        <w:rPr>
          <w:rFonts w:eastAsia="Times New Roman"/>
          <w:i/>
          <w:color w:val="44546A"/>
          <w:sz w:val="26"/>
        </w:rPr>
      </w:pPr>
      <w:r>
        <w:rPr>
          <w:rFonts w:eastAsia="Times New Roman"/>
          <w:i/>
          <w:color w:val="44546A"/>
          <w:sz w:val="26"/>
        </w:rPr>
        <w:t>Hình 3.21 Chức năng yêu cầu nâng cấp tài khoản.</w:t>
      </w:r>
    </w:p>
    <w:p w14:paraId="62A36416" w14:textId="77777777" w:rsidR="003F720B" w:rsidRDefault="003F720B">
      <w:pPr>
        <w:spacing w:line="200" w:lineRule="exact"/>
        <w:rPr>
          <w:rFonts w:eastAsia="Times New Roman"/>
        </w:rPr>
      </w:pPr>
    </w:p>
    <w:p w14:paraId="3143891E" w14:textId="77777777" w:rsidR="003F720B" w:rsidRDefault="00000000">
      <w:pPr>
        <w:spacing w:line="0" w:lineRule="atLeast"/>
        <w:ind w:left="980"/>
        <w:rPr>
          <w:rFonts w:eastAsia="Times New Roman"/>
          <w:sz w:val="26"/>
        </w:rPr>
      </w:pPr>
      <w:r>
        <w:rPr>
          <w:rFonts w:eastAsia="Times New Roman"/>
          <w:sz w:val="26"/>
        </w:rPr>
        <w:t>Chức năng này cho phép các tài khoản người dùng chưa phải là thành viên.</w:t>
      </w:r>
    </w:p>
    <w:p w14:paraId="06F017AC" w14:textId="77777777" w:rsidR="003F720B" w:rsidRDefault="003F720B">
      <w:pPr>
        <w:spacing w:line="150" w:lineRule="exact"/>
        <w:rPr>
          <w:rFonts w:eastAsia="Times New Roman"/>
        </w:rPr>
      </w:pPr>
    </w:p>
    <w:p w14:paraId="43C8D7CF" w14:textId="77777777" w:rsidR="003F720B" w:rsidRDefault="00000000">
      <w:pPr>
        <w:spacing w:line="0" w:lineRule="atLeast"/>
        <w:ind w:left="980"/>
        <w:rPr>
          <w:rFonts w:eastAsia="Times New Roman"/>
          <w:sz w:val="26"/>
        </w:rPr>
      </w:pPr>
      <w:r>
        <w:rPr>
          <w:rFonts w:eastAsia="Times New Roman"/>
          <w:sz w:val="26"/>
        </w:rPr>
        <w:t>Có 2 lựa chọn để yêu cầu nâng cấp:</w:t>
      </w:r>
    </w:p>
    <w:p w14:paraId="0B0BEE21" w14:textId="77777777" w:rsidR="003F720B" w:rsidRDefault="003F720B">
      <w:pPr>
        <w:spacing w:line="200" w:lineRule="exact"/>
        <w:rPr>
          <w:rFonts w:eastAsia="Times New Roman"/>
        </w:rPr>
      </w:pPr>
    </w:p>
    <w:p w14:paraId="63BB17DE" w14:textId="77777777" w:rsidR="003F720B" w:rsidRDefault="003F720B">
      <w:pPr>
        <w:spacing w:line="200" w:lineRule="exact"/>
        <w:rPr>
          <w:rFonts w:eastAsia="Times New Roman"/>
        </w:rPr>
      </w:pPr>
    </w:p>
    <w:p w14:paraId="1B8F7C1D" w14:textId="77777777" w:rsidR="003F720B" w:rsidRDefault="003F720B">
      <w:pPr>
        <w:spacing w:line="200" w:lineRule="exact"/>
        <w:rPr>
          <w:rFonts w:eastAsia="Times New Roman"/>
        </w:rPr>
      </w:pPr>
    </w:p>
    <w:p w14:paraId="6A991D8E" w14:textId="77777777" w:rsidR="003F720B" w:rsidRDefault="003F720B">
      <w:pPr>
        <w:spacing w:line="376" w:lineRule="exact"/>
        <w:rPr>
          <w:rFonts w:eastAsia="Times New Roman"/>
        </w:rPr>
      </w:pPr>
    </w:p>
    <w:p w14:paraId="0F0FB332" w14:textId="77777777" w:rsidR="003F720B" w:rsidRDefault="00000000">
      <w:pPr>
        <w:spacing w:line="0" w:lineRule="atLeast"/>
        <w:ind w:right="-259"/>
        <w:jc w:val="center"/>
        <w:rPr>
          <w:rFonts w:eastAsia="Times New Roman"/>
          <w:sz w:val="26"/>
        </w:rPr>
      </w:pPr>
      <w:r>
        <w:rPr>
          <w:rFonts w:eastAsia="Times New Roman"/>
          <w:sz w:val="26"/>
        </w:rPr>
        <w:t>33</w:t>
      </w:r>
    </w:p>
    <w:p w14:paraId="685A3A23" w14:textId="77777777" w:rsidR="003F720B" w:rsidRDefault="003F720B">
      <w:pPr>
        <w:spacing w:line="0" w:lineRule="atLeast"/>
        <w:ind w:right="-259"/>
        <w:jc w:val="center"/>
        <w:rPr>
          <w:rFonts w:eastAsia="Times New Roman"/>
          <w:sz w:val="26"/>
        </w:rPr>
        <w:sectPr w:rsidR="003F720B" w:rsidSect="001039BE">
          <w:pgSz w:w="11900" w:h="16838" w:code="9"/>
          <w:pgMar w:top="1134" w:right="1134" w:bottom="1134" w:left="1418" w:header="0" w:footer="0" w:gutter="0"/>
          <w:cols w:space="720"/>
          <w:docGrid w:linePitch="360"/>
        </w:sectPr>
      </w:pPr>
    </w:p>
    <w:p w14:paraId="68753AA9" w14:textId="77777777" w:rsidR="003F720B" w:rsidRDefault="00000000">
      <w:pPr>
        <w:numPr>
          <w:ilvl w:val="0"/>
          <w:numId w:val="30"/>
        </w:numPr>
        <w:tabs>
          <w:tab w:val="left" w:pos="1700"/>
        </w:tabs>
        <w:spacing w:line="348" w:lineRule="auto"/>
        <w:ind w:left="1700" w:hanging="358"/>
        <w:rPr>
          <w:rFonts w:eastAsia="Times New Roman"/>
          <w:sz w:val="26"/>
        </w:rPr>
      </w:pPr>
      <w:bookmarkStart w:id="29" w:name="page44"/>
      <w:bookmarkEnd w:id="29"/>
      <w:r>
        <w:rPr>
          <w:rFonts w:eastAsia="Times New Roman"/>
          <w:sz w:val="26"/>
        </w:rPr>
        <w:lastRenderedPageBreak/>
        <w:t>Nếu không phải là sinh viên, người dùng bắt buộc phải bỏ phí để nâng cấp tài khoản.</w:t>
      </w:r>
    </w:p>
    <w:p w14:paraId="74585F73" w14:textId="77777777" w:rsidR="003F720B" w:rsidRDefault="003F720B">
      <w:pPr>
        <w:spacing w:line="30" w:lineRule="exact"/>
        <w:rPr>
          <w:rFonts w:eastAsia="Times New Roman"/>
          <w:sz w:val="26"/>
        </w:rPr>
      </w:pPr>
    </w:p>
    <w:p w14:paraId="7D52BADB" w14:textId="77777777" w:rsidR="003F720B" w:rsidRDefault="00000000">
      <w:pPr>
        <w:numPr>
          <w:ilvl w:val="0"/>
          <w:numId w:val="30"/>
        </w:numPr>
        <w:tabs>
          <w:tab w:val="left" w:pos="1700"/>
        </w:tabs>
        <w:spacing w:line="348" w:lineRule="auto"/>
        <w:ind w:left="1700" w:hanging="358"/>
        <w:rPr>
          <w:rFonts w:eastAsia="Times New Roman"/>
          <w:sz w:val="26"/>
        </w:rPr>
      </w:pPr>
      <w:r>
        <w:rPr>
          <w:rFonts w:eastAsia="Times New Roman"/>
          <w:sz w:val="26"/>
        </w:rPr>
        <w:t>Nếu là sinh viên, người dùng cần cung cấp thông tin cá nhân và thẻ sinh viên để chứng minh.</w:t>
      </w:r>
    </w:p>
    <w:p w14:paraId="69D75BF7" w14:textId="77777777" w:rsidR="003F720B" w:rsidRDefault="003F720B">
      <w:pPr>
        <w:spacing w:line="31" w:lineRule="exact"/>
        <w:rPr>
          <w:rFonts w:eastAsia="Times New Roman"/>
        </w:rPr>
      </w:pPr>
    </w:p>
    <w:p w14:paraId="05F00F0A" w14:textId="77777777" w:rsidR="003F720B" w:rsidRDefault="00000000">
      <w:pPr>
        <w:spacing w:line="348" w:lineRule="auto"/>
        <w:ind w:left="260" w:firstLine="720"/>
        <w:rPr>
          <w:rFonts w:eastAsia="Times New Roman"/>
          <w:sz w:val="26"/>
        </w:rPr>
      </w:pPr>
      <w:r>
        <w:rPr>
          <w:rFonts w:eastAsia="Times New Roman"/>
          <w:sz w:val="26"/>
        </w:rPr>
        <w:t>Sau khi tài khoản được nâng cấp sẽ được quyền xem và tải các loại tài liệu riêng tư của hệ thống và có thể bình luận được tại bất kỳ các bài giảng nào.</w:t>
      </w:r>
    </w:p>
    <w:p w14:paraId="657DB338" w14:textId="77777777" w:rsidR="003F720B" w:rsidRDefault="003F720B">
      <w:pPr>
        <w:spacing w:line="16" w:lineRule="exact"/>
        <w:rPr>
          <w:rFonts w:eastAsia="Times New Roman"/>
        </w:rPr>
      </w:pPr>
    </w:p>
    <w:p w14:paraId="22515B37" w14:textId="77777777" w:rsidR="003F720B" w:rsidRDefault="00000000">
      <w:pPr>
        <w:spacing w:line="0" w:lineRule="atLeast"/>
        <w:ind w:left="400"/>
        <w:rPr>
          <w:rFonts w:eastAsia="Times New Roman"/>
          <w:b/>
          <w:sz w:val="26"/>
        </w:rPr>
      </w:pPr>
      <w:r>
        <w:rPr>
          <w:rFonts w:eastAsia="Times New Roman"/>
          <w:b/>
          <w:sz w:val="26"/>
        </w:rPr>
        <w:t>3.2.11. Bình luận</w:t>
      </w:r>
    </w:p>
    <w:p w14:paraId="262507BA" w14:textId="77777777" w:rsidR="003F720B" w:rsidRDefault="003F720B">
      <w:pPr>
        <w:spacing w:line="150" w:lineRule="exact"/>
        <w:rPr>
          <w:rFonts w:eastAsia="Times New Roman"/>
        </w:rPr>
      </w:pPr>
    </w:p>
    <w:p w14:paraId="75A62DA1" w14:textId="77777777" w:rsidR="003F720B" w:rsidRDefault="00000000">
      <w:pPr>
        <w:spacing w:line="0" w:lineRule="atLeast"/>
        <w:ind w:left="840"/>
        <w:rPr>
          <w:rFonts w:eastAsia="Times New Roman"/>
          <w:b/>
          <w:sz w:val="26"/>
        </w:rPr>
      </w:pPr>
      <w:r>
        <w:rPr>
          <w:rFonts w:eastAsia="Times New Roman"/>
          <w:b/>
          <w:sz w:val="26"/>
        </w:rPr>
        <w:t>Quyền hạn</w:t>
      </w:r>
    </w:p>
    <w:p w14:paraId="03316923" w14:textId="77777777" w:rsidR="003F720B" w:rsidRDefault="003F720B">
      <w:pPr>
        <w:spacing w:line="147" w:lineRule="exact"/>
        <w:rPr>
          <w:rFonts w:eastAsia="Times New Roman"/>
        </w:rPr>
      </w:pPr>
    </w:p>
    <w:p w14:paraId="199B09B5" w14:textId="77777777" w:rsidR="003F720B" w:rsidRDefault="00000000">
      <w:pPr>
        <w:numPr>
          <w:ilvl w:val="0"/>
          <w:numId w:val="31"/>
        </w:numPr>
        <w:tabs>
          <w:tab w:val="left" w:pos="1040"/>
        </w:tabs>
        <w:spacing w:line="0" w:lineRule="atLeast"/>
        <w:ind w:left="1040" w:hanging="209"/>
        <w:rPr>
          <w:rFonts w:eastAsia="Times New Roman"/>
          <w:b/>
          <w:sz w:val="26"/>
        </w:rPr>
      </w:pPr>
      <w:r>
        <w:rPr>
          <w:rFonts w:eastAsia="Times New Roman"/>
          <w:b/>
          <w:sz w:val="26"/>
        </w:rPr>
        <w:t>Khách</w:t>
      </w:r>
      <w:r>
        <w:rPr>
          <w:rFonts w:eastAsia="Times New Roman"/>
          <w:sz w:val="26"/>
        </w:rPr>
        <w:t>: chỉ xem bình luận.</w:t>
      </w:r>
    </w:p>
    <w:p w14:paraId="6BD01BC0" w14:textId="77777777" w:rsidR="003F720B" w:rsidRDefault="003F720B">
      <w:pPr>
        <w:spacing w:line="150" w:lineRule="exact"/>
        <w:rPr>
          <w:rFonts w:eastAsia="Times New Roman"/>
          <w:b/>
          <w:sz w:val="26"/>
        </w:rPr>
      </w:pPr>
    </w:p>
    <w:p w14:paraId="29C59208" w14:textId="77777777" w:rsidR="003F720B" w:rsidRDefault="00000000">
      <w:pPr>
        <w:numPr>
          <w:ilvl w:val="0"/>
          <w:numId w:val="31"/>
        </w:numPr>
        <w:tabs>
          <w:tab w:val="left" w:pos="1040"/>
        </w:tabs>
        <w:spacing w:line="0" w:lineRule="atLeast"/>
        <w:ind w:left="1040" w:hanging="209"/>
        <w:rPr>
          <w:rFonts w:eastAsia="Times New Roman"/>
          <w:sz w:val="26"/>
        </w:rPr>
      </w:pPr>
      <w:r>
        <w:rPr>
          <w:rFonts w:eastAsia="Times New Roman"/>
          <w:b/>
          <w:sz w:val="26"/>
        </w:rPr>
        <w:t>Thành viên</w:t>
      </w:r>
      <w:r>
        <w:rPr>
          <w:rFonts w:eastAsia="Times New Roman"/>
          <w:sz w:val="26"/>
        </w:rPr>
        <w:t>: xem và gửi bình luận.</w:t>
      </w:r>
    </w:p>
    <w:p w14:paraId="1B800B5C" w14:textId="77777777" w:rsidR="003F720B" w:rsidRDefault="003F720B">
      <w:pPr>
        <w:spacing w:line="149" w:lineRule="exact"/>
        <w:rPr>
          <w:rFonts w:eastAsia="Times New Roman"/>
          <w:sz w:val="26"/>
        </w:rPr>
      </w:pPr>
    </w:p>
    <w:p w14:paraId="1A4082B8" w14:textId="77777777" w:rsidR="003F720B" w:rsidRDefault="00000000">
      <w:pPr>
        <w:numPr>
          <w:ilvl w:val="0"/>
          <w:numId w:val="31"/>
        </w:numPr>
        <w:tabs>
          <w:tab w:val="left" w:pos="1040"/>
        </w:tabs>
        <w:spacing w:line="0" w:lineRule="atLeast"/>
        <w:ind w:left="1040" w:hanging="209"/>
        <w:rPr>
          <w:rFonts w:eastAsia="Times New Roman"/>
          <w:sz w:val="26"/>
        </w:rPr>
      </w:pPr>
      <w:r>
        <w:rPr>
          <w:rFonts w:eastAsia="Times New Roman"/>
          <w:b/>
          <w:sz w:val="26"/>
        </w:rPr>
        <w:t>Super-admin / admin</w:t>
      </w:r>
      <w:r>
        <w:rPr>
          <w:rFonts w:eastAsia="Times New Roman"/>
          <w:sz w:val="26"/>
        </w:rPr>
        <w:t>: xem - xoá  - sửa binh luận và để lại các câu trả lời.</w:t>
      </w:r>
    </w:p>
    <w:p w14:paraId="37E38C75" w14:textId="77777777" w:rsidR="003F720B" w:rsidRDefault="00000000">
      <w:pPr>
        <w:spacing w:line="20" w:lineRule="exact"/>
        <w:rPr>
          <w:rFonts w:eastAsia="Times New Roman"/>
        </w:rPr>
      </w:pPr>
      <w:r>
        <w:rPr>
          <w:rFonts w:eastAsia="Times New Roman"/>
          <w:sz w:val="26"/>
        </w:rPr>
        <w:pict w14:anchorId="0A85708C">
          <v:shape id="Picture 44" o:spid="_x0000_s1068" type="#_x0000_t75" style="position:absolute;margin-left:13.05pt;margin-top:7.45pt;width:453.55pt;height:240.95pt;z-index:-4;mso-wrap-style:square">
            <v:imagedata r:id="rId48" o:title=""/>
          </v:shape>
        </w:pict>
      </w:r>
    </w:p>
    <w:p w14:paraId="2F904683" w14:textId="77777777" w:rsidR="003F720B" w:rsidRDefault="003F720B">
      <w:pPr>
        <w:spacing w:line="200" w:lineRule="exact"/>
        <w:rPr>
          <w:rFonts w:eastAsia="Times New Roman"/>
        </w:rPr>
      </w:pPr>
    </w:p>
    <w:p w14:paraId="4CEDD98B" w14:textId="77777777" w:rsidR="003F720B" w:rsidRDefault="003F720B">
      <w:pPr>
        <w:spacing w:line="200" w:lineRule="exact"/>
        <w:rPr>
          <w:rFonts w:eastAsia="Times New Roman"/>
        </w:rPr>
      </w:pPr>
    </w:p>
    <w:p w14:paraId="5BBF8E0C" w14:textId="77777777" w:rsidR="003F720B" w:rsidRDefault="003F720B">
      <w:pPr>
        <w:spacing w:line="200" w:lineRule="exact"/>
        <w:rPr>
          <w:rFonts w:eastAsia="Times New Roman"/>
        </w:rPr>
      </w:pPr>
    </w:p>
    <w:p w14:paraId="5EB9596B" w14:textId="77777777" w:rsidR="003F720B" w:rsidRDefault="003F720B">
      <w:pPr>
        <w:spacing w:line="200" w:lineRule="exact"/>
        <w:rPr>
          <w:rFonts w:eastAsia="Times New Roman"/>
        </w:rPr>
      </w:pPr>
    </w:p>
    <w:p w14:paraId="07A84FC4" w14:textId="77777777" w:rsidR="003F720B" w:rsidRDefault="003F720B">
      <w:pPr>
        <w:spacing w:line="200" w:lineRule="exact"/>
        <w:rPr>
          <w:rFonts w:eastAsia="Times New Roman"/>
        </w:rPr>
      </w:pPr>
    </w:p>
    <w:p w14:paraId="5F08C946" w14:textId="77777777" w:rsidR="003F720B" w:rsidRDefault="003F720B">
      <w:pPr>
        <w:spacing w:line="200" w:lineRule="exact"/>
        <w:rPr>
          <w:rFonts w:eastAsia="Times New Roman"/>
        </w:rPr>
      </w:pPr>
    </w:p>
    <w:p w14:paraId="6F1E6FAC" w14:textId="77777777" w:rsidR="003F720B" w:rsidRDefault="003F720B">
      <w:pPr>
        <w:spacing w:line="200" w:lineRule="exact"/>
        <w:rPr>
          <w:rFonts w:eastAsia="Times New Roman"/>
        </w:rPr>
      </w:pPr>
    </w:p>
    <w:p w14:paraId="7DAF133D" w14:textId="77777777" w:rsidR="003F720B" w:rsidRDefault="003F720B">
      <w:pPr>
        <w:spacing w:line="200" w:lineRule="exact"/>
        <w:rPr>
          <w:rFonts w:eastAsia="Times New Roman"/>
        </w:rPr>
      </w:pPr>
    </w:p>
    <w:p w14:paraId="408211CE" w14:textId="77777777" w:rsidR="003F720B" w:rsidRDefault="003F720B">
      <w:pPr>
        <w:spacing w:line="200" w:lineRule="exact"/>
        <w:rPr>
          <w:rFonts w:eastAsia="Times New Roman"/>
        </w:rPr>
      </w:pPr>
    </w:p>
    <w:p w14:paraId="58F1F569" w14:textId="77777777" w:rsidR="003F720B" w:rsidRDefault="003F720B">
      <w:pPr>
        <w:spacing w:line="200" w:lineRule="exact"/>
        <w:rPr>
          <w:rFonts w:eastAsia="Times New Roman"/>
        </w:rPr>
      </w:pPr>
    </w:p>
    <w:p w14:paraId="5560945C" w14:textId="77777777" w:rsidR="003F720B" w:rsidRDefault="003F720B">
      <w:pPr>
        <w:spacing w:line="200" w:lineRule="exact"/>
        <w:rPr>
          <w:rFonts w:eastAsia="Times New Roman"/>
        </w:rPr>
      </w:pPr>
    </w:p>
    <w:p w14:paraId="752877BE" w14:textId="77777777" w:rsidR="003F720B" w:rsidRDefault="003F720B">
      <w:pPr>
        <w:spacing w:line="200" w:lineRule="exact"/>
        <w:rPr>
          <w:rFonts w:eastAsia="Times New Roman"/>
        </w:rPr>
      </w:pPr>
    </w:p>
    <w:p w14:paraId="2C86AA90" w14:textId="77777777" w:rsidR="003F720B" w:rsidRDefault="003F720B">
      <w:pPr>
        <w:spacing w:line="200" w:lineRule="exact"/>
        <w:rPr>
          <w:rFonts w:eastAsia="Times New Roman"/>
        </w:rPr>
      </w:pPr>
    </w:p>
    <w:p w14:paraId="454A1793" w14:textId="77777777" w:rsidR="003F720B" w:rsidRDefault="003F720B">
      <w:pPr>
        <w:spacing w:line="200" w:lineRule="exact"/>
        <w:rPr>
          <w:rFonts w:eastAsia="Times New Roman"/>
        </w:rPr>
      </w:pPr>
    </w:p>
    <w:p w14:paraId="46774442" w14:textId="77777777" w:rsidR="003F720B" w:rsidRDefault="003F720B">
      <w:pPr>
        <w:spacing w:line="200" w:lineRule="exact"/>
        <w:rPr>
          <w:rFonts w:eastAsia="Times New Roman"/>
        </w:rPr>
      </w:pPr>
    </w:p>
    <w:p w14:paraId="68827A5B" w14:textId="77777777" w:rsidR="003F720B" w:rsidRDefault="003F720B">
      <w:pPr>
        <w:spacing w:line="200" w:lineRule="exact"/>
        <w:rPr>
          <w:rFonts w:eastAsia="Times New Roman"/>
        </w:rPr>
      </w:pPr>
    </w:p>
    <w:p w14:paraId="709CE1DA" w14:textId="77777777" w:rsidR="003F720B" w:rsidRDefault="003F720B">
      <w:pPr>
        <w:spacing w:line="200" w:lineRule="exact"/>
        <w:rPr>
          <w:rFonts w:eastAsia="Times New Roman"/>
        </w:rPr>
      </w:pPr>
    </w:p>
    <w:p w14:paraId="4D915E82" w14:textId="77777777" w:rsidR="003F720B" w:rsidRDefault="003F720B">
      <w:pPr>
        <w:spacing w:line="200" w:lineRule="exact"/>
        <w:rPr>
          <w:rFonts w:eastAsia="Times New Roman"/>
        </w:rPr>
      </w:pPr>
    </w:p>
    <w:p w14:paraId="5CE373DF" w14:textId="77777777" w:rsidR="003F720B" w:rsidRDefault="003F720B">
      <w:pPr>
        <w:spacing w:line="200" w:lineRule="exact"/>
        <w:rPr>
          <w:rFonts w:eastAsia="Times New Roman"/>
        </w:rPr>
      </w:pPr>
    </w:p>
    <w:p w14:paraId="1CE11944" w14:textId="77777777" w:rsidR="003F720B" w:rsidRDefault="003F720B">
      <w:pPr>
        <w:spacing w:line="200" w:lineRule="exact"/>
        <w:rPr>
          <w:rFonts w:eastAsia="Times New Roman"/>
        </w:rPr>
      </w:pPr>
    </w:p>
    <w:p w14:paraId="029304B9" w14:textId="77777777" w:rsidR="003F720B" w:rsidRDefault="003F720B">
      <w:pPr>
        <w:spacing w:line="200" w:lineRule="exact"/>
        <w:rPr>
          <w:rFonts w:eastAsia="Times New Roman"/>
        </w:rPr>
      </w:pPr>
    </w:p>
    <w:p w14:paraId="5D28D777" w14:textId="77777777" w:rsidR="003F720B" w:rsidRDefault="003F720B">
      <w:pPr>
        <w:spacing w:line="200" w:lineRule="exact"/>
        <w:rPr>
          <w:rFonts w:eastAsia="Times New Roman"/>
        </w:rPr>
      </w:pPr>
    </w:p>
    <w:p w14:paraId="02DEDB29" w14:textId="77777777" w:rsidR="003F720B" w:rsidRDefault="003F720B">
      <w:pPr>
        <w:spacing w:line="200" w:lineRule="exact"/>
        <w:rPr>
          <w:rFonts w:eastAsia="Times New Roman"/>
        </w:rPr>
      </w:pPr>
    </w:p>
    <w:p w14:paraId="3A8A5FBA" w14:textId="77777777" w:rsidR="003F720B" w:rsidRDefault="003F720B">
      <w:pPr>
        <w:spacing w:line="359" w:lineRule="exact"/>
        <w:rPr>
          <w:rFonts w:eastAsia="Times New Roman"/>
        </w:rPr>
      </w:pPr>
    </w:p>
    <w:p w14:paraId="69874660" w14:textId="77777777" w:rsidR="003F720B" w:rsidRDefault="00000000">
      <w:pPr>
        <w:spacing w:line="0" w:lineRule="atLeast"/>
        <w:ind w:left="1580"/>
        <w:jc w:val="center"/>
        <w:rPr>
          <w:rFonts w:eastAsia="Times New Roman"/>
          <w:i/>
          <w:color w:val="44546A"/>
          <w:sz w:val="26"/>
        </w:rPr>
      </w:pPr>
      <w:r>
        <w:rPr>
          <w:rFonts w:eastAsia="Times New Roman"/>
          <w:i/>
          <w:color w:val="44546A"/>
          <w:sz w:val="26"/>
        </w:rPr>
        <w:t>Hình 3.22 Chức năng bình luận</w:t>
      </w:r>
    </w:p>
    <w:p w14:paraId="05A3BF9F" w14:textId="77777777" w:rsidR="003F720B" w:rsidRDefault="003F720B">
      <w:pPr>
        <w:spacing w:line="215" w:lineRule="exact"/>
        <w:rPr>
          <w:rFonts w:eastAsia="Times New Roman"/>
        </w:rPr>
      </w:pPr>
    </w:p>
    <w:p w14:paraId="75FAFC11" w14:textId="77777777" w:rsidR="003F720B" w:rsidRDefault="00000000">
      <w:pPr>
        <w:spacing w:line="356" w:lineRule="auto"/>
        <w:ind w:left="260" w:firstLine="720"/>
        <w:jc w:val="both"/>
        <w:rPr>
          <w:rFonts w:eastAsia="Times New Roman"/>
          <w:sz w:val="26"/>
        </w:rPr>
      </w:pPr>
      <w:r>
        <w:rPr>
          <w:rFonts w:eastAsia="Times New Roman"/>
          <w:sz w:val="26"/>
        </w:rPr>
        <w:t>Chức năng này cho phép các tài khoản thành viên để lại bình luận, ý kiến cá nhân. Nếu trong trường hợp bình luận vi phạm quy tắc cộng đồng, mang tính xúc phạm, bôi nhọ danh dự nguòi khác,… quản lý sẽ xoá bỏ bình luận đó và xoá đặc quyền của tài khoản thành viên</w:t>
      </w:r>
    </w:p>
    <w:p w14:paraId="38A5190E" w14:textId="77777777" w:rsidR="003F720B" w:rsidRDefault="003F720B">
      <w:pPr>
        <w:spacing w:line="200" w:lineRule="exact"/>
        <w:rPr>
          <w:rFonts w:eastAsia="Times New Roman"/>
        </w:rPr>
      </w:pPr>
    </w:p>
    <w:p w14:paraId="30BEF1BF" w14:textId="77777777" w:rsidR="003F720B" w:rsidRDefault="003F720B">
      <w:pPr>
        <w:spacing w:line="200" w:lineRule="exact"/>
        <w:rPr>
          <w:rFonts w:eastAsia="Times New Roman"/>
        </w:rPr>
      </w:pPr>
    </w:p>
    <w:p w14:paraId="284D070D" w14:textId="77777777" w:rsidR="003F720B" w:rsidRDefault="003F720B">
      <w:pPr>
        <w:spacing w:line="200" w:lineRule="exact"/>
        <w:rPr>
          <w:rFonts w:eastAsia="Times New Roman"/>
        </w:rPr>
      </w:pPr>
    </w:p>
    <w:p w14:paraId="2E144F52" w14:textId="77777777" w:rsidR="003F720B" w:rsidRDefault="003F720B">
      <w:pPr>
        <w:spacing w:line="200" w:lineRule="exact"/>
        <w:rPr>
          <w:rFonts w:eastAsia="Times New Roman"/>
        </w:rPr>
      </w:pPr>
    </w:p>
    <w:p w14:paraId="5C33CF35" w14:textId="77777777" w:rsidR="003F720B" w:rsidRDefault="003F720B">
      <w:pPr>
        <w:spacing w:line="200" w:lineRule="exact"/>
        <w:rPr>
          <w:rFonts w:eastAsia="Times New Roman"/>
        </w:rPr>
      </w:pPr>
    </w:p>
    <w:p w14:paraId="4AA11CF7" w14:textId="77777777" w:rsidR="003F720B" w:rsidRDefault="003F720B">
      <w:pPr>
        <w:spacing w:line="200" w:lineRule="exact"/>
        <w:rPr>
          <w:rFonts w:eastAsia="Times New Roman"/>
        </w:rPr>
      </w:pPr>
    </w:p>
    <w:p w14:paraId="21E0FB1C" w14:textId="77777777" w:rsidR="003F720B" w:rsidRDefault="003F720B">
      <w:pPr>
        <w:spacing w:line="200" w:lineRule="exact"/>
        <w:rPr>
          <w:rFonts w:eastAsia="Times New Roman"/>
        </w:rPr>
      </w:pPr>
    </w:p>
    <w:p w14:paraId="4F0E30AC" w14:textId="77777777" w:rsidR="003F720B" w:rsidRDefault="003F720B">
      <w:pPr>
        <w:spacing w:line="200" w:lineRule="exact"/>
        <w:rPr>
          <w:rFonts w:eastAsia="Times New Roman"/>
        </w:rPr>
      </w:pPr>
    </w:p>
    <w:p w14:paraId="6E6E059B" w14:textId="77777777" w:rsidR="003F720B" w:rsidRDefault="003F720B">
      <w:pPr>
        <w:spacing w:line="200" w:lineRule="exact"/>
        <w:rPr>
          <w:rFonts w:eastAsia="Times New Roman"/>
        </w:rPr>
      </w:pPr>
    </w:p>
    <w:p w14:paraId="0DDA0452" w14:textId="77777777" w:rsidR="003F720B" w:rsidRDefault="003F720B">
      <w:pPr>
        <w:spacing w:line="200" w:lineRule="exact"/>
        <w:rPr>
          <w:rFonts w:eastAsia="Times New Roman"/>
        </w:rPr>
      </w:pPr>
    </w:p>
    <w:p w14:paraId="4527CDE2" w14:textId="77777777" w:rsidR="003F720B" w:rsidRDefault="003F720B" w:rsidP="00AA7E11">
      <w:pPr>
        <w:spacing w:line="0" w:lineRule="atLeast"/>
        <w:ind w:right="-259"/>
        <w:rPr>
          <w:rFonts w:eastAsia="Times New Roman"/>
        </w:rPr>
      </w:pPr>
    </w:p>
    <w:p w14:paraId="238E4549" w14:textId="46765857" w:rsidR="00AA7E11" w:rsidRDefault="00AA7E11" w:rsidP="00AA7E11">
      <w:pPr>
        <w:spacing w:line="0" w:lineRule="atLeast"/>
        <w:ind w:right="-259"/>
        <w:rPr>
          <w:rFonts w:eastAsia="Times New Roman"/>
          <w:sz w:val="26"/>
        </w:rPr>
        <w:sectPr w:rsidR="00AA7E11" w:rsidSect="001039BE">
          <w:pgSz w:w="11900" w:h="16838" w:code="9"/>
          <w:pgMar w:top="1134" w:right="1134" w:bottom="1134" w:left="1418" w:header="0" w:footer="0" w:gutter="0"/>
          <w:cols w:space="720"/>
          <w:docGrid w:linePitch="360"/>
        </w:sectPr>
      </w:pPr>
    </w:p>
    <w:p w14:paraId="2404D66A" w14:textId="77777777" w:rsidR="003F720B" w:rsidRDefault="00000000">
      <w:pPr>
        <w:spacing w:line="0" w:lineRule="atLeast"/>
        <w:ind w:left="1180"/>
        <w:rPr>
          <w:rFonts w:eastAsia="Times New Roman"/>
          <w:b/>
          <w:sz w:val="32"/>
        </w:rPr>
      </w:pPr>
      <w:bookmarkStart w:id="30" w:name="page45"/>
      <w:bookmarkEnd w:id="30"/>
      <w:r>
        <w:rPr>
          <w:rFonts w:eastAsia="Times New Roman"/>
          <w:b/>
          <w:sz w:val="32"/>
        </w:rPr>
        <w:lastRenderedPageBreak/>
        <w:t>CHƯƠNG 4. KẾT LUẬN VÀ HƯỚNG PHÁT TRIỂN</w:t>
      </w:r>
    </w:p>
    <w:p w14:paraId="68A272A1" w14:textId="77777777" w:rsidR="003F720B" w:rsidRDefault="003F720B">
      <w:pPr>
        <w:spacing w:line="186" w:lineRule="exact"/>
        <w:rPr>
          <w:rFonts w:eastAsia="Times New Roman"/>
        </w:rPr>
      </w:pPr>
    </w:p>
    <w:p w14:paraId="3B146753" w14:textId="39112F48" w:rsidR="003F720B" w:rsidRDefault="00000000">
      <w:pPr>
        <w:spacing w:line="0" w:lineRule="atLeast"/>
        <w:ind w:left="260"/>
        <w:rPr>
          <w:rFonts w:eastAsia="Times New Roman"/>
          <w:b/>
          <w:sz w:val="28"/>
        </w:rPr>
      </w:pPr>
      <w:r>
        <w:rPr>
          <w:rFonts w:eastAsia="Times New Roman"/>
          <w:b/>
          <w:sz w:val="28"/>
        </w:rPr>
        <w:t>4.1. KẾT QUẢ ĐẠT ĐƯỢC</w:t>
      </w:r>
    </w:p>
    <w:p w14:paraId="11878EFE" w14:textId="77777777" w:rsidR="00BA5CCE" w:rsidRDefault="00BA5CCE" w:rsidP="00BA5CCE">
      <w:pPr>
        <w:spacing w:line="236" w:lineRule="exact"/>
        <w:rPr>
          <w:rFonts w:eastAsia="Times New Roman"/>
        </w:rPr>
      </w:pPr>
    </w:p>
    <w:p w14:paraId="1EA31284" w14:textId="4758E92B" w:rsidR="00BA5CCE" w:rsidRDefault="00BA5CCE" w:rsidP="00BA5CCE">
      <w:pPr>
        <w:spacing w:line="0" w:lineRule="atLeast"/>
        <w:ind w:left="-567"/>
        <w:jc w:val="both"/>
        <w:rPr>
          <w:rFonts w:eastAsia="Times New Roman"/>
          <w:b/>
          <w:color w:val="FFFFFF"/>
          <w:sz w:val="26"/>
        </w:rPr>
      </w:pPr>
      <w:r>
        <w:rPr>
          <w:rFonts w:eastAsia="Times New Roman"/>
          <w:b/>
          <w:color w:val="FFFFFF"/>
          <w:sz w:val="26"/>
        </w:rPr>
        <w:t>Giao diện q</w:t>
      </w:r>
      <w:r>
        <w:rPr>
          <w:rFonts w:eastAsia="Times New Roman"/>
          <w:b/>
          <w:sz w:val="26"/>
        </w:rPr>
        <w:t>4.1.1</w:t>
      </w:r>
      <w:r>
        <w:rPr>
          <w:rFonts w:eastAsia="Times New Roman"/>
          <w:b/>
          <w:sz w:val="26"/>
        </w:rPr>
        <w:t xml:space="preserve">. </w:t>
      </w:r>
      <w:r>
        <w:rPr>
          <w:rFonts w:eastAsia="Times New Roman"/>
          <w:b/>
          <w:sz w:val="26"/>
        </w:rPr>
        <w:t>Những chức năng đã xây dựng hoàn thành</w:t>
      </w:r>
      <w:r>
        <w:rPr>
          <w:rFonts w:eastAsia="Times New Roman"/>
          <w:b/>
          <w:color w:val="FFFFFF"/>
          <w:sz w:val="26"/>
        </w:rPr>
        <w:t xml:space="preserve"> </w:t>
      </w:r>
      <w:r>
        <w:rPr>
          <w:rFonts w:eastAsia="Times New Roman"/>
          <w:b/>
          <w:color w:val="FFFFFF"/>
          <w:sz w:val="26"/>
        </w:rPr>
        <w:t>n tr</w:t>
      </w:r>
    </w:p>
    <w:p w14:paraId="18855AE0" w14:textId="45BDD50C" w:rsidR="00BA5CCE" w:rsidRDefault="00BA5CCE" w:rsidP="00BA5CCE">
      <w:pPr>
        <w:spacing w:line="0" w:lineRule="atLeast"/>
        <w:ind w:left="3160"/>
        <w:jc w:val="both"/>
        <w:rPr>
          <w:rFonts w:eastAsia="Times New Roman"/>
          <w:b/>
          <w:color w:val="FFFFFF"/>
          <w:sz w:val="26"/>
        </w:rPr>
      </w:pPr>
      <w:r>
        <w:rPr>
          <w:rFonts w:eastAsia="Times New Roman"/>
          <w:b/>
          <w:color w:val="FFFFFF"/>
          <w:sz w:val="26"/>
        </w:rPr>
        <w:t>ị hệ thống</w:t>
      </w:r>
    </w:p>
    <w:p w14:paraId="536ADD6F" w14:textId="77777777" w:rsidR="00BA5CCE" w:rsidRDefault="00BA5CCE" w:rsidP="00BA5CCE">
      <w:pPr>
        <w:spacing w:line="20" w:lineRule="exact"/>
        <w:jc w:val="both"/>
        <w:rPr>
          <w:rFonts w:eastAsia="Times New Roman"/>
        </w:rPr>
      </w:pPr>
    </w:p>
    <w:p w14:paraId="4EFC0A7B" w14:textId="245A27F5" w:rsidR="00BA5CCE" w:rsidRDefault="00BA5CCE" w:rsidP="00BA5CCE">
      <w:pPr>
        <w:spacing w:line="20" w:lineRule="exact"/>
        <w:jc w:val="both"/>
        <w:rPr>
          <w:rFonts w:eastAsia="Times New Roman"/>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2"/>
      </w:tblGrid>
      <w:tr w:rsidR="00BA5CCE" w14:paraId="4849841F" w14:textId="77777777">
        <w:trPr>
          <w:trHeight w:val="416"/>
        </w:trPr>
        <w:tc>
          <w:tcPr>
            <w:tcW w:w="6512" w:type="dxa"/>
            <w:shd w:val="clear" w:color="auto" w:fill="4472C4"/>
          </w:tcPr>
          <w:p w14:paraId="4AEF1E46" w14:textId="48464953" w:rsidR="00BA5CCE" w:rsidRDefault="001902D7">
            <w:pPr>
              <w:widowControl w:val="0"/>
              <w:spacing w:line="360" w:lineRule="auto"/>
              <w:jc w:val="center"/>
              <w:rPr>
                <w:color w:val="FFFFFF"/>
                <w:sz w:val="26"/>
                <w:szCs w:val="26"/>
              </w:rPr>
            </w:pPr>
            <w:r>
              <w:rPr>
                <w:color w:val="FFFFFF"/>
                <w:sz w:val="26"/>
                <w:szCs w:val="26"/>
              </w:rPr>
              <w:t>G</w:t>
            </w:r>
            <w:r w:rsidR="001D51B5">
              <w:rPr>
                <w:color w:val="FFFFFF"/>
                <w:sz w:val="26"/>
                <w:szCs w:val="26"/>
              </w:rPr>
              <w:t xml:space="preserve">iao diện hệ thống </w:t>
            </w:r>
          </w:p>
        </w:tc>
      </w:tr>
      <w:tr w:rsidR="00BA5CCE" w14:paraId="61464801" w14:textId="77777777">
        <w:trPr>
          <w:trHeight w:val="398"/>
        </w:trPr>
        <w:tc>
          <w:tcPr>
            <w:tcW w:w="6512" w:type="dxa"/>
            <w:shd w:val="clear" w:color="auto" w:fill="D9E2F3"/>
          </w:tcPr>
          <w:p w14:paraId="475E84C9" w14:textId="4B1045D5" w:rsidR="00BA5CCE" w:rsidRDefault="001D51B5">
            <w:pPr>
              <w:widowControl w:val="0"/>
              <w:spacing w:line="360" w:lineRule="auto"/>
              <w:jc w:val="both"/>
              <w:rPr>
                <w:sz w:val="26"/>
                <w:szCs w:val="26"/>
              </w:rPr>
            </w:pPr>
            <w:r>
              <w:rPr>
                <w:sz w:val="26"/>
                <w:szCs w:val="26"/>
              </w:rPr>
              <w:t>Xây dựng phần mềm theo ứng dụng winform</w:t>
            </w:r>
          </w:p>
        </w:tc>
      </w:tr>
      <w:tr w:rsidR="00BA5CCE" w14:paraId="39D27892" w14:textId="77777777">
        <w:trPr>
          <w:trHeight w:val="416"/>
        </w:trPr>
        <w:tc>
          <w:tcPr>
            <w:tcW w:w="6512" w:type="dxa"/>
            <w:shd w:val="clear" w:color="auto" w:fill="auto"/>
          </w:tcPr>
          <w:p w14:paraId="604549FE" w14:textId="679032AC" w:rsidR="00BA5CCE" w:rsidRDefault="001D51B5">
            <w:pPr>
              <w:widowControl w:val="0"/>
              <w:spacing w:line="360" w:lineRule="auto"/>
              <w:jc w:val="both"/>
              <w:rPr>
                <w:sz w:val="26"/>
                <w:szCs w:val="26"/>
              </w:rPr>
            </w:pPr>
            <w:r>
              <w:rPr>
                <w:sz w:val="26"/>
                <w:szCs w:val="26"/>
              </w:rPr>
              <w:t>Trang chủ</w:t>
            </w:r>
          </w:p>
        </w:tc>
      </w:tr>
      <w:tr w:rsidR="00BA5CCE" w14:paraId="6139F058" w14:textId="77777777">
        <w:trPr>
          <w:trHeight w:val="416"/>
        </w:trPr>
        <w:tc>
          <w:tcPr>
            <w:tcW w:w="6512" w:type="dxa"/>
            <w:shd w:val="clear" w:color="auto" w:fill="D9E2F3"/>
          </w:tcPr>
          <w:p w14:paraId="5A683BF3" w14:textId="40997A1D" w:rsidR="00BA5CCE" w:rsidRDefault="001D51B5">
            <w:pPr>
              <w:widowControl w:val="0"/>
              <w:spacing w:line="360" w:lineRule="auto"/>
              <w:jc w:val="both"/>
              <w:rPr>
                <w:sz w:val="26"/>
                <w:szCs w:val="26"/>
              </w:rPr>
            </w:pPr>
            <w:r>
              <w:rPr>
                <w:sz w:val="26"/>
                <w:szCs w:val="26"/>
              </w:rPr>
              <w:t>Hệ thống</w:t>
            </w:r>
          </w:p>
        </w:tc>
      </w:tr>
      <w:tr w:rsidR="00BA5CCE" w14:paraId="3409D239" w14:textId="77777777">
        <w:trPr>
          <w:trHeight w:val="398"/>
        </w:trPr>
        <w:tc>
          <w:tcPr>
            <w:tcW w:w="6512" w:type="dxa"/>
            <w:shd w:val="clear" w:color="auto" w:fill="auto"/>
          </w:tcPr>
          <w:p w14:paraId="06C65BD4" w14:textId="5B8C6898" w:rsidR="00BA5CCE" w:rsidRDefault="001D51B5">
            <w:pPr>
              <w:widowControl w:val="0"/>
              <w:spacing w:line="360" w:lineRule="auto"/>
              <w:jc w:val="both"/>
              <w:rPr>
                <w:sz w:val="26"/>
                <w:szCs w:val="26"/>
              </w:rPr>
            </w:pPr>
            <w:r>
              <w:rPr>
                <w:sz w:val="26"/>
                <w:szCs w:val="26"/>
              </w:rPr>
              <w:t>Danh mục</w:t>
            </w:r>
          </w:p>
        </w:tc>
      </w:tr>
      <w:tr w:rsidR="00BA5CCE" w14:paraId="645C26A5" w14:textId="77777777">
        <w:trPr>
          <w:trHeight w:val="416"/>
        </w:trPr>
        <w:tc>
          <w:tcPr>
            <w:tcW w:w="6512" w:type="dxa"/>
            <w:shd w:val="clear" w:color="auto" w:fill="D9E2F3"/>
          </w:tcPr>
          <w:p w14:paraId="77D29D76" w14:textId="070E6704" w:rsidR="00BA5CCE" w:rsidRDefault="001D51B5">
            <w:pPr>
              <w:widowControl w:val="0"/>
              <w:spacing w:line="360" w:lineRule="auto"/>
              <w:jc w:val="both"/>
              <w:rPr>
                <w:sz w:val="26"/>
                <w:szCs w:val="26"/>
              </w:rPr>
            </w:pPr>
            <w:r>
              <w:rPr>
                <w:sz w:val="26"/>
                <w:szCs w:val="26"/>
              </w:rPr>
              <w:t>Mượn – Trả sách</w:t>
            </w:r>
          </w:p>
        </w:tc>
      </w:tr>
      <w:tr w:rsidR="00BA5CCE" w14:paraId="0301EC7E" w14:textId="77777777">
        <w:trPr>
          <w:trHeight w:val="416"/>
        </w:trPr>
        <w:tc>
          <w:tcPr>
            <w:tcW w:w="6512" w:type="dxa"/>
            <w:shd w:val="clear" w:color="auto" w:fill="auto"/>
          </w:tcPr>
          <w:p w14:paraId="3E43665A" w14:textId="7262EF19" w:rsidR="00BA5CCE" w:rsidRDefault="001D51B5">
            <w:pPr>
              <w:widowControl w:val="0"/>
              <w:spacing w:line="360" w:lineRule="auto"/>
              <w:jc w:val="both"/>
              <w:rPr>
                <w:sz w:val="26"/>
                <w:szCs w:val="26"/>
              </w:rPr>
            </w:pPr>
            <w:r>
              <w:rPr>
                <w:sz w:val="26"/>
                <w:szCs w:val="26"/>
              </w:rPr>
              <w:t>Tìm kiếm</w:t>
            </w:r>
          </w:p>
        </w:tc>
      </w:tr>
      <w:tr w:rsidR="00BA5CCE" w14:paraId="60C2FE28" w14:textId="77777777">
        <w:trPr>
          <w:trHeight w:val="398"/>
        </w:trPr>
        <w:tc>
          <w:tcPr>
            <w:tcW w:w="6512" w:type="dxa"/>
            <w:shd w:val="clear" w:color="auto" w:fill="D9E2F3"/>
          </w:tcPr>
          <w:p w14:paraId="7BDA4C73" w14:textId="3B49BBDA" w:rsidR="00BA5CCE" w:rsidRDefault="001D51B5">
            <w:pPr>
              <w:widowControl w:val="0"/>
              <w:spacing w:line="360" w:lineRule="auto"/>
              <w:jc w:val="both"/>
              <w:rPr>
                <w:sz w:val="26"/>
                <w:szCs w:val="26"/>
              </w:rPr>
            </w:pPr>
            <w:r>
              <w:rPr>
                <w:sz w:val="26"/>
                <w:szCs w:val="26"/>
              </w:rPr>
              <w:t>Báo Cáo</w:t>
            </w:r>
          </w:p>
        </w:tc>
      </w:tr>
      <w:tr w:rsidR="001D51B5" w14:paraId="62D68971" w14:textId="77777777">
        <w:trPr>
          <w:trHeight w:val="398"/>
        </w:trPr>
        <w:tc>
          <w:tcPr>
            <w:tcW w:w="6512" w:type="dxa"/>
            <w:shd w:val="clear" w:color="auto" w:fill="FFFFFF"/>
          </w:tcPr>
          <w:p w14:paraId="3DA44ACE" w14:textId="63ED213B" w:rsidR="001D51B5" w:rsidRDefault="001D51B5">
            <w:pPr>
              <w:widowControl w:val="0"/>
              <w:spacing w:line="360" w:lineRule="auto"/>
              <w:jc w:val="both"/>
              <w:rPr>
                <w:sz w:val="26"/>
                <w:szCs w:val="26"/>
              </w:rPr>
            </w:pPr>
            <w:r>
              <w:rPr>
                <w:sz w:val="26"/>
                <w:szCs w:val="26"/>
              </w:rPr>
              <w:t>Trợ giúp</w:t>
            </w:r>
          </w:p>
        </w:tc>
      </w:tr>
    </w:tbl>
    <w:p w14:paraId="56A6E8D1" w14:textId="77777777" w:rsidR="001D51B5" w:rsidRDefault="001D51B5" w:rsidP="001D51B5">
      <w:pPr>
        <w:spacing w:line="0" w:lineRule="atLeast"/>
        <w:ind w:left="709" w:hanging="449"/>
        <w:rPr>
          <w:rFonts w:eastAsia="Times New Roman"/>
          <w:b/>
          <w:sz w:val="28"/>
        </w:rPr>
      </w:pPr>
    </w:p>
    <w:p w14:paraId="61BB4595" w14:textId="77777777" w:rsidR="001D51B5" w:rsidRDefault="001D51B5" w:rsidP="001D51B5">
      <w:pPr>
        <w:spacing w:line="0" w:lineRule="atLeast"/>
        <w:ind w:left="709" w:hanging="449"/>
        <w:rPr>
          <w:rFonts w:eastAsia="Times New Roman"/>
          <w:b/>
          <w:sz w:val="28"/>
        </w:rPr>
      </w:pPr>
    </w:p>
    <w:p w14:paraId="2AC968F0" w14:textId="77777777" w:rsidR="001D51B5" w:rsidRDefault="001D51B5" w:rsidP="001D51B5">
      <w:pPr>
        <w:spacing w:line="0" w:lineRule="atLeast"/>
        <w:ind w:left="709" w:hanging="449"/>
        <w:rPr>
          <w:rFonts w:eastAsia="Times New Roman"/>
          <w:b/>
          <w:sz w:val="28"/>
        </w:rPr>
      </w:pPr>
    </w:p>
    <w:p w14:paraId="19115D61" w14:textId="77777777" w:rsidR="001D51B5" w:rsidRDefault="001D51B5" w:rsidP="001D51B5">
      <w:pPr>
        <w:spacing w:line="0" w:lineRule="atLeast"/>
        <w:ind w:left="709" w:hanging="449"/>
        <w:rPr>
          <w:rFonts w:eastAsia="Times New Roman"/>
          <w:b/>
          <w:sz w:val="28"/>
        </w:rPr>
      </w:pPr>
    </w:p>
    <w:p w14:paraId="624B8EA2" w14:textId="77777777" w:rsidR="001D51B5" w:rsidRDefault="001D51B5" w:rsidP="001D51B5">
      <w:pPr>
        <w:spacing w:line="0" w:lineRule="atLeast"/>
        <w:ind w:left="709" w:hanging="449"/>
        <w:rPr>
          <w:rFonts w:eastAsia="Times New Roman"/>
          <w:b/>
          <w:sz w:val="28"/>
        </w:rPr>
      </w:pPr>
    </w:p>
    <w:p w14:paraId="64C290FC" w14:textId="77777777" w:rsidR="001D51B5" w:rsidRDefault="001D51B5" w:rsidP="001D51B5">
      <w:pPr>
        <w:spacing w:line="0" w:lineRule="atLeast"/>
        <w:ind w:left="709" w:hanging="449"/>
        <w:rPr>
          <w:rFonts w:eastAsia="Times New Roman"/>
          <w:b/>
          <w:sz w:val="28"/>
        </w:rPr>
      </w:pPr>
    </w:p>
    <w:p w14:paraId="3266AF0D" w14:textId="77777777" w:rsidR="001D51B5" w:rsidRDefault="001D51B5" w:rsidP="001D51B5">
      <w:pPr>
        <w:spacing w:line="0" w:lineRule="atLeast"/>
        <w:ind w:left="709" w:hanging="449"/>
        <w:rPr>
          <w:rFonts w:eastAsia="Times New Roman"/>
          <w:b/>
          <w:sz w:val="28"/>
        </w:rPr>
      </w:pPr>
    </w:p>
    <w:p w14:paraId="110AD21D" w14:textId="77777777" w:rsidR="001D51B5" w:rsidRDefault="001D51B5" w:rsidP="001D51B5">
      <w:pPr>
        <w:spacing w:line="0" w:lineRule="atLeast"/>
        <w:ind w:left="709" w:hanging="449"/>
        <w:rPr>
          <w:rFonts w:eastAsia="Times New Roman"/>
          <w:b/>
          <w:sz w:val="28"/>
        </w:rPr>
      </w:pPr>
    </w:p>
    <w:p w14:paraId="0569F8F0" w14:textId="77777777" w:rsidR="001D51B5" w:rsidRDefault="001D51B5" w:rsidP="001D51B5">
      <w:pPr>
        <w:spacing w:line="0" w:lineRule="atLeast"/>
        <w:ind w:left="709" w:hanging="449"/>
        <w:rPr>
          <w:rFonts w:eastAsia="Times New Roman"/>
          <w:b/>
          <w:sz w:val="28"/>
        </w:rPr>
      </w:pPr>
    </w:p>
    <w:p w14:paraId="38591112" w14:textId="77777777" w:rsidR="001D51B5" w:rsidRDefault="001D51B5" w:rsidP="001D51B5">
      <w:pPr>
        <w:spacing w:line="0" w:lineRule="atLeast"/>
        <w:ind w:left="709" w:hanging="449"/>
        <w:rPr>
          <w:rFonts w:eastAsia="Times New Roman"/>
          <w:b/>
          <w:sz w:val="28"/>
        </w:rPr>
      </w:pPr>
    </w:p>
    <w:p w14:paraId="6B0AA6AB" w14:textId="77777777" w:rsidR="001D51B5" w:rsidRDefault="001D51B5" w:rsidP="001D51B5">
      <w:pPr>
        <w:spacing w:line="0" w:lineRule="atLeast"/>
        <w:ind w:left="709" w:hanging="449"/>
        <w:rPr>
          <w:rFonts w:eastAsia="Times New Roman"/>
          <w:b/>
          <w:sz w:val="28"/>
        </w:rPr>
      </w:pPr>
    </w:p>
    <w:p w14:paraId="75307EE1" w14:textId="77777777" w:rsidR="001D51B5" w:rsidRDefault="001D51B5" w:rsidP="001D51B5">
      <w:pPr>
        <w:spacing w:line="0" w:lineRule="atLeast"/>
        <w:ind w:left="709" w:hanging="449"/>
        <w:rPr>
          <w:rFonts w:eastAsia="Times New Roman"/>
          <w:b/>
          <w:sz w:val="28"/>
        </w:rPr>
      </w:pPr>
    </w:p>
    <w:p w14:paraId="3C413A2A" w14:textId="77777777" w:rsidR="001D51B5" w:rsidRDefault="001D51B5" w:rsidP="001D51B5">
      <w:pPr>
        <w:spacing w:line="0" w:lineRule="atLeast"/>
        <w:ind w:left="709" w:hanging="449"/>
        <w:rPr>
          <w:rFonts w:eastAsia="Times New Roman"/>
          <w:b/>
          <w:sz w:val="28"/>
        </w:rPr>
      </w:pPr>
    </w:p>
    <w:p w14:paraId="634FB139" w14:textId="4E013692" w:rsidR="00BA5CCE" w:rsidRDefault="00BA5CCE" w:rsidP="001D51B5">
      <w:pPr>
        <w:spacing w:line="0" w:lineRule="atLeast"/>
        <w:ind w:left="709" w:hanging="449"/>
        <w:rPr>
          <w:rFonts w:eastAsia="Times New Roman"/>
          <w:b/>
          <w:sz w:val="28"/>
        </w:rPr>
      </w:pPr>
      <w:r>
        <w:rPr>
          <w:rFonts w:eastAsia="Times New Roman"/>
          <w:b/>
          <w:sz w:val="28"/>
        </w:rPr>
        <w:br w:type="textWrapping" w:clear="all"/>
      </w:r>
      <w:r w:rsidR="001D51B5">
        <w:rPr>
          <w:rFonts w:eastAsia="Times New Roman"/>
          <w:b/>
          <w:sz w:val="26"/>
        </w:rPr>
        <w:t>4.1.</w:t>
      </w:r>
      <w:r w:rsidR="001D51B5">
        <w:rPr>
          <w:rFonts w:eastAsia="Times New Roman"/>
          <w:b/>
          <w:sz w:val="26"/>
        </w:rPr>
        <w:t>2</w:t>
      </w:r>
      <w:r w:rsidR="001D51B5">
        <w:rPr>
          <w:rFonts w:eastAsia="Times New Roman"/>
          <w:b/>
          <w:sz w:val="26"/>
        </w:rPr>
        <w:t xml:space="preserve">. Những chức năng </w:t>
      </w:r>
      <w:r w:rsidR="001D51B5">
        <w:rPr>
          <w:rFonts w:eastAsia="Times New Roman"/>
          <w:b/>
          <w:sz w:val="26"/>
        </w:rPr>
        <w:t>chưa hoàn thành</w:t>
      </w:r>
    </w:p>
    <w:p w14:paraId="18CCB704" w14:textId="77777777" w:rsidR="003F720B" w:rsidRDefault="003F720B">
      <w:pPr>
        <w:spacing w:line="163" w:lineRule="exact"/>
        <w:rPr>
          <w:rFonts w:eastAsia="Times New Roman"/>
        </w:rPr>
      </w:pPr>
    </w:p>
    <w:p w14:paraId="111D595B" w14:textId="77777777" w:rsidR="003F720B" w:rsidRDefault="003F720B">
      <w:pPr>
        <w:spacing w:line="130" w:lineRule="exact"/>
        <w:rPr>
          <w:rFonts w:eastAsia="Times New Roman"/>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2"/>
      </w:tblGrid>
      <w:tr w:rsidR="00000000" w14:paraId="29E3978A" w14:textId="77777777">
        <w:trPr>
          <w:trHeight w:val="416"/>
        </w:trPr>
        <w:tc>
          <w:tcPr>
            <w:tcW w:w="6512" w:type="dxa"/>
            <w:shd w:val="clear" w:color="auto" w:fill="4472C4"/>
          </w:tcPr>
          <w:p w14:paraId="17E0E5FB" w14:textId="77777777" w:rsidR="001D51B5" w:rsidRDefault="001D51B5">
            <w:pPr>
              <w:widowControl w:val="0"/>
              <w:spacing w:line="26" w:lineRule="atLeast"/>
              <w:jc w:val="center"/>
              <w:rPr>
                <w:color w:val="FFFFFF"/>
                <w:sz w:val="26"/>
                <w:szCs w:val="26"/>
              </w:rPr>
            </w:pPr>
            <w:r>
              <w:rPr>
                <w:color w:val="FFFFFF"/>
                <w:sz w:val="26"/>
                <w:szCs w:val="26"/>
              </w:rPr>
              <w:t xml:space="preserve">Các giao diện hệ thống </w:t>
            </w:r>
          </w:p>
        </w:tc>
      </w:tr>
      <w:tr w:rsidR="00000000" w14:paraId="0296E7A5" w14:textId="77777777">
        <w:trPr>
          <w:trHeight w:val="398"/>
        </w:trPr>
        <w:tc>
          <w:tcPr>
            <w:tcW w:w="6512" w:type="dxa"/>
            <w:shd w:val="clear" w:color="auto" w:fill="D9E2F3"/>
          </w:tcPr>
          <w:p w14:paraId="1B395C4E" w14:textId="6C92EDBE" w:rsidR="001D51B5" w:rsidRDefault="001D51B5">
            <w:pPr>
              <w:widowControl w:val="0"/>
              <w:spacing w:line="360" w:lineRule="auto"/>
              <w:jc w:val="both"/>
              <w:rPr>
                <w:sz w:val="26"/>
                <w:szCs w:val="26"/>
              </w:rPr>
            </w:pPr>
            <w:r>
              <w:rPr>
                <w:sz w:val="26"/>
                <w:szCs w:val="26"/>
              </w:rPr>
              <w:t>Nhân viên lập phiếu nhập sách</w:t>
            </w:r>
          </w:p>
        </w:tc>
      </w:tr>
      <w:tr w:rsidR="00000000" w14:paraId="4D51D06B" w14:textId="77777777">
        <w:trPr>
          <w:trHeight w:val="416"/>
        </w:trPr>
        <w:tc>
          <w:tcPr>
            <w:tcW w:w="6512" w:type="dxa"/>
            <w:shd w:val="clear" w:color="auto" w:fill="auto"/>
          </w:tcPr>
          <w:p w14:paraId="7241471B" w14:textId="2AE565A6" w:rsidR="001D51B5" w:rsidRDefault="001D51B5">
            <w:pPr>
              <w:widowControl w:val="0"/>
              <w:spacing w:line="360" w:lineRule="auto"/>
              <w:jc w:val="both"/>
              <w:rPr>
                <w:sz w:val="26"/>
                <w:szCs w:val="26"/>
              </w:rPr>
            </w:pPr>
            <w:r>
              <w:rPr>
                <w:sz w:val="26"/>
                <w:szCs w:val="26"/>
              </w:rPr>
              <w:t>Nhân viên kiểm tra sách và lập phiếu phạt</w:t>
            </w:r>
          </w:p>
        </w:tc>
      </w:tr>
      <w:tr w:rsidR="00000000" w14:paraId="0C4EA727" w14:textId="77777777">
        <w:trPr>
          <w:trHeight w:val="416"/>
        </w:trPr>
        <w:tc>
          <w:tcPr>
            <w:tcW w:w="6512" w:type="dxa"/>
            <w:shd w:val="clear" w:color="auto" w:fill="D9E2F3"/>
          </w:tcPr>
          <w:p w14:paraId="56B58225" w14:textId="0069A43C" w:rsidR="001D51B5" w:rsidRDefault="001902D7">
            <w:pPr>
              <w:widowControl w:val="0"/>
              <w:spacing w:line="360" w:lineRule="auto"/>
              <w:jc w:val="both"/>
              <w:rPr>
                <w:sz w:val="26"/>
                <w:szCs w:val="26"/>
              </w:rPr>
            </w:pPr>
            <w:r>
              <w:rPr>
                <w:sz w:val="26"/>
                <w:szCs w:val="26"/>
              </w:rPr>
              <w:t>Phiếu report</w:t>
            </w:r>
          </w:p>
        </w:tc>
      </w:tr>
      <w:tr w:rsidR="00000000" w14:paraId="04C132EE" w14:textId="77777777">
        <w:trPr>
          <w:trHeight w:val="398"/>
        </w:trPr>
        <w:tc>
          <w:tcPr>
            <w:tcW w:w="6512" w:type="dxa"/>
            <w:shd w:val="clear" w:color="auto" w:fill="auto"/>
          </w:tcPr>
          <w:p w14:paraId="406F3140" w14:textId="29D3642E" w:rsidR="001D51B5" w:rsidRDefault="001902D7">
            <w:pPr>
              <w:widowControl w:val="0"/>
              <w:spacing w:line="360" w:lineRule="auto"/>
              <w:jc w:val="both"/>
              <w:rPr>
                <w:sz w:val="26"/>
                <w:szCs w:val="26"/>
              </w:rPr>
            </w:pPr>
            <w:r>
              <w:rPr>
                <w:sz w:val="26"/>
                <w:szCs w:val="26"/>
              </w:rPr>
              <w:t>Giao diện và các chức năng sử dụng của độc giả</w:t>
            </w:r>
          </w:p>
        </w:tc>
      </w:tr>
      <w:tr w:rsidR="00000000" w14:paraId="5392A639" w14:textId="77777777">
        <w:trPr>
          <w:trHeight w:val="416"/>
        </w:trPr>
        <w:tc>
          <w:tcPr>
            <w:tcW w:w="6512" w:type="dxa"/>
            <w:shd w:val="clear" w:color="auto" w:fill="D9E2F3"/>
          </w:tcPr>
          <w:p w14:paraId="02CB7D4D" w14:textId="6EC978C8" w:rsidR="001D51B5" w:rsidRDefault="001902D7">
            <w:pPr>
              <w:widowControl w:val="0"/>
              <w:spacing w:line="360" w:lineRule="auto"/>
              <w:jc w:val="both"/>
              <w:rPr>
                <w:sz w:val="26"/>
                <w:szCs w:val="26"/>
              </w:rPr>
            </w:pPr>
            <w:r>
              <w:rPr>
                <w:sz w:val="26"/>
                <w:szCs w:val="26"/>
              </w:rPr>
              <w:t>Phân quyền chức năng cho các nhân viên</w:t>
            </w:r>
          </w:p>
        </w:tc>
      </w:tr>
      <w:tr w:rsidR="00000000" w14:paraId="5CD5FD7F" w14:textId="77777777">
        <w:trPr>
          <w:trHeight w:val="416"/>
        </w:trPr>
        <w:tc>
          <w:tcPr>
            <w:tcW w:w="6512" w:type="dxa"/>
            <w:shd w:val="clear" w:color="auto" w:fill="auto"/>
          </w:tcPr>
          <w:p w14:paraId="3BFFBBD7" w14:textId="7F59DFF5" w:rsidR="001D51B5" w:rsidRDefault="001902D7">
            <w:pPr>
              <w:widowControl w:val="0"/>
              <w:spacing w:line="360" w:lineRule="auto"/>
              <w:jc w:val="both"/>
              <w:rPr>
                <w:sz w:val="26"/>
                <w:szCs w:val="26"/>
              </w:rPr>
            </w:pPr>
            <w:r>
              <w:rPr>
                <w:sz w:val="26"/>
                <w:szCs w:val="26"/>
              </w:rPr>
              <w:t>Tạo tài khoản và đổi mật khẩu có xác nhận email</w:t>
            </w:r>
          </w:p>
        </w:tc>
      </w:tr>
      <w:tr w:rsidR="00730852" w14:paraId="2343E102" w14:textId="77777777">
        <w:trPr>
          <w:trHeight w:val="416"/>
        </w:trPr>
        <w:tc>
          <w:tcPr>
            <w:tcW w:w="6512" w:type="dxa"/>
            <w:shd w:val="clear" w:color="auto" w:fill="D9E2F3"/>
          </w:tcPr>
          <w:p w14:paraId="6AD5B313" w14:textId="361BEE09" w:rsidR="00730852" w:rsidRDefault="00730852">
            <w:pPr>
              <w:widowControl w:val="0"/>
              <w:spacing w:line="360" w:lineRule="auto"/>
              <w:jc w:val="both"/>
              <w:rPr>
                <w:sz w:val="26"/>
                <w:szCs w:val="26"/>
              </w:rPr>
            </w:pPr>
            <w:r>
              <w:rPr>
                <w:sz w:val="26"/>
                <w:szCs w:val="26"/>
              </w:rPr>
              <w:t>Chức năng quên mật khẩu</w:t>
            </w:r>
          </w:p>
        </w:tc>
      </w:tr>
    </w:tbl>
    <w:p w14:paraId="3EB02099" w14:textId="77777777" w:rsidR="003F720B" w:rsidRDefault="003F720B">
      <w:pPr>
        <w:spacing w:line="235" w:lineRule="auto"/>
        <w:ind w:right="-259"/>
        <w:jc w:val="center"/>
        <w:rPr>
          <w:rFonts w:eastAsia="Times New Roman"/>
          <w:sz w:val="26"/>
        </w:rPr>
      </w:pPr>
    </w:p>
    <w:p w14:paraId="64FFDDE1" w14:textId="77777777" w:rsidR="001902D7" w:rsidRDefault="001902D7">
      <w:pPr>
        <w:spacing w:line="235" w:lineRule="auto"/>
        <w:ind w:right="-259"/>
        <w:jc w:val="center"/>
        <w:rPr>
          <w:rFonts w:eastAsia="Times New Roman"/>
          <w:sz w:val="26"/>
        </w:rPr>
      </w:pPr>
    </w:p>
    <w:p w14:paraId="7FEB1485" w14:textId="77777777" w:rsidR="001902D7" w:rsidRDefault="001902D7">
      <w:pPr>
        <w:spacing w:line="235" w:lineRule="auto"/>
        <w:ind w:right="-259"/>
        <w:jc w:val="center"/>
        <w:rPr>
          <w:rFonts w:eastAsia="Times New Roman"/>
          <w:sz w:val="26"/>
        </w:rPr>
      </w:pPr>
    </w:p>
    <w:p w14:paraId="4503AFFE" w14:textId="77777777" w:rsidR="001902D7" w:rsidRDefault="001902D7">
      <w:pPr>
        <w:spacing w:line="235" w:lineRule="auto"/>
        <w:ind w:right="-259"/>
        <w:jc w:val="center"/>
        <w:rPr>
          <w:rFonts w:eastAsia="Times New Roman"/>
          <w:sz w:val="26"/>
        </w:rPr>
      </w:pPr>
    </w:p>
    <w:p w14:paraId="06ADF8D4" w14:textId="77777777" w:rsidR="001902D7" w:rsidRDefault="001902D7">
      <w:pPr>
        <w:spacing w:line="235" w:lineRule="auto"/>
        <w:ind w:right="-259"/>
        <w:jc w:val="center"/>
        <w:rPr>
          <w:rFonts w:eastAsia="Times New Roman"/>
          <w:sz w:val="26"/>
        </w:rPr>
      </w:pPr>
    </w:p>
    <w:p w14:paraId="4B343E88" w14:textId="77777777" w:rsidR="001902D7" w:rsidRDefault="001902D7">
      <w:pPr>
        <w:spacing w:line="235" w:lineRule="auto"/>
        <w:ind w:right="-259"/>
        <w:jc w:val="center"/>
        <w:rPr>
          <w:rFonts w:eastAsia="Times New Roman"/>
          <w:sz w:val="26"/>
        </w:rPr>
      </w:pPr>
    </w:p>
    <w:p w14:paraId="442B65C4" w14:textId="77777777" w:rsidR="001902D7" w:rsidRDefault="001902D7">
      <w:pPr>
        <w:spacing w:line="235" w:lineRule="auto"/>
        <w:ind w:right="-259"/>
        <w:jc w:val="center"/>
        <w:rPr>
          <w:rFonts w:eastAsia="Times New Roman"/>
          <w:sz w:val="26"/>
        </w:rPr>
      </w:pPr>
    </w:p>
    <w:p w14:paraId="29533019" w14:textId="77777777" w:rsidR="001902D7" w:rsidRDefault="001902D7">
      <w:pPr>
        <w:spacing w:line="235" w:lineRule="auto"/>
        <w:ind w:right="-259"/>
        <w:jc w:val="center"/>
        <w:rPr>
          <w:rFonts w:eastAsia="Times New Roman"/>
          <w:sz w:val="26"/>
        </w:rPr>
      </w:pPr>
    </w:p>
    <w:p w14:paraId="13C194D3" w14:textId="77777777" w:rsidR="001902D7" w:rsidRDefault="001902D7">
      <w:pPr>
        <w:spacing w:line="235" w:lineRule="auto"/>
        <w:ind w:right="-259"/>
        <w:jc w:val="center"/>
        <w:rPr>
          <w:rFonts w:eastAsia="Times New Roman"/>
          <w:sz w:val="26"/>
        </w:rPr>
      </w:pPr>
    </w:p>
    <w:p w14:paraId="66B2CC01" w14:textId="77777777" w:rsidR="001902D7" w:rsidRDefault="001902D7">
      <w:pPr>
        <w:spacing w:line="235" w:lineRule="auto"/>
        <w:ind w:right="-259"/>
        <w:jc w:val="center"/>
        <w:rPr>
          <w:rFonts w:eastAsia="Times New Roman"/>
          <w:sz w:val="26"/>
        </w:rPr>
      </w:pPr>
    </w:p>
    <w:p w14:paraId="37246206" w14:textId="6821969A" w:rsidR="001902D7" w:rsidRDefault="001902D7" w:rsidP="001902D7">
      <w:pPr>
        <w:spacing w:line="235" w:lineRule="auto"/>
        <w:ind w:right="-259"/>
        <w:rPr>
          <w:rFonts w:eastAsia="Times New Roman"/>
          <w:sz w:val="26"/>
        </w:rPr>
      </w:pPr>
    </w:p>
    <w:p w14:paraId="6B9B85A2" w14:textId="77777777" w:rsidR="002466E0" w:rsidRDefault="002466E0" w:rsidP="001902D7">
      <w:pPr>
        <w:spacing w:line="235" w:lineRule="auto"/>
        <w:ind w:right="-259"/>
        <w:rPr>
          <w:rFonts w:eastAsia="Times New Roman"/>
          <w:sz w:val="26"/>
        </w:rPr>
      </w:pPr>
    </w:p>
    <w:p w14:paraId="1773AB6A" w14:textId="77777777" w:rsidR="001902D7" w:rsidRDefault="001902D7" w:rsidP="001902D7">
      <w:pPr>
        <w:spacing w:line="235" w:lineRule="auto"/>
        <w:ind w:right="-259"/>
        <w:rPr>
          <w:rFonts w:eastAsia="Times New Roman"/>
          <w:sz w:val="26"/>
        </w:rPr>
      </w:pPr>
    </w:p>
    <w:p w14:paraId="7CA6DB43" w14:textId="77777777" w:rsidR="003F720B" w:rsidRDefault="003F720B">
      <w:pPr>
        <w:spacing w:line="7" w:lineRule="exact"/>
        <w:rPr>
          <w:rFonts w:eastAsia="Times New Roman"/>
        </w:rPr>
      </w:pPr>
    </w:p>
    <w:p w14:paraId="283698A5" w14:textId="21D3FD72" w:rsidR="003F720B" w:rsidRDefault="00000000">
      <w:pPr>
        <w:spacing w:line="0" w:lineRule="atLeast"/>
        <w:ind w:left="260"/>
        <w:rPr>
          <w:rFonts w:eastAsia="Times New Roman"/>
          <w:b/>
          <w:sz w:val="28"/>
        </w:rPr>
      </w:pPr>
      <w:r>
        <w:rPr>
          <w:rFonts w:eastAsia="Times New Roman"/>
          <w:b/>
          <w:sz w:val="28"/>
        </w:rPr>
        <w:t xml:space="preserve">4.2. ĐÁNH GIÁ </w:t>
      </w:r>
    </w:p>
    <w:p w14:paraId="518ABCCB" w14:textId="77777777" w:rsidR="003F720B" w:rsidRDefault="003F720B">
      <w:pPr>
        <w:spacing w:line="161" w:lineRule="exact"/>
        <w:rPr>
          <w:rFonts w:eastAsia="Times New Roman"/>
        </w:rPr>
      </w:pPr>
    </w:p>
    <w:p w14:paraId="5279A331" w14:textId="77777777" w:rsidR="003F720B" w:rsidRDefault="00000000">
      <w:pPr>
        <w:spacing w:line="0" w:lineRule="atLeast"/>
        <w:ind w:left="400"/>
        <w:rPr>
          <w:rFonts w:eastAsia="Times New Roman"/>
          <w:b/>
          <w:sz w:val="26"/>
        </w:rPr>
      </w:pPr>
      <w:r>
        <w:rPr>
          <w:rFonts w:eastAsia="Times New Roman"/>
          <w:b/>
          <w:sz w:val="26"/>
        </w:rPr>
        <w:t>4.2.1. Ưu điểm</w:t>
      </w:r>
    </w:p>
    <w:p w14:paraId="7EA55008" w14:textId="77777777" w:rsidR="003F720B" w:rsidRDefault="003F720B">
      <w:pPr>
        <w:spacing w:line="164" w:lineRule="exact"/>
        <w:rPr>
          <w:rFonts w:eastAsia="Times New Roman"/>
          <w:sz w:val="26"/>
        </w:rPr>
      </w:pPr>
    </w:p>
    <w:p w14:paraId="36C71080" w14:textId="77777777" w:rsidR="003F720B" w:rsidRDefault="003F720B">
      <w:pPr>
        <w:spacing w:line="13" w:lineRule="exact"/>
        <w:rPr>
          <w:rFonts w:eastAsia="Times New Roman"/>
          <w:sz w:val="26"/>
        </w:rPr>
      </w:pPr>
    </w:p>
    <w:p w14:paraId="051EA38D" w14:textId="3907BC55" w:rsidR="003F720B" w:rsidRPr="002466E0" w:rsidRDefault="00000000" w:rsidP="002466E0">
      <w:pPr>
        <w:numPr>
          <w:ilvl w:val="0"/>
          <w:numId w:val="32"/>
        </w:numPr>
        <w:tabs>
          <w:tab w:val="left" w:pos="980"/>
        </w:tabs>
        <w:spacing w:line="360" w:lineRule="auto"/>
        <w:ind w:left="980" w:hanging="358"/>
        <w:rPr>
          <w:rFonts w:eastAsia="Times New Roman"/>
          <w:sz w:val="26"/>
        </w:rPr>
      </w:pPr>
      <w:r>
        <w:rPr>
          <w:rFonts w:eastAsia="Times New Roman"/>
          <w:sz w:val="26"/>
        </w:rPr>
        <w:t>Việc học tập và trao dồi kiến thức sẽ thuận tiện, nhanh chóng.</w:t>
      </w:r>
    </w:p>
    <w:p w14:paraId="3DFAF06E" w14:textId="278A13C4" w:rsidR="003F720B" w:rsidRPr="002466E0" w:rsidRDefault="00000000" w:rsidP="002466E0">
      <w:pPr>
        <w:numPr>
          <w:ilvl w:val="0"/>
          <w:numId w:val="32"/>
        </w:numPr>
        <w:tabs>
          <w:tab w:val="left" w:pos="980"/>
        </w:tabs>
        <w:spacing w:line="360" w:lineRule="auto"/>
        <w:ind w:left="980" w:hanging="358"/>
        <w:rPr>
          <w:rFonts w:eastAsia="Times New Roman"/>
          <w:sz w:val="26"/>
        </w:rPr>
      </w:pPr>
      <w:r>
        <w:rPr>
          <w:rFonts w:eastAsia="Times New Roman"/>
          <w:sz w:val="26"/>
        </w:rPr>
        <w:t xml:space="preserve">Thiết kế </w:t>
      </w:r>
      <w:r w:rsidR="00730852">
        <w:rPr>
          <w:rFonts w:eastAsia="Times New Roman"/>
          <w:sz w:val="26"/>
        </w:rPr>
        <w:t>thân thiện dể dùng</w:t>
      </w:r>
      <w:r>
        <w:rPr>
          <w:rFonts w:eastAsia="Times New Roman"/>
          <w:sz w:val="26"/>
        </w:rPr>
        <w:t xml:space="preserve"> giúp người dùng </w:t>
      </w:r>
      <w:r w:rsidR="00730852">
        <w:rPr>
          <w:rFonts w:eastAsia="Times New Roman"/>
          <w:sz w:val="26"/>
        </w:rPr>
        <w:t>dể dàng sử dụng ngay lần đầu.</w:t>
      </w:r>
    </w:p>
    <w:p w14:paraId="1AFCDA74" w14:textId="370F2A09" w:rsidR="00730852" w:rsidRPr="002466E0" w:rsidRDefault="00730852" w:rsidP="002466E0">
      <w:pPr>
        <w:numPr>
          <w:ilvl w:val="0"/>
          <w:numId w:val="32"/>
        </w:numPr>
        <w:tabs>
          <w:tab w:val="left" w:pos="980"/>
        </w:tabs>
        <w:spacing w:line="360" w:lineRule="auto"/>
        <w:ind w:left="980" w:hanging="358"/>
        <w:rPr>
          <w:rFonts w:eastAsia="Times New Roman"/>
          <w:sz w:val="26"/>
        </w:rPr>
      </w:pPr>
      <w:r>
        <w:rPr>
          <w:rFonts w:eastAsia="Times New Roman"/>
          <w:sz w:val="26"/>
        </w:rPr>
        <w:t>Thư viện có thể kiểm soát chặt chẻ lượng sách của thư viện</w:t>
      </w:r>
    </w:p>
    <w:p w14:paraId="3D3535A0" w14:textId="3D2961CE" w:rsidR="00730852" w:rsidRPr="002466E0" w:rsidRDefault="00730852" w:rsidP="002466E0">
      <w:pPr>
        <w:numPr>
          <w:ilvl w:val="0"/>
          <w:numId w:val="32"/>
        </w:numPr>
        <w:tabs>
          <w:tab w:val="left" w:pos="980"/>
        </w:tabs>
        <w:spacing w:line="360" w:lineRule="auto"/>
        <w:ind w:left="980" w:hanging="358"/>
        <w:rPr>
          <w:rFonts w:eastAsia="Times New Roman"/>
          <w:sz w:val="26"/>
        </w:rPr>
      </w:pPr>
      <w:r>
        <w:rPr>
          <w:rFonts w:eastAsia="Times New Roman"/>
          <w:sz w:val="26"/>
        </w:rPr>
        <w:t>Độc giả không cần đăng ký thủ tục mượn trên giấy rườm rà</w:t>
      </w:r>
    </w:p>
    <w:p w14:paraId="75C8E580" w14:textId="4223565F" w:rsidR="003F720B" w:rsidRPr="002466E0" w:rsidRDefault="00730852" w:rsidP="002466E0">
      <w:pPr>
        <w:numPr>
          <w:ilvl w:val="0"/>
          <w:numId w:val="32"/>
        </w:numPr>
        <w:tabs>
          <w:tab w:val="left" w:pos="980"/>
        </w:tabs>
        <w:spacing w:line="360" w:lineRule="auto"/>
        <w:ind w:left="980" w:hanging="358"/>
        <w:rPr>
          <w:rFonts w:eastAsia="Times New Roman"/>
          <w:sz w:val="26"/>
        </w:rPr>
      </w:pPr>
      <w:r>
        <w:rPr>
          <w:rFonts w:eastAsia="Times New Roman"/>
          <w:sz w:val="26"/>
        </w:rPr>
        <w:t>Kiểm soát tài liệu 1 cách hệ thống</w:t>
      </w:r>
    </w:p>
    <w:p w14:paraId="26F7753D" w14:textId="60B55BD8" w:rsidR="002466E0" w:rsidRDefault="002466E0" w:rsidP="002466E0">
      <w:pPr>
        <w:spacing w:line="0" w:lineRule="atLeast"/>
        <w:rPr>
          <w:rFonts w:eastAsia="Times New Roman"/>
          <w:b/>
          <w:sz w:val="26"/>
        </w:rPr>
      </w:pPr>
    </w:p>
    <w:p w14:paraId="28914570" w14:textId="77777777" w:rsidR="002466E0" w:rsidRDefault="002466E0" w:rsidP="002466E0">
      <w:pPr>
        <w:spacing w:line="0" w:lineRule="atLeast"/>
        <w:rPr>
          <w:rFonts w:eastAsia="Times New Roman"/>
          <w:b/>
          <w:sz w:val="26"/>
        </w:rPr>
      </w:pPr>
    </w:p>
    <w:p w14:paraId="371951EB" w14:textId="7484D54A" w:rsidR="003F720B" w:rsidRDefault="00000000">
      <w:pPr>
        <w:spacing w:line="0" w:lineRule="atLeast"/>
        <w:ind w:left="400"/>
        <w:rPr>
          <w:rFonts w:eastAsia="Times New Roman"/>
          <w:b/>
          <w:sz w:val="26"/>
        </w:rPr>
      </w:pPr>
      <w:r>
        <w:rPr>
          <w:rFonts w:eastAsia="Times New Roman"/>
          <w:b/>
          <w:sz w:val="26"/>
        </w:rPr>
        <w:lastRenderedPageBreak/>
        <w:t>4.2.2. Nhược điểm</w:t>
      </w:r>
    </w:p>
    <w:p w14:paraId="616865EE" w14:textId="77777777" w:rsidR="003F720B" w:rsidRDefault="003F720B">
      <w:pPr>
        <w:spacing w:line="150" w:lineRule="exact"/>
        <w:rPr>
          <w:rFonts w:eastAsia="Times New Roman"/>
        </w:rPr>
      </w:pPr>
    </w:p>
    <w:p w14:paraId="7D1B5930" w14:textId="4B4481FD" w:rsidR="003F720B" w:rsidRDefault="00000000">
      <w:pPr>
        <w:numPr>
          <w:ilvl w:val="0"/>
          <w:numId w:val="33"/>
        </w:numPr>
        <w:tabs>
          <w:tab w:val="left" w:pos="980"/>
        </w:tabs>
        <w:spacing w:line="0" w:lineRule="atLeast"/>
        <w:ind w:left="980" w:hanging="358"/>
        <w:rPr>
          <w:rFonts w:eastAsia="Times New Roman"/>
          <w:sz w:val="26"/>
        </w:rPr>
      </w:pPr>
      <w:r>
        <w:rPr>
          <w:rFonts w:eastAsia="Times New Roman"/>
          <w:sz w:val="26"/>
        </w:rPr>
        <w:t>Chưa</w:t>
      </w:r>
      <w:r w:rsidR="00730852">
        <w:rPr>
          <w:rFonts w:eastAsia="Times New Roman"/>
          <w:sz w:val="26"/>
        </w:rPr>
        <w:t xml:space="preserve"> có độ bảo mật về thông tin </w:t>
      </w:r>
    </w:p>
    <w:p w14:paraId="1D397EB3" w14:textId="77777777" w:rsidR="003F720B" w:rsidRDefault="003F720B">
      <w:pPr>
        <w:spacing w:line="149" w:lineRule="exact"/>
        <w:rPr>
          <w:rFonts w:eastAsia="Times New Roman"/>
          <w:sz w:val="26"/>
        </w:rPr>
      </w:pPr>
    </w:p>
    <w:p w14:paraId="41BE6109" w14:textId="59DAAA9E" w:rsidR="003F720B" w:rsidRDefault="002466E0">
      <w:pPr>
        <w:numPr>
          <w:ilvl w:val="0"/>
          <w:numId w:val="33"/>
        </w:numPr>
        <w:tabs>
          <w:tab w:val="left" w:pos="980"/>
        </w:tabs>
        <w:spacing w:line="0" w:lineRule="atLeast"/>
        <w:ind w:left="980" w:hanging="358"/>
        <w:rPr>
          <w:rFonts w:eastAsia="Times New Roman"/>
          <w:sz w:val="26"/>
        </w:rPr>
      </w:pPr>
      <w:r>
        <w:rPr>
          <w:rFonts w:eastAsia="Times New Roman"/>
          <w:sz w:val="26"/>
        </w:rPr>
        <w:t>Chưa hoàn thành giao diện cho độc giả và phân quyền cho các nhân viên</w:t>
      </w:r>
    </w:p>
    <w:p w14:paraId="3F9D5F1A" w14:textId="77777777" w:rsidR="003F720B" w:rsidRDefault="003F720B">
      <w:pPr>
        <w:spacing w:line="149" w:lineRule="exact"/>
        <w:rPr>
          <w:rFonts w:eastAsia="Times New Roman"/>
          <w:sz w:val="26"/>
        </w:rPr>
      </w:pPr>
    </w:p>
    <w:p w14:paraId="13563134" w14:textId="24F6462E" w:rsidR="003F720B" w:rsidRDefault="00000000">
      <w:pPr>
        <w:numPr>
          <w:ilvl w:val="0"/>
          <w:numId w:val="33"/>
        </w:numPr>
        <w:tabs>
          <w:tab w:val="left" w:pos="980"/>
        </w:tabs>
        <w:spacing w:line="0" w:lineRule="atLeast"/>
        <w:ind w:left="980" w:hanging="358"/>
        <w:rPr>
          <w:rFonts w:eastAsia="Times New Roman"/>
          <w:sz w:val="26"/>
        </w:rPr>
      </w:pPr>
      <w:r>
        <w:rPr>
          <w:rFonts w:eastAsia="Times New Roman"/>
          <w:sz w:val="26"/>
        </w:rPr>
        <w:t>Chức năng tìm kiếm chưa có gợi ý</w:t>
      </w:r>
    </w:p>
    <w:p w14:paraId="6DB5AF9D" w14:textId="77777777" w:rsidR="002466E0" w:rsidRDefault="002466E0" w:rsidP="002466E0">
      <w:pPr>
        <w:pStyle w:val="ListParagraph"/>
        <w:rPr>
          <w:rFonts w:eastAsia="Times New Roman"/>
          <w:sz w:val="26"/>
        </w:rPr>
      </w:pPr>
    </w:p>
    <w:p w14:paraId="16EF1999" w14:textId="4B5BBA82" w:rsidR="002466E0" w:rsidRDefault="002466E0">
      <w:pPr>
        <w:numPr>
          <w:ilvl w:val="0"/>
          <w:numId w:val="33"/>
        </w:numPr>
        <w:tabs>
          <w:tab w:val="left" w:pos="980"/>
        </w:tabs>
        <w:spacing w:line="0" w:lineRule="atLeast"/>
        <w:ind w:left="980" w:hanging="358"/>
        <w:rPr>
          <w:rFonts w:eastAsia="Times New Roman"/>
          <w:sz w:val="26"/>
        </w:rPr>
      </w:pPr>
      <w:r>
        <w:rPr>
          <w:rFonts w:eastAsia="Times New Roman"/>
          <w:sz w:val="26"/>
        </w:rPr>
        <w:t>Chưa kết nối LAN</w:t>
      </w:r>
    </w:p>
    <w:p w14:paraId="6CAA59AD" w14:textId="77777777" w:rsidR="003F720B" w:rsidRDefault="003F720B">
      <w:pPr>
        <w:spacing w:line="149" w:lineRule="exact"/>
        <w:rPr>
          <w:rFonts w:eastAsia="Times New Roman"/>
          <w:sz w:val="26"/>
        </w:rPr>
      </w:pPr>
    </w:p>
    <w:p w14:paraId="38D920DF" w14:textId="77777777" w:rsidR="003F720B" w:rsidRDefault="003F720B">
      <w:pPr>
        <w:spacing w:line="149" w:lineRule="exact"/>
        <w:rPr>
          <w:rFonts w:eastAsia="Times New Roman"/>
          <w:sz w:val="26"/>
        </w:rPr>
      </w:pPr>
    </w:p>
    <w:p w14:paraId="7CCEDB08" w14:textId="5BAD063A" w:rsidR="003F720B" w:rsidRDefault="00000000">
      <w:pPr>
        <w:spacing w:line="0" w:lineRule="atLeast"/>
        <w:ind w:left="260"/>
        <w:rPr>
          <w:rFonts w:eastAsia="Times New Roman"/>
          <w:b/>
          <w:sz w:val="28"/>
        </w:rPr>
      </w:pPr>
      <w:r>
        <w:rPr>
          <w:rFonts w:eastAsia="Times New Roman"/>
          <w:b/>
          <w:sz w:val="28"/>
        </w:rPr>
        <w:t>4.3. HƯỚNG PHÁT TRIỂN VÀ MỞ RỘNG</w:t>
      </w:r>
    </w:p>
    <w:p w14:paraId="17D4C55A" w14:textId="77777777" w:rsidR="002466E0" w:rsidRDefault="002466E0">
      <w:pPr>
        <w:spacing w:line="0" w:lineRule="atLeast"/>
        <w:ind w:left="260"/>
        <w:rPr>
          <w:rFonts w:eastAsia="Times New Roman"/>
          <w:b/>
          <w:sz w:val="28"/>
        </w:rPr>
      </w:pPr>
    </w:p>
    <w:p w14:paraId="26B5C1D0" w14:textId="77777777" w:rsidR="003F720B" w:rsidRDefault="003F720B">
      <w:pPr>
        <w:spacing w:line="141" w:lineRule="exact"/>
        <w:rPr>
          <w:rFonts w:eastAsia="Times New Roman"/>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2"/>
      </w:tblGrid>
      <w:tr w:rsidR="00000000" w14:paraId="49416466" w14:textId="77777777">
        <w:trPr>
          <w:trHeight w:val="416"/>
        </w:trPr>
        <w:tc>
          <w:tcPr>
            <w:tcW w:w="6512" w:type="dxa"/>
            <w:shd w:val="clear" w:color="auto" w:fill="4472C4"/>
          </w:tcPr>
          <w:p w14:paraId="0E46B2AE" w14:textId="523A3699" w:rsidR="002466E0" w:rsidRDefault="002466E0">
            <w:pPr>
              <w:widowControl w:val="0"/>
              <w:spacing w:line="26" w:lineRule="atLeast"/>
              <w:jc w:val="center"/>
              <w:rPr>
                <w:color w:val="FFFFFF"/>
                <w:sz w:val="26"/>
                <w:szCs w:val="26"/>
              </w:rPr>
            </w:pPr>
            <w:r>
              <w:rPr>
                <w:color w:val="FFFFFF"/>
                <w:sz w:val="26"/>
                <w:szCs w:val="26"/>
              </w:rPr>
              <w:t>Mục tiêu</w:t>
            </w:r>
          </w:p>
        </w:tc>
      </w:tr>
      <w:tr w:rsidR="00000000" w14:paraId="089C20FF" w14:textId="77777777">
        <w:trPr>
          <w:trHeight w:val="398"/>
        </w:trPr>
        <w:tc>
          <w:tcPr>
            <w:tcW w:w="6512" w:type="dxa"/>
            <w:shd w:val="clear" w:color="auto" w:fill="D9E2F3"/>
          </w:tcPr>
          <w:p w14:paraId="6CB576D1" w14:textId="530D8D31" w:rsidR="002466E0" w:rsidRDefault="002466E0">
            <w:pPr>
              <w:widowControl w:val="0"/>
              <w:spacing w:line="360" w:lineRule="auto"/>
              <w:jc w:val="both"/>
              <w:rPr>
                <w:sz w:val="26"/>
                <w:szCs w:val="26"/>
              </w:rPr>
            </w:pPr>
            <w:r>
              <w:rPr>
                <w:sz w:val="26"/>
                <w:szCs w:val="26"/>
              </w:rPr>
              <w:t>Mã hóa dữ liệu người dùng v</w:t>
            </w:r>
          </w:p>
        </w:tc>
      </w:tr>
      <w:tr w:rsidR="00000000" w14:paraId="721105BD" w14:textId="77777777">
        <w:trPr>
          <w:trHeight w:val="416"/>
        </w:trPr>
        <w:tc>
          <w:tcPr>
            <w:tcW w:w="6512" w:type="dxa"/>
            <w:shd w:val="clear" w:color="auto" w:fill="auto"/>
          </w:tcPr>
          <w:p w14:paraId="68AA8DDB" w14:textId="22C5D1DD" w:rsidR="002466E0" w:rsidRDefault="005332A6">
            <w:pPr>
              <w:widowControl w:val="0"/>
              <w:spacing w:line="360" w:lineRule="auto"/>
              <w:jc w:val="both"/>
              <w:rPr>
                <w:sz w:val="26"/>
                <w:szCs w:val="26"/>
              </w:rPr>
            </w:pPr>
            <w:r>
              <w:rPr>
                <w:sz w:val="26"/>
                <w:szCs w:val="26"/>
              </w:rPr>
              <w:t>Nâng</w:t>
            </w:r>
            <w:r w:rsidR="002466E0">
              <w:rPr>
                <w:sz w:val="26"/>
                <w:szCs w:val="26"/>
              </w:rPr>
              <w:t xml:space="preserve"> giao diện đẹp mắt</w:t>
            </w:r>
            <w:r w:rsidR="006A3A0A">
              <w:rPr>
                <w:sz w:val="26"/>
                <w:szCs w:val="26"/>
              </w:rPr>
              <w:t>, thân thiện</w:t>
            </w:r>
            <w:r w:rsidR="002466E0">
              <w:rPr>
                <w:sz w:val="26"/>
                <w:szCs w:val="26"/>
              </w:rPr>
              <w:t xml:space="preserve"> hơn </w:t>
            </w:r>
          </w:p>
        </w:tc>
      </w:tr>
      <w:tr w:rsidR="00000000" w14:paraId="74374060" w14:textId="77777777">
        <w:trPr>
          <w:trHeight w:val="416"/>
        </w:trPr>
        <w:tc>
          <w:tcPr>
            <w:tcW w:w="6512" w:type="dxa"/>
            <w:shd w:val="clear" w:color="auto" w:fill="D9E2F3"/>
          </w:tcPr>
          <w:p w14:paraId="1216152E" w14:textId="147C640B" w:rsidR="002466E0" w:rsidRDefault="005332A6">
            <w:pPr>
              <w:widowControl w:val="0"/>
              <w:spacing w:line="360" w:lineRule="auto"/>
              <w:jc w:val="both"/>
              <w:rPr>
                <w:sz w:val="26"/>
                <w:szCs w:val="26"/>
              </w:rPr>
            </w:pPr>
            <w:r>
              <w:rPr>
                <w:sz w:val="26"/>
                <w:szCs w:val="26"/>
              </w:rPr>
              <w:t>Mượn tài liệu online d</w:t>
            </w:r>
            <w:r>
              <w:rPr>
                <w:sz w:val="26"/>
                <w:szCs w:val="26"/>
              </w:rPr>
              <w:t xml:space="preserve">ownload sách </w:t>
            </w:r>
            <w:r>
              <w:rPr>
                <w:sz w:val="26"/>
                <w:szCs w:val="26"/>
              </w:rPr>
              <w:t>không cần đến thư viện</w:t>
            </w:r>
          </w:p>
        </w:tc>
      </w:tr>
      <w:tr w:rsidR="00000000" w14:paraId="4FA09937" w14:textId="77777777">
        <w:trPr>
          <w:trHeight w:val="398"/>
        </w:trPr>
        <w:tc>
          <w:tcPr>
            <w:tcW w:w="6512" w:type="dxa"/>
            <w:shd w:val="clear" w:color="auto" w:fill="auto"/>
          </w:tcPr>
          <w:p w14:paraId="06ADABB3" w14:textId="1E025231" w:rsidR="002466E0" w:rsidRDefault="006A3A0A">
            <w:pPr>
              <w:widowControl w:val="0"/>
              <w:spacing w:line="360" w:lineRule="auto"/>
              <w:jc w:val="both"/>
              <w:rPr>
                <w:sz w:val="26"/>
                <w:szCs w:val="26"/>
              </w:rPr>
            </w:pPr>
            <w:r>
              <w:rPr>
                <w:sz w:val="26"/>
                <w:szCs w:val="26"/>
              </w:rPr>
              <w:t>Gán QR code cho từng mã sách để dể dàng tìm kiếm</w:t>
            </w:r>
          </w:p>
        </w:tc>
      </w:tr>
      <w:tr w:rsidR="00000000" w14:paraId="5049E617" w14:textId="77777777">
        <w:trPr>
          <w:trHeight w:val="416"/>
        </w:trPr>
        <w:tc>
          <w:tcPr>
            <w:tcW w:w="6512" w:type="dxa"/>
            <w:shd w:val="clear" w:color="auto" w:fill="D9E2F3"/>
          </w:tcPr>
          <w:p w14:paraId="5F22ACBE" w14:textId="34987829" w:rsidR="002466E0" w:rsidRDefault="006A3A0A">
            <w:pPr>
              <w:widowControl w:val="0"/>
              <w:spacing w:line="360" w:lineRule="auto"/>
              <w:jc w:val="both"/>
              <w:rPr>
                <w:sz w:val="26"/>
                <w:szCs w:val="26"/>
              </w:rPr>
            </w:pPr>
            <w:r>
              <w:rPr>
                <w:sz w:val="26"/>
                <w:szCs w:val="26"/>
              </w:rPr>
              <w:t>Đăng nhập thư viện thông qua liên kết tài khoản sinh viên</w:t>
            </w:r>
          </w:p>
        </w:tc>
      </w:tr>
      <w:tr w:rsidR="00000000" w14:paraId="0EA85B81" w14:textId="77777777">
        <w:trPr>
          <w:trHeight w:val="416"/>
        </w:trPr>
        <w:tc>
          <w:tcPr>
            <w:tcW w:w="6512" w:type="dxa"/>
            <w:shd w:val="clear" w:color="auto" w:fill="auto"/>
          </w:tcPr>
          <w:p w14:paraId="3E0CDDDE" w14:textId="1C05501B" w:rsidR="002466E0" w:rsidRDefault="006A3A0A">
            <w:pPr>
              <w:widowControl w:val="0"/>
              <w:spacing w:line="360" w:lineRule="auto"/>
              <w:jc w:val="both"/>
              <w:rPr>
                <w:sz w:val="26"/>
                <w:szCs w:val="26"/>
              </w:rPr>
            </w:pPr>
            <w:r>
              <w:rPr>
                <w:sz w:val="26"/>
                <w:szCs w:val="26"/>
              </w:rPr>
              <w:t>Chat trực tuyến với đội ngũ hỗ trợ</w:t>
            </w:r>
          </w:p>
        </w:tc>
      </w:tr>
    </w:tbl>
    <w:p w14:paraId="0B79CD8B" w14:textId="77777777" w:rsidR="003F720B" w:rsidRDefault="003F720B">
      <w:pPr>
        <w:spacing w:line="200" w:lineRule="exact"/>
        <w:rPr>
          <w:rFonts w:eastAsia="Times New Roman"/>
        </w:rPr>
      </w:pPr>
    </w:p>
    <w:p w14:paraId="5ACF0A90" w14:textId="77777777" w:rsidR="003F720B" w:rsidRDefault="003F720B">
      <w:pPr>
        <w:spacing w:line="200" w:lineRule="exact"/>
        <w:rPr>
          <w:rFonts w:eastAsia="Times New Roman"/>
        </w:rPr>
      </w:pPr>
    </w:p>
    <w:p w14:paraId="53D51193" w14:textId="77777777" w:rsidR="003F720B" w:rsidRDefault="003F720B">
      <w:pPr>
        <w:spacing w:line="200" w:lineRule="exact"/>
        <w:rPr>
          <w:rFonts w:eastAsia="Times New Roman"/>
        </w:rPr>
      </w:pPr>
    </w:p>
    <w:p w14:paraId="30101762" w14:textId="77777777" w:rsidR="003F720B" w:rsidRDefault="003F720B">
      <w:pPr>
        <w:spacing w:line="200" w:lineRule="exact"/>
        <w:rPr>
          <w:rFonts w:eastAsia="Times New Roman"/>
        </w:rPr>
      </w:pPr>
    </w:p>
    <w:p w14:paraId="745DE26A" w14:textId="77777777" w:rsidR="003F720B" w:rsidRDefault="003F720B">
      <w:pPr>
        <w:spacing w:line="200" w:lineRule="exact"/>
        <w:rPr>
          <w:rFonts w:eastAsia="Times New Roman"/>
        </w:rPr>
      </w:pPr>
    </w:p>
    <w:p w14:paraId="50C3F837" w14:textId="77777777" w:rsidR="003F720B" w:rsidRDefault="003F720B">
      <w:pPr>
        <w:spacing w:line="200" w:lineRule="exact"/>
        <w:rPr>
          <w:rFonts w:eastAsia="Times New Roman"/>
        </w:rPr>
      </w:pPr>
    </w:p>
    <w:p w14:paraId="09162BA1" w14:textId="77777777" w:rsidR="003F720B" w:rsidRDefault="003F720B">
      <w:pPr>
        <w:spacing w:line="200" w:lineRule="exact"/>
        <w:rPr>
          <w:rFonts w:eastAsia="Times New Roman"/>
        </w:rPr>
      </w:pPr>
    </w:p>
    <w:p w14:paraId="32946434" w14:textId="77777777" w:rsidR="003F720B" w:rsidRDefault="003F720B">
      <w:pPr>
        <w:spacing w:line="200" w:lineRule="exact"/>
        <w:rPr>
          <w:rFonts w:eastAsia="Times New Roman"/>
        </w:rPr>
      </w:pPr>
    </w:p>
    <w:p w14:paraId="01D4F8E2" w14:textId="77777777" w:rsidR="003F720B" w:rsidRDefault="003F720B">
      <w:pPr>
        <w:spacing w:line="200" w:lineRule="exact"/>
        <w:rPr>
          <w:rFonts w:eastAsia="Times New Roman"/>
        </w:rPr>
      </w:pPr>
    </w:p>
    <w:p w14:paraId="625CAF58" w14:textId="77777777" w:rsidR="003F720B" w:rsidRDefault="003F720B">
      <w:pPr>
        <w:spacing w:line="200" w:lineRule="exact"/>
        <w:rPr>
          <w:rFonts w:eastAsia="Times New Roman"/>
        </w:rPr>
      </w:pPr>
    </w:p>
    <w:p w14:paraId="18BFBA7C" w14:textId="77777777" w:rsidR="003F720B" w:rsidRDefault="003F720B">
      <w:pPr>
        <w:spacing w:line="200" w:lineRule="exact"/>
        <w:rPr>
          <w:rFonts w:eastAsia="Times New Roman"/>
        </w:rPr>
      </w:pPr>
    </w:p>
    <w:p w14:paraId="0E61E6AA" w14:textId="77777777" w:rsidR="003F720B" w:rsidRDefault="003F720B">
      <w:pPr>
        <w:spacing w:line="200" w:lineRule="exact"/>
        <w:rPr>
          <w:rFonts w:eastAsia="Times New Roman"/>
        </w:rPr>
      </w:pPr>
    </w:p>
    <w:p w14:paraId="5CDAC366" w14:textId="77777777" w:rsidR="003F720B" w:rsidRDefault="003F720B">
      <w:pPr>
        <w:spacing w:line="200" w:lineRule="exact"/>
        <w:rPr>
          <w:rFonts w:eastAsia="Times New Roman"/>
        </w:rPr>
      </w:pPr>
    </w:p>
    <w:p w14:paraId="4F87105F" w14:textId="77777777" w:rsidR="003F720B" w:rsidRDefault="003F720B">
      <w:pPr>
        <w:spacing w:line="200" w:lineRule="exact"/>
        <w:rPr>
          <w:rFonts w:eastAsia="Times New Roman"/>
        </w:rPr>
      </w:pPr>
    </w:p>
    <w:p w14:paraId="0B8BF112" w14:textId="77777777" w:rsidR="003F720B" w:rsidRDefault="003F720B">
      <w:pPr>
        <w:spacing w:line="200" w:lineRule="exact"/>
        <w:rPr>
          <w:rFonts w:eastAsia="Times New Roman"/>
        </w:rPr>
      </w:pPr>
    </w:p>
    <w:p w14:paraId="12ABE9E0" w14:textId="77777777" w:rsidR="003F720B" w:rsidRDefault="003F720B">
      <w:pPr>
        <w:spacing w:line="200" w:lineRule="exact"/>
        <w:rPr>
          <w:rFonts w:eastAsia="Times New Roman"/>
        </w:rPr>
      </w:pPr>
    </w:p>
    <w:p w14:paraId="683801E7" w14:textId="77777777" w:rsidR="003F720B" w:rsidRDefault="003F720B">
      <w:pPr>
        <w:spacing w:line="200" w:lineRule="exact"/>
        <w:rPr>
          <w:rFonts w:eastAsia="Times New Roman"/>
        </w:rPr>
      </w:pPr>
    </w:p>
    <w:p w14:paraId="47ADD85A" w14:textId="77777777" w:rsidR="003F720B" w:rsidRDefault="003F720B">
      <w:pPr>
        <w:spacing w:line="200" w:lineRule="exact"/>
        <w:rPr>
          <w:rFonts w:eastAsia="Times New Roman"/>
        </w:rPr>
      </w:pPr>
    </w:p>
    <w:p w14:paraId="545EB82A" w14:textId="77777777" w:rsidR="003F720B" w:rsidRDefault="003F720B" w:rsidP="006A3A0A">
      <w:pPr>
        <w:spacing w:line="0" w:lineRule="atLeast"/>
        <w:ind w:right="-259"/>
        <w:rPr>
          <w:rFonts w:eastAsia="Times New Roman"/>
          <w:sz w:val="26"/>
        </w:rPr>
        <w:sectPr w:rsidR="003F720B" w:rsidSect="001039BE">
          <w:type w:val="continuous"/>
          <w:pgSz w:w="11900" w:h="16838" w:code="9"/>
          <w:pgMar w:top="1134" w:right="1134" w:bottom="1134" w:left="1418" w:header="0" w:footer="0" w:gutter="0"/>
          <w:cols w:space="720"/>
          <w:docGrid w:linePitch="360"/>
        </w:sectPr>
      </w:pPr>
    </w:p>
    <w:p w14:paraId="50CC1466" w14:textId="77777777" w:rsidR="003F720B" w:rsidRDefault="00000000">
      <w:pPr>
        <w:spacing w:line="0" w:lineRule="atLeast"/>
        <w:ind w:right="2646"/>
        <w:jc w:val="right"/>
        <w:rPr>
          <w:rFonts w:eastAsia="Times New Roman"/>
          <w:b/>
          <w:sz w:val="32"/>
        </w:rPr>
      </w:pPr>
      <w:bookmarkStart w:id="31" w:name="page48"/>
      <w:bookmarkEnd w:id="31"/>
      <w:r>
        <w:rPr>
          <w:rFonts w:eastAsia="Times New Roman"/>
          <w:b/>
          <w:sz w:val="32"/>
        </w:rPr>
        <w:lastRenderedPageBreak/>
        <w:t>Tài Liệu Tham Khảo</w:t>
      </w:r>
    </w:p>
    <w:p w14:paraId="40377189" w14:textId="77777777" w:rsidR="003F720B" w:rsidRDefault="003F720B">
      <w:pPr>
        <w:spacing w:line="187" w:lineRule="exact"/>
        <w:rPr>
          <w:rFonts w:eastAsia="Times New Roman"/>
        </w:rPr>
      </w:pPr>
    </w:p>
    <w:p w14:paraId="5A6080BF" w14:textId="77777777" w:rsidR="003F720B" w:rsidRDefault="003F720B">
      <w:pPr>
        <w:spacing w:line="200" w:lineRule="exact"/>
        <w:rPr>
          <w:rFonts w:eastAsia="Times New Roman"/>
        </w:rPr>
      </w:pPr>
    </w:p>
    <w:p w14:paraId="43380537" w14:textId="77777777" w:rsidR="003F720B" w:rsidRDefault="003F720B">
      <w:pPr>
        <w:spacing w:line="200" w:lineRule="exact"/>
        <w:rPr>
          <w:rFonts w:eastAsia="Times New Roman"/>
        </w:rPr>
      </w:pPr>
    </w:p>
    <w:p w14:paraId="572CE30D" w14:textId="77777777" w:rsidR="003F720B" w:rsidRPr="0071772D" w:rsidRDefault="003F720B" w:rsidP="0071772D">
      <w:pPr>
        <w:spacing w:line="360" w:lineRule="auto"/>
        <w:rPr>
          <w:rFonts w:eastAsia="Times New Roman"/>
          <w:sz w:val="26"/>
          <w:szCs w:val="26"/>
        </w:rPr>
      </w:pPr>
    </w:p>
    <w:p w14:paraId="700F3BEB" w14:textId="4B39B601" w:rsidR="003F720B" w:rsidRPr="00E97526" w:rsidRDefault="00E3217D" w:rsidP="00507863">
      <w:pPr>
        <w:spacing w:line="360" w:lineRule="auto"/>
        <w:rPr>
          <w:sz w:val="24"/>
          <w:szCs w:val="24"/>
        </w:rPr>
      </w:pPr>
      <w:hyperlink r:id="rId49" w:history="1">
        <w:r w:rsidRPr="00E97526">
          <w:rPr>
            <w:rStyle w:val="Hyperlink"/>
            <w:sz w:val="24"/>
            <w:szCs w:val="24"/>
          </w:rPr>
          <w:t>Thư viện Đại học Công nghệ Tp.HCM (hutech.edu.vn)</w:t>
        </w:r>
      </w:hyperlink>
    </w:p>
    <w:p w14:paraId="137A8A2E" w14:textId="25C47BF9" w:rsidR="003F720B" w:rsidRPr="00E97526" w:rsidRDefault="00E3217D" w:rsidP="00507863">
      <w:pPr>
        <w:spacing w:line="360" w:lineRule="auto"/>
        <w:rPr>
          <w:rFonts w:eastAsia="Times New Roman"/>
          <w:sz w:val="24"/>
          <w:szCs w:val="24"/>
        </w:rPr>
      </w:pPr>
      <w:hyperlink r:id="rId50" w:history="1">
        <w:r w:rsidRPr="00E97526">
          <w:rPr>
            <w:rStyle w:val="Hyperlink"/>
            <w:sz w:val="24"/>
            <w:szCs w:val="24"/>
          </w:rPr>
          <w:t>Lập trình phần mềm Quản Lý Quán Cafe với C# Winform - YouTube</w:t>
        </w:r>
      </w:hyperlink>
    </w:p>
    <w:p w14:paraId="5F13B816" w14:textId="51F5D240" w:rsidR="003F720B" w:rsidRPr="00E97526" w:rsidRDefault="00E3217D" w:rsidP="00507863">
      <w:pPr>
        <w:spacing w:line="360" w:lineRule="auto"/>
        <w:rPr>
          <w:sz w:val="24"/>
          <w:szCs w:val="24"/>
        </w:rPr>
      </w:pPr>
      <w:hyperlink r:id="rId51" w:history="1">
        <w:r w:rsidRPr="00E97526">
          <w:rPr>
            <w:rStyle w:val="Hyperlink"/>
            <w:sz w:val="24"/>
            <w:szCs w:val="24"/>
          </w:rPr>
          <w:t>Web cá nhân của thầy Dương Thành Phết | Thayphet.net</w:t>
        </w:r>
      </w:hyperlink>
    </w:p>
    <w:p w14:paraId="64005869" w14:textId="77777777" w:rsidR="00E97526" w:rsidRPr="00E97526" w:rsidRDefault="00E97526" w:rsidP="00507863">
      <w:pPr>
        <w:spacing w:line="360" w:lineRule="auto"/>
        <w:rPr>
          <w:sz w:val="24"/>
          <w:szCs w:val="24"/>
        </w:rPr>
      </w:pPr>
      <w:hyperlink r:id="rId52" w:history="1">
        <w:r w:rsidRPr="00E97526">
          <w:rPr>
            <w:rStyle w:val="Hyperlink"/>
            <w:sz w:val="24"/>
            <w:szCs w:val="24"/>
          </w:rPr>
          <w:t>Tài liệu 2021-2022 - Google Drive</w:t>
        </w:r>
      </w:hyperlink>
    </w:p>
    <w:p w14:paraId="415DA999" w14:textId="39CC0C4A" w:rsidR="00EA76BE" w:rsidRPr="00E97526" w:rsidRDefault="00EA76BE" w:rsidP="00507863">
      <w:pPr>
        <w:spacing w:line="360" w:lineRule="auto"/>
        <w:rPr>
          <w:sz w:val="24"/>
          <w:szCs w:val="24"/>
        </w:rPr>
      </w:pPr>
      <w:hyperlink r:id="rId53" w:history="1">
        <w:r w:rsidRPr="00E97526">
          <w:rPr>
            <w:rStyle w:val="Hyperlink"/>
            <w:sz w:val="24"/>
            <w:szCs w:val="24"/>
          </w:rPr>
          <w:t>C# là gì? Tìm hiểu về ngôn ngữ lập trình C# - CodeGym</w:t>
        </w:r>
      </w:hyperlink>
    </w:p>
    <w:p w14:paraId="6D6472A9" w14:textId="47BD1480" w:rsidR="00507863" w:rsidRPr="00E97526" w:rsidRDefault="00507863" w:rsidP="00507863">
      <w:pPr>
        <w:spacing w:line="360" w:lineRule="auto"/>
        <w:rPr>
          <w:sz w:val="24"/>
          <w:szCs w:val="24"/>
        </w:rPr>
      </w:pPr>
      <w:hyperlink r:id="rId54" w:history="1">
        <w:r w:rsidRPr="00E97526">
          <w:rPr>
            <w:rStyle w:val="Hyperlink"/>
            <w:sz w:val="24"/>
            <w:szCs w:val="24"/>
          </w:rPr>
          <w:t>GitHub là gì? Những lợi ích GitHub mang lại cho lập trình viên | TopDev</w:t>
        </w:r>
      </w:hyperlink>
    </w:p>
    <w:p w14:paraId="3BC85721" w14:textId="0D40FB2B" w:rsidR="00507863" w:rsidRPr="00E97526" w:rsidRDefault="00507863" w:rsidP="00507863">
      <w:pPr>
        <w:spacing w:line="360" w:lineRule="auto"/>
        <w:rPr>
          <w:sz w:val="24"/>
          <w:szCs w:val="24"/>
        </w:rPr>
      </w:pPr>
      <w:hyperlink r:id="rId55" w:history="1">
        <w:r w:rsidRPr="00E97526">
          <w:rPr>
            <w:rStyle w:val="Hyperlink"/>
            <w:sz w:val="24"/>
            <w:szCs w:val="24"/>
          </w:rPr>
          <w:t>Visual Studio là gì? Giới thiệu các tính năng phần mềm Visual Studio (visualcpp.net)</w:t>
        </w:r>
      </w:hyperlink>
    </w:p>
    <w:p w14:paraId="10F0517A" w14:textId="46B647EB" w:rsidR="00507863" w:rsidRPr="00E97526" w:rsidRDefault="00507863" w:rsidP="00507863">
      <w:pPr>
        <w:spacing w:line="360" w:lineRule="auto"/>
        <w:rPr>
          <w:sz w:val="24"/>
          <w:szCs w:val="24"/>
        </w:rPr>
      </w:pPr>
      <w:hyperlink r:id="rId56" w:history="1">
        <w:r w:rsidRPr="00E97526">
          <w:rPr>
            <w:rStyle w:val="Hyperlink"/>
            <w:sz w:val="24"/>
            <w:szCs w:val="24"/>
          </w:rPr>
          <w:t>Tổng quan về SQL Server - Ngôn ngữ cần thiết cho mọi lập trình viên (sqladvice.com)</w:t>
        </w:r>
      </w:hyperlink>
    </w:p>
    <w:p w14:paraId="59F1DDDB" w14:textId="1214C426" w:rsidR="00507863" w:rsidRPr="00E97526" w:rsidRDefault="00507863" w:rsidP="00507863">
      <w:pPr>
        <w:spacing w:line="360" w:lineRule="auto"/>
        <w:rPr>
          <w:sz w:val="24"/>
          <w:szCs w:val="24"/>
        </w:rPr>
      </w:pPr>
      <w:hyperlink r:id="rId57" w:history="1">
        <w:r w:rsidRPr="00E97526">
          <w:rPr>
            <w:rStyle w:val="Hyperlink"/>
            <w:sz w:val="24"/>
            <w:szCs w:val="24"/>
          </w:rPr>
          <w:t>Winform là gì? Được ứng dụng như thế nào? Có nên học Winform không? (plctech.com.vn)</w:t>
        </w:r>
      </w:hyperlink>
    </w:p>
    <w:p w14:paraId="57B73940" w14:textId="72D70399" w:rsidR="0071772D" w:rsidRPr="00E97526" w:rsidRDefault="0071772D" w:rsidP="00507863">
      <w:pPr>
        <w:spacing w:line="360" w:lineRule="auto"/>
        <w:rPr>
          <w:sz w:val="24"/>
          <w:szCs w:val="24"/>
        </w:rPr>
      </w:pPr>
      <w:r w:rsidRPr="00E97526">
        <w:rPr>
          <w:sz w:val="24"/>
          <w:szCs w:val="24"/>
        </w:rPr>
        <w:t>Tài liệu Phân tích thiết kế hệ thống thông tin – Đại học Công Nghệ TP.HCM</w:t>
      </w:r>
    </w:p>
    <w:p w14:paraId="319FCF7E" w14:textId="24994CA5" w:rsidR="0071772D" w:rsidRPr="00E97526" w:rsidRDefault="0071772D" w:rsidP="00507863">
      <w:pPr>
        <w:spacing w:line="360" w:lineRule="auto"/>
        <w:rPr>
          <w:sz w:val="24"/>
          <w:szCs w:val="24"/>
        </w:rPr>
      </w:pPr>
      <w:r w:rsidRPr="00E97526">
        <w:rPr>
          <w:sz w:val="24"/>
          <w:szCs w:val="24"/>
        </w:rPr>
        <w:t>Tài liệu</w:t>
      </w:r>
      <w:r w:rsidRPr="00E97526">
        <w:rPr>
          <w:sz w:val="24"/>
          <w:szCs w:val="24"/>
        </w:rPr>
        <w:t xml:space="preserve"> Công nghệ phần mềm </w:t>
      </w:r>
      <w:r w:rsidRPr="00E97526">
        <w:rPr>
          <w:sz w:val="24"/>
          <w:szCs w:val="24"/>
        </w:rPr>
        <w:t>– Đại học Công Nghệ TP.HCM</w:t>
      </w:r>
    </w:p>
    <w:p w14:paraId="2F8C1F48" w14:textId="283EA462" w:rsidR="00E97526" w:rsidRPr="00E97526" w:rsidRDefault="00E97526" w:rsidP="00E97526">
      <w:pPr>
        <w:spacing w:line="360" w:lineRule="auto"/>
        <w:rPr>
          <w:sz w:val="24"/>
          <w:szCs w:val="24"/>
        </w:rPr>
      </w:pPr>
      <w:r w:rsidRPr="00E97526">
        <w:rPr>
          <w:sz w:val="24"/>
          <w:szCs w:val="24"/>
        </w:rPr>
        <w:t>Tài liệu</w:t>
      </w:r>
      <w:r>
        <w:rPr>
          <w:sz w:val="24"/>
          <w:szCs w:val="24"/>
        </w:rPr>
        <w:t xml:space="preserve"> Cơ sở dữ liệu </w:t>
      </w:r>
      <w:r w:rsidRPr="00E97526">
        <w:rPr>
          <w:sz w:val="24"/>
          <w:szCs w:val="24"/>
        </w:rPr>
        <w:t>– Đại học Công Nghệ TP.HCM</w:t>
      </w:r>
    </w:p>
    <w:p w14:paraId="77692DCF" w14:textId="77777777" w:rsidR="003F720B" w:rsidRDefault="003F720B">
      <w:pPr>
        <w:spacing w:line="200" w:lineRule="exact"/>
        <w:rPr>
          <w:rFonts w:eastAsia="Times New Roman"/>
        </w:rPr>
      </w:pPr>
    </w:p>
    <w:sectPr w:rsidR="003F720B" w:rsidSect="001039BE">
      <w:pgSz w:w="11900" w:h="16838" w:code="9"/>
      <w:pgMar w:top="1134" w:right="1134" w:bottom="1134" w:left="1418"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59C99" w14:textId="77777777" w:rsidR="001F1C6B" w:rsidRDefault="001F1C6B" w:rsidP="00C56E9D">
      <w:r>
        <w:separator/>
      </w:r>
    </w:p>
  </w:endnote>
  <w:endnote w:type="continuationSeparator" w:id="0">
    <w:p w14:paraId="447D7506" w14:textId="77777777" w:rsidR="001F1C6B" w:rsidRDefault="001F1C6B" w:rsidP="00C56E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ans-serif">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F5402" w14:textId="77777777" w:rsidR="001F1C6B" w:rsidRDefault="001F1C6B" w:rsidP="00C56E9D">
      <w:r>
        <w:separator/>
      </w:r>
    </w:p>
  </w:footnote>
  <w:footnote w:type="continuationSeparator" w:id="0">
    <w:p w14:paraId="3E264E76" w14:textId="77777777" w:rsidR="001F1C6B" w:rsidRDefault="001F1C6B" w:rsidP="00C56E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1D0587C"/>
    <w:multiLevelType w:val="singleLevel"/>
    <w:tmpl w:val="A1D0587C"/>
    <w:lvl w:ilvl="0">
      <w:start w:val="1"/>
      <w:numFmt w:val="bullet"/>
      <w:lvlText w:val=""/>
      <w:lvlJc w:val="left"/>
      <w:pPr>
        <w:tabs>
          <w:tab w:val="num" w:pos="420"/>
        </w:tabs>
        <w:ind w:left="420" w:hanging="420"/>
      </w:pPr>
      <w:rPr>
        <w:rFonts w:ascii="Wingdings" w:hAnsi="Wingdings" w:hint="default"/>
        <w:sz w:val="20"/>
        <w:szCs w:val="20"/>
      </w:rPr>
    </w:lvl>
  </w:abstractNum>
  <w:abstractNum w:abstractNumId="1" w15:restartNumberingAfterBreak="0">
    <w:nsid w:val="AEC9389D"/>
    <w:multiLevelType w:val="singleLevel"/>
    <w:tmpl w:val="AEC9389D"/>
    <w:lvl w:ilvl="0">
      <w:start w:val="1"/>
      <w:numFmt w:val="decimal"/>
      <w:suff w:val="space"/>
      <w:lvlText w:val="%1."/>
      <w:lvlJc w:val="left"/>
    </w:lvl>
  </w:abstractNum>
  <w:abstractNum w:abstractNumId="2" w15:restartNumberingAfterBreak="0">
    <w:nsid w:val="CF092B84"/>
    <w:multiLevelType w:val="singleLevel"/>
    <w:tmpl w:val="CF092B84"/>
    <w:lvl w:ilvl="0">
      <w:start w:val="1"/>
      <w:numFmt w:val="bullet"/>
      <w:lvlText w:val="•"/>
      <w:lvlJc w:val="left"/>
    </w:lvl>
  </w:abstractNum>
  <w:abstractNum w:abstractNumId="3" w15:restartNumberingAfterBreak="0">
    <w:nsid w:val="E427F8B4"/>
    <w:multiLevelType w:val="singleLevel"/>
    <w:tmpl w:val="E427F8B4"/>
    <w:lvl w:ilvl="0">
      <w:start w:val="1"/>
      <w:numFmt w:val="bullet"/>
      <w:lvlText w:val=""/>
      <w:lvlJc w:val="left"/>
      <w:pPr>
        <w:tabs>
          <w:tab w:val="num" w:pos="420"/>
        </w:tabs>
        <w:ind w:left="420" w:hanging="420"/>
      </w:pPr>
      <w:rPr>
        <w:rFonts w:ascii="Wingdings" w:hAnsi="Wingdings" w:hint="default"/>
        <w:sz w:val="20"/>
        <w:szCs w:val="20"/>
      </w:rPr>
    </w:lvl>
  </w:abstractNum>
  <w:abstractNum w:abstractNumId="4" w15:restartNumberingAfterBreak="0">
    <w:nsid w:val="F734CF60"/>
    <w:multiLevelType w:val="singleLevel"/>
    <w:tmpl w:val="F734CF60"/>
    <w:lvl w:ilvl="0">
      <w:start w:val="1"/>
      <w:numFmt w:val="bullet"/>
      <w:lvlText w:val=""/>
      <w:lvlJc w:val="left"/>
      <w:pPr>
        <w:tabs>
          <w:tab w:val="num" w:pos="2940"/>
        </w:tabs>
        <w:ind w:left="2940" w:hanging="420"/>
      </w:pPr>
      <w:rPr>
        <w:rFonts w:ascii="Wingdings" w:hAnsi="Wingdings" w:hint="default"/>
        <w:sz w:val="12"/>
        <w:szCs w:val="12"/>
      </w:rPr>
    </w:lvl>
  </w:abstractNum>
  <w:abstractNum w:abstractNumId="5" w15:restartNumberingAfterBreak="0">
    <w:nsid w:val="F7810967"/>
    <w:multiLevelType w:val="singleLevel"/>
    <w:tmpl w:val="F7810967"/>
    <w:lvl w:ilvl="0">
      <w:start w:val="1"/>
      <w:numFmt w:val="bullet"/>
      <w:lvlText w:val=""/>
      <w:lvlJc w:val="left"/>
      <w:pPr>
        <w:tabs>
          <w:tab w:val="num" w:pos="420"/>
        </w:tabs>
        <w:ind w:left="420" w:hanging="420"/>
      </w:pPr>
      <w:rPr>
        <w:rFonts w:ascii="Wingdings" w:hAnsi="Wingdings" w:hint="default"/>
        <w:sz w:val="20"/>
        <w:szCs w:val="20"/>
      </w:rPr>
    </w:lvl>
  </w:abstractNum>
  <w:abstractNum w:abstractNumId="6" w15:restartNumberingAfterBreak="0">
    <w:nsid w:val="00000001"/>
    <w:multiLevelType w:val="multilevel"/>
    <w:tmpl w:val="00000001"/>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 w15:restartNumberingAfterBreak="0">
    <w:nsid w:val="00000002"/>
    <w:multiLevelType w:val="multilevel"/>
    <w:tmpl w:val="0000000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 w15:restartNumberingAfterBreak="0">
    <w:nsid w:val="00000003"/>
    <w:multiLevelType w:val="multilevel"/>
    <w:tmpl w:val="00000003"/>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 w15:restartNumberingAfterBreak="0">
    <w:nsid w:val="00000004"/>
    <w:multiLevelType w:val="multilevel"/>
    <w:tmpl w:val="00000004"/>
    <w:lvl w:ilvl="0">
      <w:start w:val="1"/>
      <w:numFmt w:val="bullet"/>
      <w:lvlText w:val="•"/>
      <w:lvlJc w:val="left"/>
    </w:lvl>
    <w:lvl w:ilvl="1">
      <w:start w:val="1"/>
      <w:numFmt w:val="bullet"/>
      <w:lvlText w:val="-"/>
      <w:lvlJc w:val="left"/>
      <w:pPr>
        <w:ind w:left="-102"/>
      </w:pPr>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 w15:restartNumberingAfterBreak="0">
    <w:nsid w:val="00000005"/>
    <w:multiLevelType w:val="multilevel"/>
    <w:tmpl w:val="00000005"/>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 w15:restartNumberingAfterBreak="0">
    <w:nsid w:val="0000000A"/>
    <w:multiLevelType w:val="multilevel"/>
    <w:tmpl w:val="0000000A"/>
    <w:lvl w:ilvl="0">
      <w:start w:val="1"/>
      <w:numFmt w:val="bullet"/>
      <w:lvlText w:val="❖"/>
      <w:lvlJc w:val="left"/>
      <w:pPr>
        <w:ind w:left="80"/>
      </w:pPr>
    </w:lvl>
    <w:lvl w:ilvl="1">
      <w:start w:val="1"/>
      <w:numFmt w:val="bullet"/>
      <w:lvlText w:val="•"/>
      <w:lvlJc w:val="left"/>
      <w:pPr>
        <w:ind w:left="80"/>
      </w:pPr>
    </w:lvl>
    <w:lvl w:ilvl="2">
      <w:start w:val="1"/>
      <w:numFmt w:val="bullet"/>
      <w:lvlText w:val="•"/>
      <w:lvlJc w:val="left"/>
      <w:pPr>
        <w:ind w:left="80"/>
      </w:pPr>
    </w:lvl>
    <w:lvl w:ilvl="3">
      <w:start w:val="1"/>
      <w:numFmt w:val="bullet"/>
      <w:lvlText w:val=""/>
      <w:lvlJc w:val="left"/>
      <w:pPr>
        <w:ind w:left="80"/>
      </w:pPr>
    </w:lvl>
    <w:lvl w:ilvl="4">
      <w:start w:val="1"/>
      <w:numFmt w:val="bullet"/>
      <w:lvlText w:val=""/>
      <w:lvlJc w:val="left"/>
      <w:pPr>
        <w:ind w:left="80"/>
      </w:pPr>
    </w:lvl>
    <w:lvl w:ilvl="5">
      <w:start w:val="1"/>
      <w:numFmt w:val="bullet"/>
      <w:lvlText w:val=""/>
      <w:lvlJc w:val="left"/>
      <w:pPr>
        <w:ind w:left="80"/>
      </w:pPr>
    </w:lvl>
    <w:lvl w:ilvl="6">
      <w:start w:val="1"/>
      <w:numFmt w:val="bullet"/>
      <w:lvlText w:val=""/>
      <w:lvlJc w:val="left"/>
      <w:pPr>
        <w:ind w:left="80"/>
      </w:pPr>
    </w:lvl>
    <w:lvl w:ilvl="7">
      <w:start w:val="1"/>
      <w:numFmt w:val="bullet"/>
      <w:lvlText w:val=""/>
      <w:lvlJc w:val="left"/>
      <w:pPr>
        <w:ind w:left="80"/>
      </w:pPr>
    </w:lvl>
    <w:lvl w:ilvl="8">
      <w:start w:val="1"/>
      <w:numFmt w:val="bullet"/>
      <w:lvlText w:val=""/>
      <w:lvlJc w:val="left"/>
      <w:pPr>
        <w:ind w:left="80"/>
      </w:pPr>
    </w:lvl>
  </w:abstractNum>
  <w:abstractNum w:abstractNumId="12" w15:restartNumberingAfterBreak="0">
    <w:nsid w:val="0000000C"/>
    <w:multiLevelType w:val="multilevel"/>
    <w:tmpl w:val="0000000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 w15:restartNumberingAfterBreak="0">
    <w:nsid w:val="0000000D"/>
    <w:multiLevelType w:val="multilevel"/>
    <w:tmpl w:val="0000000D"/>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 w15:restartNumberingAfterBreak="0">
    <w:nsid w:val="0000000E"/>
    <w:multiLevelType w:val="multilevel"/>
    <w:tmpl w:val="0000000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5" w15:restartNumberingAfterBreak="0">
    <w:nsid w:val="0000000F"/>
    <w:multiLevelType w:val="multilevel"/>
    <w:tmpl w:val="0000000F"/>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6" w15:restartNumberingAfterBreak="0">
    <w:nsid w:val="00000010"/>
    <w:multiLevelType w:val="multilevel"/>
    <w:tmpl w:val="0000001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7" w15:restartNumberingAfterBreak="0">
    <w:nsid w:val="00000011"/>
    <w:multiLevelType w:val="multilevel"/>
    <w:tmpl w:val="00000011"/>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8" w15:restartNumberingAfterBreak="0">
    <w:nsid w:val="00000012"/>
    <w:multiLevelType w:val="multilevel"/>
    <w:tmpl w:val="0000001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9" w15:restartNumberingAfterBreak="0">
    <w:nsid w:val="00000013"/>
    <w:multiLevelType w:val="multilevel"/>
    <w:tmpl w:val="00000013"/>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0" w15:restartNumberingAfterBreak="0">
    <w:nsid w:val="00000014"/>
    <w:multiLevelType w:val="multilevel"/>
    <w:tmpl w:val="0000001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1" w15:restartNumberingAfterBreak="0">
    <w:nsid w:val="00000015"/>
    <w:multiLevelType w:val="multilevel"/>
    <w:tmpl w:val="00000015"/>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2" w15:restartNumberingAfterBreak="0">
    <w:nsid w:val="00000016"/>
    <w:multiLevelType w:val="multilevel"/>
    <w:tmpl w:val="0000001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3" w15:restartNumberingAfterBreak="0">
    <w:nsid w:val="00000017"/>
    <w:multiLevelType w:val="multilevel"/>
    <w:tmpl w:val="00000017"/>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4" w15:restartNumberingAfterBreak="0">
    <w:nsid w:val="00000018"/>
    <w:multiLevelType w:val="multilevel"/>
    <w:tmpl w:val="0000001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5" w15:restartNumberingAfterBreak="0">
    <w:nsid w:val="00000019"/>
    <w:multiLevelType w:val="multilevel"/>
    <w:tmpl w:val="00000019"/>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6" w15:restartNumberingAfterBreak="0">
    <w:nsid w:val="0000001A"/>
    <w:multiLevelType w:val="multilevel"/>
    <w:tmpl w:val="0000001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7" w15:restartNumberingAfterBreak="0">
    <w:nsid w:val="0000001B"/>
    <w:multiLevelType w:val="multilevel"/>
    <w:tmpl w:val="0000001B"/>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8" w15:restartNumberingAfterBreak="0">
    <w:nsid w:val="0000001C"/>
    <w:multiLevelType w:val="multilevel"/>
    <w:tmpl w:val="0000001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9" w15:restartNumberingAfterBreak="0">
    <w:nsid w:val="0000001D"/>
    <w:multiLevelType w:val="multilevel"/>
    <w:tmpl w:val="0000001D"/>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0" w15:restartNumberingAfterBreak="0">
    <w:nsid w:val="0000001E"/>
    <w:multiLevelType w:val="multilevel"/>
    <w:tmpl w:val="0000001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1" w15:restartNumberingAfterBreak="0">
    <w:nsid w:val="0000001F"/>
    <w:multiLevelType w:val="multilevel"/>
    <w:tmpl w:val="0000001F"/>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2" w15:restartNumberingAfterBreak="0">
    <w:nsid w:val="0053208E"/>
    <w:multiLevelType w:val="singleLevel"/>
    <w:tmpl w:val="0053208E"/>
    <w:lvl w:ilvl="0">
      <w:start w:val="1"/>
      <w:numFmt w:val="bullet"/>
      <w:lvlText w:val="•"/>
      <w:lvlJc w:val="left"/>
    </w:lvl>
  </w:abstractNum>
  <w:abstractNum w:abstractNumId="33" w15:restartNumberingAfterBreak="0">
    <w:nsid w:val="00EB65AD"/>
    <w:multiLevelType w:val="multilevel"/>
    <w:tmpl w:val="E78A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0A5BB5"/>
    <w:multiLevelType w:val="multilevel"/>
    <w:tmpl w:val="180A5BB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 w15:restartNumberingAfterBreak="0">
    <w:nsid w:val="1A2D2D5F"/>
    <w:multiLevelType w:val="singleLevel"/>
    <w:tmpl w:val="1A2D2D5F"/>
    <w:lvl w:ilvl="0">
      <w:start w:val="1"/>
      <w:numFmt w:val="bullet"/>
      <w:lvlText w:val=""/>
      <w:lvlJc w:val="left"/>
      <w:pPr>
        <w:tabs>
          <w:tab w:val="num" w:pos="420"/>
        </w:tabs>
        <w:ind w:left="420" w:hanging="420"/>
      </w:pPr>
      <w:rPr>
        <w:rFonts w:ascii="Wingdings" w:hAnsi="Wingdings" w:hint="default"/>
        <w:sz w:val="20"/>
        <w:szCs w:val="20"/>
      </w:rPr>
    </w:lvl>
  </w:abstractNum>
  <w:abstractNum w:abstractNumId="36" w15:restartNumberingAfterBreak="0">
    <w:nsid w:val="31084164"/>
    <w:multiLevelType w:val="multilevel"/>
    <w:tmpl w:val="4A5C0696"/>
    <w:lvl w:ilvl="0">
      <w:start w:val="2"/>
      <w:numFmt w:val="decimal"/>
      <w:lvlText w:val="%1."/>
      <w:lvlJc w:val="left"/>
      <w:pPr>
        <w:ind w:left="585" w:hanging="58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34CC3C63"/>
    <w:multiLevelType w:val="multilevel"/>
    <w:tmpl w:val="E9921B3A"/>
    <w:lvl w:ilvl="0">
      <w:start w:val="2"/>
      <w:numFmt w:val="decimal"/>
      <w:lvlText w:val="%1."/>
      <w:lvlJc w:val="left"/>
      <w:pPr>
        <w:ind w:left="585" w:hanging="585"/>
      </w:pPr>
      <w:rPr>
        <w:rFonts w:hint="default"/>
        <w:b/>
      </w:rPr>
    </w:lvl>
    <w:lvl w:ilvl="1">
      <w:start w:val="7"/>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38" w15:restartNumberingAfterBreak="0">
    <w:nsid w:val="369413A7"/>
    <w:multiLevelType w:val="multilevel"/>
    <w:tmpl w:val="4A5C0696"/>
    <w:lvl w:ilvl="0">
      <w:start w:val="2"/>
      <w:numFmt w:val="decimal"/>
      <w:lvlText w:val="%1."/>
      <w:lvlJc w:val="left"/>
      <w:pPr>
        <w:ind w:left="585" w:hanging="58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3D21546B"/>
    <w:multiLevelType w:val="hybridMultilevel"/>
    <w:tmpl w:val="DA5EFC40"/>
    <w:lvl w:ilvl="0" w:tplc="7A1E5D4C">
      <w:start w:val="1"/>
      <w:numFmt w:val="bullet"/>
      <w:lvlText w:val=""/>
      <w:lvlJc w:val="left"/>
      <w:pPr>
        <w:ind w:left="1440" w:hanging="360"/>
      </w:pPr>
      <w:rPr>
        <w:rFonts w:ascii="Symbol" w:hAnsi="Symbol"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5E066D8"/>
    <w:multiLevelType w:val="multilevel"/>
    <w:tmpl w:val="4A5C0696"/>
    <w:lvl w:ilvl="0">
      <w:start w:val="2"/>
      <w:numFmt w:val="decimal"/>
      <w:lvlText w:val="%1."/>
      <w:lvlJc w:val="left"/>
      <w:pPr>
        <w:ind w:left="585" w:hanging="58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49D11DEC"/>
    <w:multiLevelType w:val="multilevel"/>
    <w:tmpl w:val="1AC8B7B8"/>
    <w:lvl w:ilvl="0">
      <w:start w:val="2"/>
      <w:numFmt w:val="decimal"/>
      <w:lvlText w:val="%1."/>
      <w:lvlJc w:val="left"/>
      <w:pPr>
        <w:ind w:left="585" w:hanging="585"/>
      </w:pPr>
      <w:rPr>
        <w:rFonts w:hint="default"/>
      </w:rPr>
    </w:lvl>
    <w:lvl w:ilvl="1">
      <w:start w:val="7"/>
      <w:numFmt w:val="decimal"/>
      <w:lvlText w:val="%1.%2."/>
      <w:lvlJc w:val="left"/>
      <w:pPr>
        <w:ind w:left="933" w:hanging="720"/>
      </w:pPr>
      <w:rPr>
        <w:rFonts w:hint="default"/>
      </w:rPr>
    </w:lvl>
    <w:lvl w:ilvl="2">
      <w:start w:val="1"/>
      <w:numFmt w:val="decimal"/>
      <w:lvlText w:val="%1.%2.%3."/>
      <w:lvlJc w:val="left"/>
      <w:pPr>
        <w:ind w:left="1146" w:hanging="720"/>
      </w:pPr>
      <w:rPr>
        <w:rFonts w:hint="default"/>
        <w:b/>
        <w:bCs/>
      </w:rPr>
    </w:lvl>
    <w:lvl w:ilvl="3">
      <w:start w:val="1"/>
      <w:numFmt w:val="decimal"/>
      <w:lvlText w:val="%1.%2.%3.%4."/>
      <w:lvlJc w:val="left"/>
      <w:pPr>
        <w:ind w:left="1719" w:hanging="108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42" w15:restartNumberingAfterBreak="0">
    <w:nsid w:val="4BFC4E48"/>
    <w:multiLevelType w:val="multilevel"/>
    <w:tmpl w:val="4A5C0696"/>
    <w:lvl w:ilvl="0">
      <w:start w:val="2"/>
      <w:numFmt w:val="decimal"/>
      <w:lvlText w:val="%1."/>
      <w:lvlJc w:val="left"/>
      <w:pPr>
        <w:ind w:left="845" w:hanging="585"/>
      </w:pPr>
      <w:rPr>
        <w:rFonts w:hint="default"/>
      </w:rPr>
    </w:lvl>
    <w:lvl w:ilvl="1">
      <w:start w:val="5"/>
      <w:numFmt w:val="decimal"/>
      <w:lvlText w:val="%1.%2."/>
      <w:lvlJc w:val="left"/>
      <w:pPr>
        <w:ind w:left="980" w:hanging="720"/>
      </w:pPr>
      <w:rPr>
        <w:rFonts w:hint="default"/>
      </w:rPr>
    </w:lvl>
    <w:lvl w:ilvl="2">
      <w:start w:val="1"/>
      <w:numFmt w:val="decimal"/>
      <w:lvlText w:val="%1.%2.%3."/>
      <w:lvlJc w:val="left"/>
      <w:pPr>
        <w:ind w:left="980" w:hanging="720"/>
      </w:pPr>
      <w:rPr>
        <w:rFonts w:hint="default"/>
      </w:rPr>
    </w:lvl>
    <w:lvl w:ilvl="3">
      <w:start w:val="1"/>
      <w:numFmt w:val="decimal"/>
      <w:lvlText w:val="%1.%2.%3.%4."/>
      <w:lvlJc w:val="left"/>
      <w:pPr>
        <w:ind w:left="1340" w:hanging="1080"/>
      </w:pPr>
      <w:rPr>
        <w:rFonts w:hint="default"/>
      </w:rPr>
    </w:lvl>
    <w:lvl w:ilvl="4">
      <w:start w:val="1"/>
      <w:numFmt w:val="decimal"/>
      <w:lvlText w:val="%1.%2.%3.%4.%5."/>
      <w:lvlJc w:val="left"/>
      <w:pPr>
        <w:ind w:left="1340" w:hanging="1080"/>
      </w:pPr>
      <w:rPr>
        <w:rFonts w:hint="default"/>
      </w:rPr>
    </w:lvl>
    <w:lvl w:ilvl="5">
      <w:start w:val="1"/>
      <w:numFmt w:val="decimal"/>
      <w:lvlText w:val="%1.%2.%3.%4.%5.%6."/>
      <w:lvlJc w:val="left"/>
      <w:pPr>
        <w:ind w:left="1700" w:hanging="1440"/>
      </w:pPr>
      <w:rPr>
        <w:rFonts w:hint="default"/>
      </w:rPr>
    </w:lvl>
    <w:lvl w:ilvl="6">
      <w:start w:val="1"/>
      <w:numFmt w:val="decimal"/>
      <w:lvlText w:val="%1.%2.%3.%4.%5.%6.%7."/>
      <w:lvlJc w:val="left"/>
      <w:pPr>
        <w:ind w:left="1700" w:hanging="1440"/>
      </w:pPr>
      <w:rPr>
        <w:rFonts w:hint="default"/>
      </w:rPr>
    </w:lvl>
    <w:lvl w:ilvl="7">
      <w:start w:val="1"/>
      <w:numFmt w:val="decimal"/>
      <w:lvlText w:val="%1.%2.%3.%4.%5.%6.%7.%8."/>
      <w:lvlJc w:val="left"/>
      <w:pPr>
        <w:ind w:left="2060" w:hanging="1800"/>
      </w:pPr>
      <w:rPr>
        <w:rFonts w:hint="default"/>
      </w:rPr>
    </w:lvl>
    <w:lvl w:ilvl="8">
      <w:start w:val="1"/>
      <w:numFmt w:val="decimal"/>
      <w:lvlText w:val="%1.%2.%3.%4.%5.%6.%7.%8.%9."/>
      <w:lvlJc w:val="left"/>
      <w:pPr>
        <w:ind w:left="2060" w:hanging="1800"/>
      </w:pPr>
      <w:rPr>
        <w:rFonts w:hint="default"/>
      </w:rPr>
    </w:lvl>
  </w:abstractNum>
  <w:abstractNum w:abstractNumId="43" w15:restartNumberingAfterBreak="0">
    <w:nsid w:val="4EC73C64"/>
    <w:multiLevelType w:val="multilevel"/>
    <w:tmpl w:val="4EC73C64"/>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 w15:restartNumberingAfterBreak="0">
    <w:nsid w:val="54B02785"/>
    <w:multiLevelType w:val="multilevel"/>
    <w:tmpl w:val="54B02785"/>
    <w:lvl w:ilvl="0">
      <w:start w:val="1"/>
      <w:numFmt w:val="decimal"/>
      <w:lvlText w:val="%1."/>
      <w:lvlJc w:val="left"/>
      <w:pPr>
        <w:ind w:left="780" w:hanging="360"/>
      </w:pPr>
      <w:rPr>
        <w:rFonts w:hint="default"/>
      </w:rPr>
    </w:lvl>
    <w:lvl w:ilvl="1">
      <w:start w:val="1"/>
      <w:numFmt w:val="lowerLetter"/>
      <w:lvlText w:val="%2."/>
      <w:lvlJc w:val="left"/>
      <w:pPr>
        <w:ind w:left="1440" w:hanging="360"/>
      </w:pPr>
      <w:rPr>
        <w:rFonts w:hint="default"/>
        <w:b/>
        <w:bC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56AA6F8A"/>
    <w:multiLevelType w:val="multilevel"/>
    <w:tmpl w:val="7F88E5F4"/>
    <w:lvl w:ilvl="0">
      <w:start w:val="2"/>
      <w:numFmt w:val="decimal"/>
      <w:lvlText w:val="%1."/>
      <w:lvlJc w:val="left"/>
      <w:pPr>
        <w:ind w:left="585" w:hanging="585"/>
      </w:pPr>
      <w:rPr>
        <w:rFonts w:hint="default"/>
      </w:rPr>
    </w:lvl>
    <w:lvl w:ilvl="1">
      <w:start w:val="8"/>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64154A0D"/>
    <w:multiLevelType w:val="multilevel"/>
    <w:tmpl w:val="64154A0D"/>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7" w15:restartNumberingAfterBreak="0">
    <w:nsid w:val="76AC6E44"/>
    <w:multiLevelType w:val="multilevel"/>
    <w:tmpl w:val="D2F8F66A"/>
    <w:lvl w:ilvl="0">
      <w:start w:val="2"/>
      <w:numFmt w:val="decimal"/>
      <w:lvlText w:val="%1."/>
      <w:lvlJc w:val="left"/>
      <w:pPr>
        <w:ind w:left="585" w:hanging="585"/>
      </w:pPr>
      <w:rPr>
        <w:rFonts w:hint="default"/>
      </w:rPr>
    </w:lvl>
    <w:lvl w:ilvl="1">
      <w:start w:val="8"/>
      <w:numFmt w:val="decimal"/>
      <w:lvlText w:val="%1.%2."/>
      <w:lvlJc w:val="left"/>
      <w:pPr>
        <w:ind w:left="933" w:hanging="720"/>
      </w:pPr>
      <w:rPr>
        <w:rFonts w:hint="default"/>
      </w:rPr>
    </w:lvl>
    <w:lvl w:ilvl="2">
      <w:start w:val="5"/>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48" w15:restartNumberingAfterBreak="0">
    <w:nsid w:val="7B38C6B7"/>
    <w:multiLevelType w:val="singleLevel"/>
    <w:tmpl w:val="7A1E5D4C"/>
    <w:lvl w:ilvl="0">
      <w:start w:val="1"/>
      <w:numFmt w:val="bullet"/>
      <w:lvlText w:val=""/>
      <w:lvlJc w:val="left"/>
      <w:pPr>
        <w:ind w:left="1440" w:hanging="360"/>
      </w:pPr>
      <w:rPr>
        <w:rFonts w:ascii="Symbol" w:hAnsi="Symbol" w:hint="default"/>
        <w:sz w:val="20"/>
        <w:szCs w:val="20"/>
      </w:rPr>
    </w:lvl>
  </w:abstractNum>
  <w:abstractNum w:abstractNumId="49" w15:restartNumberingAfterBreak="0">
    <w:nsid w:val="7D255936"/>
    <w:multiLevelType w:val="multilevel"/>
    <w:tmpl w:val="82EA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8139077">
    <w:abstractNumId w:val="6"/>
  </w:num>
  <w:num w:numId="2" w16cid:durableId="691877339">
    <w:abstractNumId w:val="46"/>
  </w:num>
  <w:num w:numId="3" w16cid:durableId="1499615841">
    <w:abstractNumId w:val="7"/>
  </w:num>
  <w:num w:numId="4" w16cid:durableId="637303063">
    <w:abstractNumId w:val="8"/>
  </w:num>
  <w:num w:numId="5" w16cid:durableId="1250044910">
    <w:abstractNumId w:val="4"/>
  </w:num>
  <w:num w:numId="6" w16cid:durableId="177820522">
    <w:abstractNumId w:val="9"/>
  </w:num>
  <w:num w:numId="7" w16cid:durableId="1223834152">
    <w:abstractNumId w:val="10"/>
  </w:num>
  <w:num w:numId="8" w16cid:durableId="1399325706">
    <w:abstractNumId w:val="3"/>
  </w:num>
  <w:num w:numId="9" w16cid:durableId="392236535">
    <w:abstractNumId w:val="35"/>
  </w:num>
  <w:num w:numId="10" w16cid:durableId="1963001066">
    <w:abstractNumId w:val="11"/>
  </w:num>
  <w:num w:numId="11" w16cid:durableId="586115070">
    <w:abstractNumId w:val="0"/>
  </w:num>
  <w:num w:numId="12" w16cid:durableId="1015036189">
    <w:abstractNumId w:val="5"/>
  </w:num>
  <w:num w:numId="13" w16cid:durableId="1234704590">
    <w:abstractNumId w:val="43"/>
  </w:num>
  <w:num w:numId="14" w16cid:durableId="1141845528">
    <w:abstractNumId w:val="48"/>
  </w:num>
  <w:num w:numId="15" w16cid:durableId="2006932048">
    <w:abstractNumId w:val="12"/>
  </w:num>
  <w:num w:numId="16" w16cid:durableId="2080859354">
    <w:abstractNumId w:val="13"/>
  </w:num>
  <w:num w:numId="17" w16cid:durableId="1488286008">
    <w:abstractNumId w:val="14"/>
  </w:num>
  <w:num w:numId="18" w16cid:durableId="1263103796">
    <w:abstractNumId w:val="15"/>
  </w:num>
  <w:num w:numId="19" w16cid:durableId="2043087633">
    <w:abstractNumId w:val="16"/>
  </w:num>
  <w:num w:numId="20" w16cid:durableId="1339843151">
    <w:abstractNumId w:val="17"/>
  </w:num>
  <w:num w:numId="21" w16cid:durableId="1278175049">
    <w:abstractNumId w:val="18"/>
  </w:num>
  <w:num w:numId="22" w16cid:durableId="741566694">
    <w:abstractNumId w:val="19"/>
  </w:num>
  <w:num w:numId="23" w16cid:durableId="2089033111">
    <w:abstractNumId w:val="20"/>
  </w:num>
  <w:num w:numId="24" w16cid:durableId="1414400971">
    <w:abstractNumId w:val="21"/>
  </w:num>
  <w:num w:numId="25" w16cid:durableId="754667122">
    <w:abstractNumId w:val="22"/>
  </w:num>
  <w:num w:numId="26" w16cid:durableId="574776543">
    <w:abstractNumId w:val="23"/>
  </w:num>
  <w:num w:numId="27" w16cid:durableId="86389801">
    <w:abstractNumId w:val="24"/>
  </w:num>
  <w:num w:numId="28" w16cid:durableId="1330866305">
    <w:abstractNumId w:val="25"/>
  </w:num>
  <w:num w:numId="29" w16cid:durableId="1923685673">
    <w:abstractNumId w:val="26"/>
  </w:num>
  <w:num w:numId="30" w16cid:durableId="1885170187">
    <w:abstractNumId w:val="27"/>
  </w:num>
  <w:num w:numId="31" w16cid:durableId="1749187876">
    <w:abstractNumId w:val="28"/>
  </w:num>
  <w:num w:numId="32" w16cid:durableId="483010381">
    <w:abstractNumId w:val="29"/>
  </w:num>
  <w:num w:numId="33" w16cid:durableId="1900045462">
    <w:abstractNumId w:val="30"/>
  </w:num>
  <w:num w:numId="34" w16cid:durableId="584799822">
    <w:abstractNumId w:val="31"/>
  </w:num>
  <w:num w:numId="35" w16cid:durableId="248464713">
    <w:abstractNumId w:val="39"/>
  </w:num>
  <w:num w:numId="36" w16cid:durableId="1738741004">
    <w:abstractNumId w:val="33"/>
  </w:num>
  <w:num w:numId="37" w16cid:durableId="453642447">
    <w:abstractNumId w:val="49"/>
  </w:num>
  <w:num w:numId="38" w16cid:durableId="760683750">
    <w:abstractNumId w:val="1"/>
  </w:num>
  <w:num w:numId="39" w16cid:durableId="1718312810">
    <w:abstractNumId w:val="34"/>
  </w:num>
  <w:num w:numId="40" w16cid:durableId="795609818">
    <w:abstractNumId w:val="32"/>
  </w:num>
  <w:num w:numId="41" w16cid:durableId="2100904180">
    <w:abstractNumId w:val="2"/>
  </w:num>
  <w:num w:numId="42" w16cid:durableId="2142113726">
    <w:abstractNumId w:val="38"/>
  </w:num>
  <w:num w:numId="43" w16cid:durableId="1444155770">
    <w:abstractNumId w:val="44"/>
  </w:num>
  <w:num w:numId="44" w16cid:durableId="1679959794">
    <w:abstractNumId w:val="40"/>
  </w:num>
  <w:num w:numId="45" w16cid:durableId="900484545">
    <w:abstractNumId w:val="36"/>
  </w:num>
  <w:num w:numId="46" w16cid:durableId="1084187322">
    <w:abstractNumId w:val="42"/>
  </w:num>
  <w:num w:numId="47" w16cid:durableId="65226581">
    <w:abstractNumId w:val="37"/>
  </w:num>
  <w:num w:numId="48" w16cid:durableId="843978766">
    <w:abstractNumId w:val="45"/>
  </w:num>
  <w:num w:numId="49" w16cid:durableId="1992517305">
    <w:abstractNumId w:val="47"/>
  </w:num>
  <w:num w:numId="50" w16cid:durableId="119356684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TrackMoves/>
  <w:defaultTabStop w:val="720"/>
  <w:noPunctuationKerning/>
  <w:characterSpacingControl w:val="doNotCompress"/>
  <w:footnotePr>
    <w:footnote w:id="-1"/>
    <w:footnote w:id="0"/>
  </w:footnotePr>
  <w:endnotePr>
    <w:endnote w:id="-1"/>
    <w:endnote w:id="0"/>
  </w:endnotePr>
  <w:compat>
    <w:balanceSingleByteDoubleByteWidth/>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330DE"/>
    <w:rsid w:val="00032DB6"/>
    <w:rsid w:val="000C5CF3"/>
    <w:rsid w:val="001039BE"/>
    <w:rsid w:val="0016234B"/>
    <w:rsid w:val="0017626B"/>
    <w:rsid w:val="001902D7"/>
    <w:rsid w:val="001D51B5"/>
    <w:rsid w:val="001F1C6B"/>
    <w:rsid w:val="002466E0"/>
    <w:rsid w:val="0025067C"/>
    <w:rsid w:val="002B066D"/>
    <w:rsid w:val="002B7683"/>
    <w:rsid w:val="002F3147"/>
    <w:rsid w:val="00334505"/>
    <w:rsid w:val="003B20A4"/>
    <w:rsid w:val="003D79B4"/>
    <w:rsid w:val="003F1917"/>
    <w:rsid w:val="003F720B"/>
    <w:rsid w:val="00404372"/>
    <w:rsid w:val="004426D4"/>
    <w:rsid w:val="00507863"/>
    <w:rsid w:val="005332A6"/>
    <w:rsid w:val="00626252"/>
    <w:rsid w:val="006453F5"/>
    <w:rsid w:val="006928B7"/>
    <w:rsid w:val="006A3A0A"/>
    <w:rsid w:val="0071772D"/>
    <w:rsid w:val="00730852"/>
    <w:rsid w:val="007771C1"/>
    <w:rsid w:val="0088684D"/>
    <w:rsid w:val="00887ED6"/>
    <w:rsid w:val="00903628"/>
    <w:rsid w:val="00940138"/>
    <w:rsid w:val="00993846"/>
    <w:rsid w:val="00A24F75"/>
    <w:rsid w:val="00A64194"/>
    <w:rsid w:val="00AA7E11"/>
    <w:rsid w:val="00AB61B8"/>
    <w:rsid w:val="00BA5CCE"/>
    <w:rsid w:val="00BF5605"/>
    <w:rsid w:val="00C56E9D"/>
    <w:rsid w:val="00D55850"/>
    <w:rsid w:val="00D56579"/>
    <w:rsid w:val="00DC18AE"/>
    <w:rsid w:val="00E26451"/>
    <w:rsid w:val="00E3217D"/>
    <w:rsid w:val="00E330DE"/>
    <w:rsid w:val="00E939B0"/>
    <w:rsid w:val="00E97526"/>
    <w:rsid w:val="00EA5DA9"/>
    <w:rsid w:val="00EA76BE"/>
    <w:rsid w:val="00EE46C5"/>
    <w:rsid w:val="00F75ABD"/>
    <w:rsid w:val="00FB65B8"/>
    <w:rsid w:val="0A2B542D"/>
    <w:rsid w:val="1D39539B"/>
    <w:rsid w:val="21B87A3E"/>
    <w:rsid w:val="2AFB128C"/>
    <w:rsid w:val="2C1E78EF"/>
    <w:rsid w:val="701A18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86"/>
    <o:shapelayout v:ext="edit">
      <o:idmap v:ext="edit" data="1"/>
    </o:shapelayout>
  </w:shapeDefaults>
  <w:decimalSymbol w:val="."/>
  <w:listSeparator w:val=","/>
  <w14:docId w14:val="06C8B533"/>
  <w15:chartTrackingRefBased/>
  <w15:docId w15:val="{732187B9-B08F-4575-AC6E-6CE648598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66E0"/>
    <w:rPr>
      <w:lang w:val="en-US" w:eastAsia="en-US"/>
    </w:rPr>
  </w:style>
  <w:style w:type="paragraph" w:styleId="Heading2">
    <w:name w:val="heading 2"/>
    <w:next w:val="Normal"/>
    <w:uiPriority w:val="9"/>
    <w:qFormat/>
    <w:pPr>
      <w:spacing w:before="100" w:beforeAutospacing="1" w:after="100" w:afterAutospacing="1"/>
      <w:outlineLvl w:val="1"/>
    </w:pPr>
    <w:rPr>
      <w:rFonts w:ascii="SimSun" w:hAnsi="SimSun" w:hint="eastAsia"/>
      <w:b/>
      <w:bCs/>
      <w:sz w:val="36"/>
      <w:szCs w:val="36"/>
      <w:lang w:val="en-US" w:eastAsia="zh-CN"/>
    </w:rPr>
  </w:style>
  <w:style w:type="paragraph" w:styleId="Heading3">
    <w:name w:val="heading 3"/>
    <w:next w:val="Normal"/>
    <w:uiPriority w:val="9"/>
    <w:qFormat/>
    <w:pPr>
      <w:spacing w:before="100" w:beforeAutospacing="1" w:after="100" w:afterAutospacing="1"/>
      <w:outlineLvl w:val="2"/>
    </w:pPr>
    <w:rPr>
      <w:rFonts w:ascii="SimSun" w:hAnsi="SimSun" w:hint="eastAsia"/>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Pr>
      <w:color w:val="0000FF"/>
      <w:u w:val="single"/>
    </w:rPr>
  </w:style>
  <w:style w:type="paragraph" w:styleId="NormalWeb">
    <w:name w:val="Normal (Web)"/>
    <w:uiPriority w:val="99"/>
    <w:unhideWhenUsed/>
    <w:qFormat/>
    <w:pPr>
      <w:spacing w:before="100" w:beforeAutospacing="1" w:after="100" w:afterAutospacing="1"/>
    </w:pPr>
    <w:rPr>
      <w:sz w:val="24"/>
      <w:szCs w:val="24"/>
      <w:lang w:val="en-US" w:eastAsia="zh-CN"/>
    </w:rPr>
  </w:style>
  <w:style w:type="character" w:styleId="Strong">
    <w:name w:val="Strong"/>
    <w:uiPriority w:val="22"/>
    <w:qFormat/>
    <w:rPr>
      <w:b/>
      <w:bCs/>
    </w:rPr>
  </w:style>
  <w:style w:type="paragraph" w:customStyle="1" w:styleId="adsdisplayed">
    <w:name w:val="ads_displayed"/>
    <w:basedOn w:val="Normal"/>
    <w:rsid w:val="007771C1"/>
    <w:pPr>
      <w:spacing w:before="100" w:beforeAutospacing="1" w:after="100" w:afterAutospacing="1"/>
    </w:pPr>
    <w:rPr>
      <w:rFonts w:eastAsia="Times New Roman"/>
      <w:sz w:val="24"/>
      <w:szCs w:val="24"/>
    </w:rPr>
  </w:style>
  <w:style w:type="character" w:styleId="Emphasis">
    <w:name w:val="Emphasis"/>
    <w:qFormat/>
    <w:rsid w:val="007771C1"/>
    <w:rPr>
      <w:i/>
      <w:iCs/>
    </w:rPr>
  </w:style>
  <w:style w:type="paragraph" w:styleId="Header">
    <w:name w:val="header"/>
    <w:basedOn w:val="Normal"/>
    <w:link w:val="HeaderChar"/>
    <w:uiPriority w:val="99"/>
    <w:unhideWhenUsed/>
    <w:rsid w:val="00C56E9D"/>
    <w:pPr>
      <w:tabs>
        <w:tab w:val="center" w:pos="4680"/>
        <w:tab w:val="right" w:pos="9360"/>
      </w:tabs>
    </w:pPr>
  </w:style>
  <w:style w:type="character" w:customStyle="1" w:styleId="HeaderChar">
    <w:name w:val="Header Char"/>
    <w:basedOn w:val="DefaultParagraphFont"/>
    <w:link w:val="Header"/>
    <w:uiPriority w:val="99"/>
    <w:rsid w:val="00C56E9D"/>
  </w:style>
  <w:style w:type="paragraph" w:styleId="Footer">
    <w:name w:val="footer"/>
    <w:basedOn w:val="Normal"/>
    <w:link w:val="FooterChar"/>
    <w:uiPriority w:val="99"/>
    <w:unhideWhenUsed/>
    <w:rsid w:val="00C56E9D"/>
    <w:pPr>
      <w:tabs>
        <w:tab w:val="center" w:pos="4680"/>
        <w:tab w:val="right" w:pos="9360"/>
      </w:tabs>
    </w:pPr>
  </w:style>
  <w:style w:type="character" w:customStyle="1" w:styleId="FooterChar">
    <w:name w:val="Footer Char"/>
    <w:basedOn w:val="DefaultParagraphFont"/>
    <w:link w:val="Footer"/>
    <w:uiPriority w:val="99"/>
    <w:rsid w:val="00C56E9D"/>
  </w:style>
  <w:style w:type="paragraph" w:styleId="ListParagraph">
    <w:name w:val="List Paragraph"/>
    <w:basedOn w:val="Normal"/>
    <w:uiPriority w:val="34"/>
    <w:qFormat/>
    <w:rsid w:val="00AB61B8"/>
    <w:pPr>
      <w:ind w:left="720"/>
    </w:pPr>
  </w:style>
  <w:style w:type="paragraph" w:styleId="NoSpacing">
    <w:name w:val="No Spacing"/>
    <w:link w:val="NoSpacingChar"/>
    <w:uiPriority w:val="1"/>
    <w:qFormat/>
    <w:rsid w:val="00A24F75"/>
    <w:rPr>
      <w:rFonts w:ascii="Calibri" w:eastAsia="Times New Roman" w:hAnsi="Calibri"/>
      <w:sz w:val="22"/>
      <w:szCs w:val="22"/>
      <w:lang w:val="en-US" w:eastAsia="en-US"/>
    </w:rPr>
  </w:style>
  <w:style w:type="character" w:customStyle="1" w:styleId="NoSpacingChar">
    <w:name w:val="No Spacing Char"/>
    <w:link w:val="NoSpacing"/>
    <w:uiPriority w:val="1"/>
    <w:rsid w:val="00A24F75"/>
    <w:rPr>
      <w:rFonts w:ascii="Calibri" w:eastAsia="Times New Roman" w:hAnsi="Calibri"/>
      <w:sz w:val="22"/>
      <w:szCs w:val="22"/>
    </w:rPr>
  </w:style>
  <w:style w:type="table" w:styleId="TableGrid">
    <w:name w:val="Table Grid"/>
    <w:basedOn w:val="TableNormal"/>
    <w:qFormat/>
    <w:rsid w:val="0062625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5">
    <w:name w:val="15"/>
    <w:qFormat/>
    <w:rsid w:val="00BF5605"/>
    <w:rPr>
      <w:rFonts w:ascii="Times New Roman" w:hAnsi="Times New Roman" w:cs="Times New Roman" w:hint="default"/>
      <w:i/>
      <w:iCs/>
    </w:rPr>
  </w:style>
  <w:style w:type="character" w:styleId="FollowedHyperlink">
    <w:name w:val="FollowedHyperlink"/>
    <w:uiPriority w:val="99"/>
    <w:semiHidden/>
    <w:unhideWhenUsed/>
    <w:rsid w:val="0071772D"/>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6713">
      <w:bodyDiv w:val="1"/>
      <w:marLeft w:val="0"/>
      <w:marRight w:val="0"/>
      <w:marTop w:val="0"/>
      <w:marBottom w:val="0"/>
      <w:divBdr>
        <w:top w:val="none" w:sz="0" w:space="0" w:color="auto"/>
        <w:left w:val="none" w:sz="0" w:space="0" w:color="auto"/>
        <w:bottom w:val="none" w:sz="0" w:space="0" w:color="auto"/>
        <w:right w:val="none" w:sz="0" w:space="0" w:color="auto"/>
      </w:divBdr>
    </w:div>
    <w:div w:id="170075243">
      <w:bodyDiv w:val="1"/>
      <w:marLeft w:val="0"/>
      <w:marRight w:val="0"/>
      <w:marTop w:val="0"/>
      <w:marBottom w:val="0"/>
      <w:divBdr>
        <w:top w:val="none" w:sz="0" w:space="0" w:color="auto"/>
        <w:left w:val="none" w:sz="0" w:space="0" w:color="auto"/>
        <w:bottom w:val="none" w:sz="0" w:space="0" w:color="auto"/>
        <w:right w:val="none" w:sz="0" w:space="0" w:color="auto"/>
      </w:divBdr>
    </w:div>
    <w:div w:id="785268407">
      <w:bodyDiv w:val="1"/>
      <w:marLeft w:val="0"/>
      <w:marRight w:val="0"/>
      <w:marTop w:val="0"/>
      <w:marBottom w:val="0"/>
      <w:divBdr>
        <w:top w:val="none" w:sz="0" w:space="0" w:color="auto"/>
        <w:left w:val="none" w:sz="0" w:space="0" w:color="auto"/>
        <w:bottom w:val="none" w:sz="0" w:space="0" w:color="auto"/>
        <w:right w:val="none" w:sz="0" w:space="0" w:color="auto"/>
      </w:divBdr>
    </w:div>
    <w:div w:id="1054695239">
      <w:bodyDiv w:val="1"/>
      <w:marLeft w:val="0"/>
      <w:marRight w:val="0"/>
      <w:marTop w:val="0"/>
      <w:marBottom w:val="0"/>
      <w:divBdr>
        <w:top w:val="none" w:sz="0" w:space="0" w:color="auto"/>
        <w:left w:val="none" w:sz="0" w:space="0" w:color="auto"/>
        <w:bottom w:val="none" w:sz="0" w:space="0" w:color="auto"/>
        <w:right w:val="none" w:sz="0" w:space="0" w:color="auto"/>
      </w:divBdr>
    </w:div>
    <w:div w:id="1125387356">
      <w:bodyDiv w:val="1"/>
      <w:marLeft w:val="0"/>
      <w:marRight w:val="0"/>
      <w:marTop w:val="0"/>
      <w:marBottom w:val="0"/>
      <w:divBdr>
        <w:top w:val="none" w:sz="0" w:space="0" w:color="auto"/>
        <w:left w:val="none" w:sz="0" w:space="0" w:color="auto"/>
        <w:bottom w:val="none" w:sz="0" w:space="0" w:color="auto"/>
        <w:right w:val="none" w:sz="0" w:space="0" w:color="auto"/>
      </w:divBdr>
    </w:div>
    <w:div w:id="1579906056">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hyperlink" Target="https://www.youtube.com/playlist?list=PL33lvabfss1xnPhBJHjM0A8TEBBcGCTsf" TargetMode="External"/><Relationship Id="rId55" Type="http://schemas.openxmlformats.org/officeDocument/2006/relationships/hyperlink" Target="http://visualcpp.net/visual-studio-la-gi-gioi-thieu-phan-mem-visual-studi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Visual_Basic" TargetMode="External"/><Relationship Id="rId29" Type="http://schemas.openxmlformats.org/officeDocument/2006/relationships/image" Target="media/image18.jpeg"/><Relationship Id="rId11" Type="http://schemas.openxmlformats.org/officeDocument/2006/relationships/hyperlink" Target="https://quantrimang.com/hoc/csharp"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hyperlink" Target="https://codegym.vn/blog/2020/06/29/c-la-gi-tim-hieu-ve-ngon-ngu-lap-trinh-c/"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hyperlink" Target="http://sqladvice.com/tong-quan-ve-sql-server/" TargetMode="External"/><Relationship Id="rId8" Type="http://schemas.openxmlformats.org/officeDocument/2006/relationships/image" Target="media/image1.png"/><Relationship Id="rId51" Type="http://schemas.openxmlformats.org/officeDocument/2006/relationships/hyperlink" Target="http://thayphet.net/" TargetMode="External"/><Relationship Id="rId3" Type="http://schemas.openxmlformats.org/officeDocument/2006/relationships/styles" Target="styles.xml"/><Relationship Id="rId12" Type="http://schemas.openxmlformats.org/officeDocument/2006/relationships/hyperlink" Target="https://quantrimang.com/cong-nghe/microsoft-net-framework-la-gi-va-tai-sao-no-duoc-cai-dat-tren-pc-154550" TargetMode="External"/><Relationship Id="rId17" Type="http://schemas.openxmlformats.org/officeDocument/2006/relationships/hyperlink" Target="https://mona.solutions/thiet-ke-website" TargetMode="External"/><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hyperlink" Target="https://topdev.vn/blog/github-la-gi/?utm_source=google&amp;utm_medium=cpc&amp;utm_campaign=topdev&amp;utm_term=github%20l%C3%A0%20g%C3%AC&amp;utm_content=blog&amp;gclid=Cj0KCQjwrs2XBhDjARIsAHVymmQ8D3chhCjSrJz3SIRcsDECx8r4z14R2Nt_TzHsAfca7eFJRysnmBIaAk-4EALw_wc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hyperlink" Target="http://lib.hutech.edu.vn/" TargetMode="External"/><Relationship Id="rId57" Type="http://schemas.openxmlformats.org/officeDocument/2006/relationships/hyperlink" Target="https://plctech.com.vn/winform-la-gi/" TargetMode="External"/><Relationship Id="rId10" Type="http://schemas.openxmlformats.org/officeDocument/2006/relationships/image" Target="media/image3.pn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hyperlink" Target="https://drive.google.com/drive/u/0/folders/1tra6nQsriZTmPJ5CBvsCfc_KNimOtmN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0F09D-FF5D-4B93-A2E9-B0FA901C9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57</Pages>
  <Words>6372</Words>
  <Characters>36325</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Hữu Bằng</cp:lastModifiedBy>
  <cp:revision>7</cp:revision>
  <dcterms:created xsi:type="dcterms:W3CDTF">2022-08-10T15:01:00Z</dcterms:created>
  <dcterms:modified xsi:type="dcterms:W3CDTF">2022-08-11T04:10:00Z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1033-11.2.0.11254</vt:lpwstr>
  </property>
  <property fmtid="{D5CDD505-2E9C-101B-9397-08002B2CF9AE}" pid="3" name="ICV">
    <vt:lpwstr>27884878D28840ABAC74FF0474258A83</vt:lpwstr>
  </property>
</Properties>
</file>